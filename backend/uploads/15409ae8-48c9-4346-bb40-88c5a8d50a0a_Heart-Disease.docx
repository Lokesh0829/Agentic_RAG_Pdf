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129"/>
        <w:gridCol w:w="6663"/>
        <w:gridCol w:w="1224"/>
      </w:tblGrid>
      <w:tr w:rsidR="0066337E" w14:paraId="3AEF51EA" w14:textId="77777777" w:rsidTr="0066337E">
        <w:tc>
          <w:tcPr>
            <w:tcW w:w="1129" w:type="dxa"/>
          </w:tcPr>
          <w:p w14:paraId="7FC04689" w14:textId="6D1EC679" w:rsidR="0066337E" w:rsidRPr="0066337E" w:rsidRDefault="0066337E" w:rsidP="0066337E">
            <w:pPr>
              <w:rPr>
                <w:rFonts w:ascii="Times New Roman" w:hAnsi="Times New Roman" w:cs="Times New Roman"/>
                <w:b/>
                <w:bCs/>
                <w:sz w:val="28"/>
                <w:szCs w:val="28"/>
              </w:rPr>
            </w:pPr>
            <w:r w:rsidRPr="0066337E">
              <w:rPr>
                <w:rFonts w:ascii="Times New Roman" w:hAnsi="Times New Roman" w:cs="Times New Roman"/>
                <w:b/>
                <w:bCs/>
                <w:sz w:val="28"/>
                <w:szCs w:val="28"/>
              </w:rPr>
              <w:t>S.</w:t>
            </w:r>
            <w:r>
              <w:rPr>
                <w:rFonts w:ascii="Times New Roman" w:hAnsi="Times New Roman" w:cs="Times New Roman"/>
                <w:b/>
                <w:bCs/>
                <w:sz w:val="28"/>
                <w:szCs w:val="28"/>
              </w:rPr>
              <w:t xml:space="preserve"> </w:t>
            </w:r>
            <w:r w:rsidRPr="0066337E">
              <w:rPr>
                <w:rFonts w:ascii="Times New Roman" w:hAnsi="Times New Roman" w:cs="Times New Roman"/>
                <w:b/>
                <w:bCs/>
                <w:sz w:val="28"/>
                <w:szCs w:val="28"/>
              </w:rPr>
              <w:t>No</w:t>
            </w:r>
          </w:p>
        </w:tc>
        <w:tc>
          <w:tcPr>
            <w:tcW w:w="6663" w:type="dxa"/>
          </w:tcPr>
          <w:p w14:paraId="0E5F03E9" w14:textId="50627B3D" w:rsidR="0066337E" w:rsidRPr="0066337E" w:rsidRDefault="0066337E" w:rsidP="0066337E">
            <w:pPr>
              <w:jc w:val="center"/>
              <w:rPr>
                <w:rFonts w:ascii="Times New Roman" w:hAnsi="Times New Roman" w:cs="Times New Roman"/>
                <w:b/>
                <w:bCs/>
                <w:sz w:val="28"/>
                <w:szCs w:val="28"/>
              </w:rPr>
            </w:pPr>
            <w:r w:rsidRPr="0066337E">
              <w:rPr>
                <w:rFonts w:ascii="Times New Roman" w:hAnsi="Times New Roman" w:cs="Times New Roman"/>
                <w:b/>
                <w:bCs/>
                <w:sz w:val="28"/>
                <w:szCs w:val="28"/>
              </w:rPr>
              <w:t>Title</w:t>
            </w:r>
          </w:p>
        </w:tc>
        <w:tc>
          <w:tcPr>
            <w:tcW w:w="1224" w:type="dxa"/>
          </w:tcPr>
          <w:p w14:paraId="6E25CB26" w14:textId="06758E14" w:rsidR="0066337E" w:rsidRPr="0066337E" w:rsidRDefault="0066337E" w:rsidP="0066337E">
            <w:pPr>
              <w:rPr>
                <w:rFonts w:ascii="Times New Roman" w:hAnsi="Times New Roman" w:cs="Times New Roman"/>
                <w:b/>
                <w:bCs/>
                <w:sz w:val="28"/>
                <w:szCs w:val="28"/>
              </w:rPr>
            </w:pPr>
            <w:proofErr w:type="spellStart"/>
            <w:r w:rsidRPr="0066337E">
              <w:rPr>
                <w:rFonts w:ascii="Times New Roman" w:hAnsi="Times New Roman" w:cs="Times New Roman"/>
                <w:b/>
                <w:bCs/>
                <w:sz w:val="28"/>
                <w:szCs w:val="28"/>
              </w:rPr>
              <w:t>Page.No</w:t>
            </w:r>
            <w:proofErr w:type="spellEnd"/>
          </w:p>
        </w:tc>
      </w:tr>
      <w:tr w:rsidR="0066337E" w14:paraId="26CA3D46" w14:textId="77777777" w:rsidTr="0066337E">
        <w:tc>
          <w:tcPr>
            <w:tcW w:w="1129" w:type="dxa"/>
          </w:tcPr>
          <w:p w14:paraId="0A264112" w14:textId="6EA3F50C" w:rsidR="0066337E" w:rsidRDefault="0066337E" w:rsidP="0066337E">
            <w:pPr>
              <w:rPr>
                <w:rFonts w:ascii="Times New Roman" w:hAnsi="Times New Roman" w:cs="Times New Roman"/>
                <w:sz w:val="28"/>
                <w:szCs w:val="28"/>
              </w:rPr>
            </w:pPr>
            <w:r>
              <w:rPr>
                <w:rFonts w:ascii="Times New Roman" w:hAnsi="Times New Roman" w:cs="Times New Roman"/>
                <w:sz w:val="28"/>
                <w:szCs w:val="28"/>
              </w:rPr>
              <w:t>1.</w:t>
            </w:r>
          </w:p>
        </w:tc>
        <w:tc>
          <w:tcPr>
            <w:tcW w:w="6663" w:type="dxa"/>
          </w:tcPr>
          <w:p w14:paraId="1EFAEAA8" w14:textId="77777777" w:rsidR="0066337E" w:rsidRPr="0066337E" w:rsidRDefault="0066337E" w:rsidP="0066337E">
            <w:pPr>
              <w:rPr>
                <w:rFonts w:ascii="Times New Roman" w:hAnsi="Times New Roman" w:cs="Times New Roman"/>
                <w:b/>
                <w:bCs/>
                <w:sz w:val="28"/>
                <w:szCs w:val="28"/>
              </w:rPr>
            </w:pPr>
            <w:r w:rsidRPr="0066337E">
              <w:rPr>
                <w:rFonts w:ascii="Times New Roman" w:hAnsi="Times New Roman" w:cs="Times New Roman"/>
                <w:b/>
                <w:bCs/>
                <w:sz w:val="28"/>
                <w:szCs w:val="28"/>
              </w:rPr>
              <w:t>CHAPTER 1: INTRODUCTION</w:t>
            </w:r>
          </w:p>
          <w:p w14:paraId="1B090487" w14:textId="77777777" w:rsidR="0066337E" w:rsidRPr="0066337E" w:rsidRDefault="0066337E" w:rsidP="0066337E">
            <w:pPr>
              <w:rPr>
                <w:rFonts w:ascii="Times New Roman" w:hAnsi="Times New Roman" w:cs="Times New Roman"/>
                <w:sz w:val="28"/>
                <w:szCs w:val="28"/>
              </w:rPr>
            </w:pPr>
            <w:r w:rsidRPr="0066337E">
              <w:rPr>
                <w:rFonts w:ascii="Times New Roman" w:hAnsi="Times New Roman" w:cs="Times New Roman"/>
                <w:sz w:val="28"/>
                <w:szCs w:val="28"/>
              </w:rPr>
              <w:t>1.1 Overview of Heart Disease</w:t>
            </w:r>
          </w:p>
          <w:p w14:paraId="43FF6C2F" w14:textId="77777777" w:rsidR="0066337E" w:rsidRPr="0066337E" w:rsidRDefault="0066337E" w:rsidP="0066337E">
            <w:pPr>
              <w:rPr>
                <w:rFonts w:ascii="Times New Roman" w:hAnsi="Times New Roman" w:cs="Times New Roman"/>
                <w:sz w:val="28"/>
                <w:szCs w:val="28"/>
              </w:rPr>
            </w:pPr>
            <w:r w:rsidRPr="0066337E">
              <w:rPr>
                <w:rFonts w:ascii="Times New Roman" w:hAnsi="Times New Roman" w:cs="Times New Roman"/>
                <w:sz w:val="28"/>
                <w:szCs w:val="28"/>
              </w:rPr>
              <w:t>1.2 Problem Statement</w:t>
            </w:r>
          </w:p>
          <w:p w14:paraId="38E6294E" w14:textId="77777777" w:rsidR="0066337E" w:rsidRPr="0066337E" w:rsidRDefault="0066337E" w:rsidP="0066337E">
            <w:pPr>
              <w:rPr>
                <w:rFonts w:ascii="Times New Roman" w:hAnsi="Times New Roman" w:cs="Times New Roman"/>
                <w:sz w:val="28"/>
                <w:szCs w:val="28"/>
              </w:rPr>
            </w:pPr>
            <w:r w:rsidRPr="0066337E">
              <w:rPr>
                <w:rFonts w:ascii="Times New Roman" w:hAnsi="Times New Roman" w:cs="Times New Roman"/>
                <w:sz w:val="28"/>
                <w:szCs w:val="28"/>
              </w:rPr>
              <w:t>1.3 Objectives of the Project</w:t>
            </w:r>
          </w:p>
          <w:p w14:paraId="70CB7431" w14:textId="77777777" w:rsidR="0066337E" w:rsidRPr="0066337E" w:rsidRDefault="0066337E" w:rsidP="0066337E">
            <w:pPr>
              <w:rPr>
                <w:rFonts w:ascii="Times New Roman" w:hAnsi="Times New Roman" w:cs="Times New Roman"/>
                <w:sz w:val="28"/>
                <w:szCs w:val="28"/>
              </w:rPr>
            </w:pPr>
            <w:r w:rsidRPr="0066337E">
              <w:rPr>
                <w:rFonts w:ascii="Times New Roman" w:hAnsi="Times New Roman" w:cs="Times New Roman"/>
                <w:sz w:val="28"/>
                <w:szCs w:val="28"/>
              </w:rPr>
              <w:t>1.4 Scope of the Project</w:t>
            </w:r>
          </w:p>
          <w:p w14:paraId="48357A5B" w14:textId="77777777" w:rsidR="0066337E" w:rsidRPr="0066337E" w:rsidRDefault="0066337E" w:rsidP="0066337E">
            <w:pPr>
              <w:rPr>
                <w:rFonts w:ascii="Times New Roman" w:hAnsi="Times New Roman" w:cs="Times New Roman"/>
                <w:sz w:val="28"/>
                <w:szCs w:val="28"/>
              </w:rPr>
            </w:pPr>
            <w:r w:rsidRPr="0066337E">
              <w:rPr>
                <w:rFonts w:ascii="Times New Roman" w:hAnsi="Times New Roman" w:cs="Times New Roman"/>
                <w:sz w:val="28"/>
                <w:szCs w:val="28"/>
              </w:rPr>
              <w:t>1.5 Motivation</w:t>
            </w:r>
          </w:p>
          <w:p w14:paraId="789B18D1" w14:textId="22FCC09A" w:rsidR="0066337E" w:rsidRDefault="0066337E" w:rsidP="0066337E">
            <w:pPr>
              <w:rPr>
                <w:rFonts w:ascii="Times New Roman" w:hAnsi="Times New Roman" w:cs="Times New Roman"/>
                <w:sz w:val="28"/>
                <w:szCs w:val="28"/>
              </w:rPr>
            </w:pPr>
            <w:r w:rsidRPr="0066337E">
              <w:rPr>
                <w:rFonts w:ascii="Times New Roman" w:hAnsi="Times New Roman" w:cs="Times New Roman"/>
                <w:sz w:val="28"/>
                <w:szCs w:val="28"/>
              </w:rPr>
              <w:t>1.6 Organization of the Report</w:t>
            </w:r>
          </w:p>
        </w:tc>
        <w:tc>
          <w:tcPr>
            <w:tcW w:w="1224" w:type="dxa"/>
          </w:tcPr>
          <w:p w14:paraId="7113FC7D" w14:textId="77777777" w:rsidR="0066337E" w:rsidRDefault="0066337E" w:rsidP="0066337E">
            <w:pPr>
              <w:rPr>
                <w:rFonts w:ascii="Times New Roman" w:hAnsi="Times New Roman" w:cs="Times New Roman"/>
                <w:sz w:val="28"/>
                <w:szCs w:val="28"/>
              </w:rPr>
            </w:pPr>
          </w:p>
        </w:tc>
      </w:tr>
      <w:tr w:rsidR="0066337E" w14:paraId="19012828" w14:textId="77777777" w:rsidTr="0066337E">
        <w:tc>
          <w:tcPr>
            <w:tcW w:w="1129" w:type="dxa"/>
          </w:tcPr>
          <w:p w14:paraId="379D75A1" w14:textId="11DBB92A" w:rsidR="0066337E" w:rsidRDefault="0066337E" w:rsidP="0066337E">
            <w:pPr>
              <w:rPr>
                <w:rFonts w:ascii="Times New Roman" w:hAnsi="Times New Roman" w:cs="Times New Roman"/>
                <w:sz w:val="28"/>
                <w:szCs w:val="28"/>
              </w:rPr>
            </w:pPr>
            <w:r>
              <w:rPr>
                <w:rFonts w:ascii="Times New Roman" w:hAnsi="Times New Roman" w:cs="Times New Roman"/>
                <w:sz w:val="28"/>
                <w:szCs w:val="28"/>
              </w:rPr>
              <w:t>2.</w:t>
            </w:r>
          </w:p>
        </w:tc>
        <w:tc>
          <w:tcPr>
            <w:tcW w:w="6663" w:type="dxa"/>
          </w:tcPr>
          <w:p w14:paraId="2C1100EA" w14:textId="77777777" w:rsidR="0066337E" w:rsidRPr="000348F3" w:rsidRDefault="0066337E" w:rsidP="0066337E">
            <w:pPr>
              <w:rPr>
                <w:rFonts w:ascii="Times New Roman" w:hAnsi="Times New Roman" w:cs="Times New Roman"/>
                <w:b/>
                <w:bCs/>
                <w:sz w:val="28"/>
                <w:szCs w:val="28"/>
              </w:rPr>
            </w:pPr>
            <w:r w:rsidRPr="000348F3">
              <w:rPr>
                <w:rFonts w:ascii="Times New Roman" w:hAnsi="Times New Roman" w:cs="Times New Roman"/>
                <w:b/>
                <w:bCs/>
                <w:sz w:val="28"/>
                <w:szCs w:val="28"/>
              </w:rPr>
              <w:t>CHAPTER 2: LITERATURE REVIEW</w:t>
            </w:r>
          </w:p>
          <w:p w14:paraId="235CD1E6" w14:textId="77777777" w:rsidR="0066337E" w:rsidRPr="0066337E" w:rsidRDefault="0066337E" w:rsidP="0066337E">
            <w:pPr>
              <w:rPr>
                <w:rFonts w:ascii="Times New Roman" w:hAnsi="Times New Roman" w:cs="Times New Roman"/>
                <w:sz w:val="28"/>
                <w:szCs w:val="28"/>
              </w:rPr>
            </w:pPr>
            <w:r w:rsidRPr="0066337E">
              <w:rPr>
                <w:rFonts w:ascii="Times New Roman" w:hAnsi="Times New Roman" w:cs="Times New Roman"/>
                <w:sz w:val="28"/>
                <w:szCs w:val="28"/>
              </w:rPr>
              <w:t>2.1 Introduction to Existing Research</w:t>
            </w:r>
          </w:p>
          <w:p w14:paraId="3AED2392" w14:textId="77777777" w:rsidR="0066337E" w:rsidRPr="0066337E" w:rsidRDefault="0066337E" w:rsidP="0066337E">
            <w:pPr>
              <w:rPr>
                <w:rFonts w:ascii="Times New Roman" w:hAnsi="Times New Roman" w:cs="Times New Roman"/>
                <w:sz w:val="28"/>
                <w:szCs w:val="28"/>
              </w:rPr>
            </w:pPr>
            <w:r w:rsidRPr="0066337E">
              <w:rPr>
                <w:rFonts w:ascii="Times New Roman" w:hAnsi="Times New Roman" w:cs="Times New Roman"/>
                <w:sz w:val="28"/>
                <w:szCs w:val="28"/>
              </w:rPr>
              <w:t>2.2 Review of Machine Learning in Healthcare</w:t>
            </w:r>
          </w:p>
          <w:p w14:paraId="367A68AA" w14:textId="77777777" w:rsidR="0066337E" w:rsidRPr="0066337E" w:rsidRDefault="0066337E" w:rsidP="0066337E">
            <w:pPr>
              <w:rPr>
                <w:rFonts w:ascii="Times New Roman" w:hAnsi="Times New Roman" w:cs="Times New Roman"/>
                <w:sz w:val="28"/>
                <w:szCs w:val="28"/>
              </w:rPr>
            </w:pPr>
            <w:r w:rsidRPr="0066337E">
              <w:rPr>
                <w:rFonts w:ascii="Times New Roman" w:hAnsi="Times New Roman" w:cs="Times New Roman"/>
                <w:sz w:val="28"/>
                <w:szCs w:val="28"/>
              </w:rPr>
              <w:t>2.3 Comparative Study of Previous Models</w:t>
            </w:r>
          </w:p>
          <w:p w14:paraId="2EB67B1B" w14:textId="621532FB" w:rsidR="0066337E" w:rsidRDefault="0066337E" w:rsidP="0066337E">
            <w:pPr>
              <w:rPr>
                <w:rFonts w:ascii="Times New Roman" w:hAnsi="Times New Roman" w:cs="Times New Roman"/>
                <w:sz w:val="28"/>
                <w:szCs w:val="28"/>
              </w:rPr>
            </w:pPr>
            <w:r w:rsidRPr="0066337E">
              <w:rPr>
                <w:rFonts w:ascii="Times New Roman" w:hAnsi="Times New Roman" w:cs="Times New Roman"/>
                <w:sz w:val="28"/>
                <w:szCs w:val="28"/>
              </w:rPr>
              <w:t>2.4 Limitations of Existing Systems</w:t>
            </w:r>
          </w:p>
        </w:tc>
        <w:tc>
          <w:tcPr>
            <w:tcW w:w="1224" w:type="dxa"/>
          </w:tcPr>
          <w:p w14:paraId="299D7794" w14:textId="77777777" w:rsidR="0066337E" w:rsidRDefault="0066337E" w:rsidP="0066337E">
            <w:pPr>
              <w:rPr>
                <w:rFonts w:ascii="Times New Roman" w:hAnsi="Times New Roman" w:cs="Times New Roman"/>
                <w:sz w:val="28"/>
                <w:szCs w:val="28"/>
              </w:rPr>
            </w:pPr>
          </w:p>
        </w:tc>
      </w:tr>
      <w:tr w:rsidR="0066337E" w14:paraId="113F12FD" w14:textId="77777777" w:rsidTr="0066337E">
        <w:tc>
          <w:tcPr>
            <w:tcW w:w="1129" w:type="dxa"/>
          </w:tcPr>
          <w:p w14:paraId="5C6E53A2" w14:textId="73755400" w:rsidR="0066337E" w:rsidRDefault="0066337E" w:rsidP="0066337E">
            <w:pPr>
              <w:rPr>
                <w:rFonts w:ascii="Times New Roman" w:hAnsi="Times New Roman" w:cs="Times New Roman"/>
                <w:sz w:val="28"/>
                <w:szCs w:val="28"/>
              </w:rPr>
            </w:pPr>
            <w:r>
              <w:rPr>
                <w:rFonts w:ascii="Times New Roman" w:hAnsi="Times New Roman" w:cs="Times New Roman"/>
                <w:sz w:val="28"/>
                <w:szCs w:val="28"/>
              </w:rPr>
              <w:t>3.</w:t>
            </w:r>
          </w:p>
        </w:tc>
        <w:tc>
          <w:tcPr>
            <w:tcW w:w="6663" w:type="dxa"/>
          </w:tcPr>
          <w:p w14:paraId="0B98EC87" w14:textId="77777777" w:rsidR="0066337E" w:rsidRPr="000348F3" w:rsidRDefault="0066337E" w:rsidP="0066337E">
            <w:pPr>
              <w:rPr>
                <w:rFonts w:ascii="Times New Roman" w:hAnsi="Times New Roman" w:cs="Times New Roman"/>
                <w:b/>
                <w:bCs/>
                <w:sz w:val="28"/>
                <w:szCs w:val="28"/>
              </w:rPr>
            </w:pPr>
            <w:r w:rsidRPr="000348F3">
              <w:rPr>
                <w:rFonts w:ascii="Times New Roman" w:hAnsi="Times New Roman" w:cs="Times New Roman"/>
                <w:b/>
                <w:bCs/>
                <w:sz w:val="28"/>
                <w:szCs w:val="28"/>
              </w:rPr>
              <w:t>CHAPTER 3: SYSTEM ANALYSIS</w:t>
            </w:r>
          </w:p>
          <w:p w14:paraId="04B6B982" w14:textId="77777777" w:rsidR="0066337E" w:rsidRPr="0066337E" w:rsidRDefault="0066337E" w:rsidP="0066337E">
            <w:pPr>
              <w:rPr>
                <w:rFonts w:ascii="Times New Roman" w:hAnsi="Times New Roman" w:cs="Times New Roman"/>
                <w:sz w:val="28"/>
                <w:szCs w:val="28"/>
              </w:rPr>
            </w:pPr>
            <w:r w:rsidRPr="0066337E">
              <w:rPr>
                <w:rFonts w:ascii="Times New Roman" w:hAnsi="Times New Roman" w:cs="Times New Roman"/>
                <w:sz w:val="28"/>
                <w:szCs w:val="28"/>
              </w:rPr>
              <w:t>3.1 Existing System</w:t>
            </w:r>
          </w:p>
          <w:p w14:paraId="70F7681F" w14:textId="77777777" w:rsidR="0066337E" w:rsidRPr="0066337E" w:rsidRDefault="0066337E" w:rsidP="0066337E">
            <w:pPr>
              <w:rPr>
                <w:rFonts w:ascii="Times New Roman" w:hAnsi="Times New Roman" w:cs="Times New Roman"/>
                <w:sz w:val="28"/>
                <w:szCs w:val="28"/>
              </w:rPr>
            </w:pPr>
            <w:r w:rsidRPr="0066337E">
              <w:rPr>
                <w:rFonts w:ascii="Times New Roman" w:hAnsi="Times New Roman" w:cs="Times New Roman"/>
                <w:sz w:val="28"/>
                <w:szCs w:val="28"/>
              </w:rPr>
              <w:t>3.2 Disadvantages of Existing System</w:t>
            </w:r>
          </w:p>
          <w:p w14:paraId="5E625A6E" w14:textId="77777777" w:rsidR="0066337E" w:rsidRPr="0066337E" w:rsidRDefault="0066337E" w:rsidP="0066337E">
            <w:pPr>
              <w:rPr>
                <w:rFonts w:ascii="Times New Roman" w:hAnsi="Times New Roman" w:cs="Times New Roman"/>
                <w:sz w:val="28"/>
                <w:szCs w:val="28"/>
              </w:rPr>
            </w:pPr>
            <w:r w:rsidRPr="0066337E">
              <w:rPr>
                <w:rFonts w:ascii="Times New Roman" w:hAnsi="Times New Roman" w:cs="Times New Roman"/>
                <w:sz w:val="28"/>
                <w:szCs w:val="28"/>
              </w:rPr>
              <w:t>3.3 Proposed System</w:t>
            </w:r>
          </w:p>
          <w:p w14:paraId="7E3420D3" w14:textId="77777777" w:rsidR="0066337E" w:rsidRPr="0066337E" w:rsidRDefault="0066337E" w:rsidP="0066337E">
            <w:pPr>
              <w:rPr>
                <w:rFonts w:ascii="Times New Roman" w:hAnsi="Times New Roman" w:cs="Times New Roman"/>
                <w:sz w:val="28"/>
                <w:szCs w:val="28"/>
              </w:rPr>
            </w:pPr>
            <w:r w:rsidRPr="0066337E">
              <w:rPr>
                <w:rFonts w:ascii="Times New Roman" w:hAnsi="Times New Roman" w:cs="Times New Roman"/>
                <w:sz w:val="28"/>
                <w:szCs w:val="28"/>
              </w:rPr>
              <w:t>3.4 Advantages of Proposed System</w:t>
            </w:r>
          </w:p>
          <w:p w14:paraId="30DC29F3" w14:textId="77777777" w:rsidR="0066337E" w:rsidRPr="0066337E" w:rsidRDefault="0066337E" w:rsidP="0066337E">
            <w:pPr>
              <w:rPr>
                <w:rFonts w:ascii="Times New Roman" w:hAnsi="Times New Roman" w:cs="Times New Roman"/>
                <w:sz w:val="28"/>
                <w:szCs w:val="28"/>
              </w:rPr>
            </w:pPr>
            <w:r w:rsidRPr="0066337E">
              <w:rPr>
                <w:rFonts w:ascii="Times New Roman" w:hAnsi="Times New Roman" w:cs="Times New Roman"/>
                <w:sz w:val="28"/>
                <w:szCs w:val="28"/>
              </w:rPr>
              <w:t>3.5 Feasibility Study</w:t>
            </w:r>
          </w:p>
          <w:p w14:paraId="09422D51" w14:textId="77777777" w:rsidR="0066337E" w:rsidRPr="0066337E" w:rsidRDefault="0066337E" w:rsidP="0066337E">
            <w:pPr>
              <w:rPr>
                <w:rFonts w:ascii="Times New Roman" w:hAnsi="Times New Roman" w:cs="Times New Roman"/>
                <w:sz w:val="28"/>
                <w:szCs w:val="28"/>
              </w:rPr>
            </w:pPr>
            <w:r w:rsidRPr="0066337E">
              <w:rPr>
                <w:rFonts w:ascii="Times New Roman" w:hAnsi="Times New Roman" w:cs="Times New Roman"/>
                <w:sz w:val="28"/>
                <w:szCs w:val="28"/>
              </w:rPr>
              <w:t xml:space="preserve">    3.5.1 Technical Feasibility</w:t>
            </w:r>
          </w:p>
          <w:p w14:paraId="4AD12E54" w14:textId="77777777" w:rsidR="0066337E" w:rsidRPr="0066337E" w:rsidRDefault="0066337E" w:rsidP="0066337E">
            <w:pPr>
              <w:rPr>
                <w:rFonts w:ascii="Times New Roman" w:hAnsi="Times New Roman" w:cs="Times New Roman"/>
                <w:sz w:val="28"/>
                <w:szCs w:val="28"/>
              </w:rPr>
            </w:pPr>
            <w:r w:rsidRPr="0066337E">
              <w:rPr>
                <w:rFonts w:ascii="Times New Roman" w:hAnsi="Times New Roman" w:cs="Times New Roman"/>
                <w:sz w:val="28"/>
                <w:szCs w:val="28"/>
              </w:rPr>
              <w:t xml:space="preserve">    3.5.2 Economic Feasibility</w:t>
            </w:r>
          </w:p>
          <w:p w14:paraId="0F8B442C" w14:textId="3903048B" w:rsidR="0066337E" w:rsidRDefault="0066337E" w:rsidP="0066337E">
            <w:pPr>
              <w:rPr>
                <w:rFonts w:ascii="Times New Roman" w:hAnsi="Times New Roman" w:cs="Times New Roman"/>
                <w:sz w:val="28"/>
                <w:szCs w:val="28"/>
              </w:rPr>
            </w:pPr>
            <w:r w:rsidRPr="0066337E">
              <w:rPr>
                <w:rFonts w:ascii="Times New Roman" w:hAnsi="Times New Roman" w:cs="Times New Roman"/>
                <w:sz w:val="28"/>
                <w:szCs w:val="28"/>
              </w:rPr>
              <w:t xml:space="preserve">    3.5.3 Operational Feasibility</w:t>
            </w:r>
          </w:p>
        </w:tc>
        <w:tc>
          <w:tcPr>
            <w:tcW w:w="1224" w:type="dxa"/>
          </w:tcPr>
          <w:p w14:paraId="6CC3090C" w14:textId="77777777" w:rsidR="0066337E" w:rsidRDefault="0066337E" w:rsidP="0066337E">
            <w:pPr>
              <w:rPr>
                <w:rFonts w:ascii="Times New Roman" w:hAnsi="Times New Roman" w:cs="Times New Roman"/>
                <w:sz w:val="28"/>
                <w:szCs w:val="28"/>
              </w:rPr>
            </w:pPr>
          </w:p>
        </w:tc>
      </w:tr>
      <w:tr w:rsidR="0066337E" w14:paraId="136B31AE" w14:textId="77777777" w:rsidTr="0066337E">
        <w:tc>
          <w:tcPr>
            <w:tcW w:w="1129" w:type="dxa"/>
          </w:tcPr>
          <w:p w14:paraId="3BC830AD" w14:textId="6C90B089" w:rsidR="0066337E" w:rsidRDefault="0066337E" w:rsidP="0066337E">
            <w:pPr>
              <w:rPr>
                <w:rFonts w:ascii="Times New Roman" w:hAnsi="Times New Roman" w:cs="Times New Roman"/>
                <w:sz w:val="28"/>
                <w:szCs w:val="28"/>
              </w:rPr>
            </w:pPr>
            <w:r>
              <w:rPr>
                <w:rFonts w:ascii="Times New Roman" w:hAnsi="Times New Roman" w:cs="Times New Roman"/>
                <w:sz w:val="28"/>
                <w:szCs w:val="28"/>
              </w:rPr>
              <w:t>4.</w:t>
            </w:r>
          </w:p>
        </w:tc>
        <w:tc>
          <w:tcPr>
            <w:tcW w:w="6663" w:type="dxa"/>
          </w:tcPr>
          <w:p w14:paraId="14F6ACBC" w14:textId="77777777" w:rsidR="0066337E" w:rsidRPr="000348F3" w:rsidRDefault="0066337E" w:rsidP="0066337E">
            <w:pPr>
              <w:rPr>
                <w:rFonts w:ascii="Times New Roman" w:hAnsi="Times New Roman" w:cs="Times New Roman"/>
                <w:b/>
                <w:bCs/>
                <w:sz w:val="28"/>
                <w:szCs w:val="28"/>
              </w:rPr>
            </w:pPr>
            <w:r w:rsidRPr="000348F3">
              <w:rPr>
                <w:rFonts w:ascii="Times New Roman" w:hAnsi="Times New Roman" w:cs="Times New Roman"/>
                <w:b/>
                <w:bCs/>
                <w:sz w:val="28"/>
                <w:szCs w:val="28"/>
              </w:rPr>
              <w:t>CHAPTER 4: DATASET AND PREPROCESSING</w:t>
            </w:r>
          </w:p>
          <w:p w14:paraId="564D6BBB" w14:textId="77777777" w:rsidR="0066337E" w:rsidRPr="0066337E" w:rsidRDefault="0066337E" w:rsidP="0066337E">
            <w:pPr>
              <w:rPr>
                <w:rFonts w:ascii="Times New Roman" w:hAnsi="Times New Roman" w:cs="Times New Roman"/>
                <w:sz w:val="28"/>
                <w:szCs w:val="28"/>
              </w:rPr>
            </w:pPr>
            <w:r w:rsidRPr="0066337E">
              <w:rPr>
                <w:rFonts w:ascii="Times New Roman" w:hAnsi="Times New Roman" w:cs="Times New Roman"/>
                <w:sz w:val="28"/>
                <w:szCs w:val="28"/>
              </w:rPr>
              <w:t>4.1 Dataset Description</w:t>
            </w:r>
          </w:p>
          <w:p w14:paraId="732AD10D" w14:textId="77777777" w:rsidR="0066337E" w:rsidRPr="0066337E" w:rsidRDefault="0066337E" w:rsidP="0066337E">
            <w:pPr>
              <w:rPr>
                <w:rFonts w:ascii="Times New Roman" w:hAnsi="Times New Roman" w:cs="Times New Roman"/>
                <w:sz w:val="28"/>
                <w:szCs w:val="28"/>
              </w:rPr>
            </w:pPr>
            <w:r w:rsidRPr="0066337E">
              <w:rPr>
                <w:rFonts w:ascii="Times New Roman" w:hAnsi="Times New Roman" w:cs="Times New Roman"/>
                <w:sz w:val="28"/>
                <w:szCs w:val="28"/>
              </w:rPr>
              <w:t>4.2 Feature Description</w:t>
            </w:r>
          </w:p>
          <w:p w14:paraId="4CA2E40C" w14:textId="77777777" w:rsidR="0066337E" w:rsidRPr="0066337E" w:rsidRDefault="0066337E" w:rsidP="0066337E">
            <w:pPr>
              <w:rPr>
                <w:rFonts w:ascii="Times New Roman" w:hAnsi="Times New Roman" w:cs="Times New Roman"/>
                <w:sz w:val="28"/>
                <w:szCs w:val="28"/>
              </w:rPr>
            </w:pPr>
            <w:r w:rsidRPr="0066337E">
              <w:rPr>
                <w:rFonts w:ascii="Times New Roman" w:hAnsi="Times New Roman" w:cs="Times New Roman"/>
                <w:sz w:val="28"/>
                <w:szCs w:val="28"/>
              </w:rPr>
              <w:t>4.3 Data Cleaning</w:t>
            </w:r>
          </w:p>
          <w:p w14:paraId="201371CF" w14:textId="77777777" w:rsidR="0066337E" w:rsidRPr="0066337E" w:rsidRDefault="0066337E" w:rsidP="0066337E">
            <w:pPr>
              <w:rPr>
                <w:rFonts w:ascii="Times New Roman" w:hAnsi="Times New Roman" w:cs="Times New Roman"/>
                <w:sz w:val="28"/>
                <w:szCs w:val="28"/>
              </w:rPr>
            </w:pPr>
            <w:r w:rsidRPr="0066337E">
              <w:rPr>
                <w:rFonts w:ascii="Times New Roman" w:hAnsi="Times New Roman" w:cs="Times New Roman"/>
                <w:sz w:val="28"/>
                <w:szCs w:val="28"/>
              </w:rPr>
              <w:t>4.4 Handling Missing Values</w:t>
            </w:r>
          </w:p>
          <w:p w14:paraId="2501D6B0" w14:textId="77777777" w:rsidR="0066337E" w:rsidRPr="0066337E" w:rsidRDefault="0066337E" w:rsidP="0066337E">
            <w:pPr>
              <w:rPr>
                <w:rFonts w:ascii="Times New Roman" w:hAnsi="Times New Roman" w:cs="Times New Roman"/>
                <w:sz w:val="28"/>
                <w:szCs w:val="28"/>
              </w:rPr>
            </w:pPr>
            <w:r w:rsidRPr="0066337E">
              <w:rPr>
                <w:rFonts w:ascii="Times New Roman" w:hAnsi="Times New Roman" w:cs="Times New Roman"/>
                <w:sz w:val="28"/>
                <w:szCs w:val="28"/>
              </w:rPr>
              <w:t>4.5 Data Transformation</w:t>
            </w:r>
          </w:p>
          <w:p w14:paraId="5295D229" w14:textId="77777777" w:rsidR="0066337E" w:rsidRPr="0066337E" w:rsidRDefault="0066337E" w:rsidP="0066337E">
            <w:pPr>
              <w:rPr>
                <w:rFonts w:ascii="Times New Roman" w:hAnsi="Times New Roman" w:cs="Times New Roman"/>
                <w:sz w:val="28"/>
                <w:szCs w:val="28"/>
              </w:rPr>
            </w:pPr>
            <w:r w:rsidRPr="0066337E">
              <w:rPr>
                <w:rFonts w:ascii="Times New Roman" w:hAnsi="Times New Roman" w:cs="Times New Roman"/>
                <w:sz w:val="28"/>
                <w:szCs w:val="28"/>
              </w:rPr>
              <w:t>4.6 Feature Scaling</w:t>
            </w:r>
          </w:p>
          <w:p w14:paraId="58AC5FE3" w14:textId="77777777" w:rsidR="0066337E" w:rsidRPr="0066337E" w:rsidRDefault="0066337E" w:rsidP="0066337E">
            <w:pPr>
              <w:rPr>
                <w:rFonts w:ascii="Times New Roman" w:hAnsi="Times New Roman" w:cs="Times New Roman"/>
                <w:sz w:val="28"/>
                <w:szCs w:val="28"/>
              </w:rPr>
            </w:pPr>
            <w:r w:rsidRPr="0066337E">
              <w:rPr>
                <w:rFonts w:ascii="Times New Roman" w:hAnsi="Times New Roman" w:cs="Times New Roman"/>
                <w:sz w:val="28"/>
                <w:szCs w:val="28"/>
              </w:rPr>
              <w:t>4.7 Exploratory Data Analysis (EDA)</w:t>
            </w:r>
          </w:p>
          <w:p w14:paraId="67E75E01" w14:textId="77777777" w:rsidR="0066337E" w:rsidRPr="0066337E" w:rsidRDefault="0066337E" w:rsidP="0066337E">
            <w:pPr>
              <w:rPr>
                <w:rFonts w:ascii="Times New Roman" w:hAnsi="Times New Roman" w:cs="Times New Roman"/>
                <w:sz w:val="28"/>
                <w:szCs w:val="28"/>
              </w:rPr>
            </w:pPr>
            <w:r w:rsidRPr="0066337E">
              <w:rPr>
                <w:rFonts w:ascii="Times New Roman" w:hAnsi="Times New Roman" w:cs="Times New Roman"/>
                <w:sz w:val="28"/>
                <w:szCs w:val="28"/>
              </w:rPr>
              <w:t xml:space="preserve">    4.7.1 Histogram Analysis</w:t>
            </w:r>
          </w:p>
          <w:p w14:paraId="320E44B3" w14:textId="77777777" w:rsidR="0066337E" w:rsidRPr="0066337E" w:rsidRDefault="0066337E" w:rsidP="0066337E">
            <w:pPr>
              <w:rPr>
                <w:rFonts w:ascii="Times New Roman" w:hAnsi="Times New Roman" w:cs="Times New Roman"/>
                <w:sz w:val="28"/>
                <w:szCs w:val="28"/>
              </w:rPr>
            </w:pPr>
            <w:r w:rsidRPr="0066337E">
              <w:rPr>
                <w:rFonts w:ascii="Times New Roman" w:hAnsi="Times New Roman" w:cs="Times New Roman"/>
                <w:sz w:val="28"/>
                <w:szCs w:val="28"/>
              </w:rPr>
              <w:t xml:space="preserve">    4.7.2 Scatter Plot Analysis</w:t>
            </w:r>
          </w:p>
          <w:p w14:paraId="686E55ED" w14:textId="77777777" w:rsidR="0066337E" w:rsidRPr="0066337E" w:rsidRDefault="0066337E" w:rsidP="0066337E">
            <w:pPr>
              <w:rPr>
                <w:rFonts w:ascii="Times New Roman" w:hAnsi="Times New Roman" w:cs="Times New Roman"/>
                <w:sz w:val="28"/>
                <w:szCs w:val="28"/>
              </w:rPr>
            </w:pPr>
            <w:r w:rsidRPr="0066337E">
              <w:rPr>
                <w:rFonts w:ascii="Times New Roman" w:hAnsi="Times New Roman" w:cs="Times New Roman"/>
                <w:sz w:val="28"/>
                <w:szCs w:val="28"/>
              </w:rPr>
              <w:t xml:space="preserve">    4.7.3 Pair Plot Analysis</w:t>
            </w:r>
          </w:p>
          <w:p w14:paraId="6BE34933" w14:textId="77777777" w:rsidR="0066337E" w:rsidRPr="0066337E" w:rsidRDefault="0066337E" w:rsidP="0066337E">
            <w:pPr>
              <w:rPr>
                <w:rFonts w:ascii="Times New Roman" w:hAnsi="Times New Roman" w:cs="Times New Roman"/>
                <w:sz w:val="28"/>
                <w:szCs w:val="28"/>
              </w:rPr>
            </w:pPr>
            <w:r w:rsidRPr="0066337E">
              <w:rPr>
                <w:rFonts w:ascii="Times New Roman" w:hAnsi="Times New Roman" w:cs="Times New Roman"/>
                <w:sz w:val="28"/>
                <w:szCs w:val="28"/>
              </w:rPr>
              <w:t xml:space="preserve">    4.7.4 Correlation Heatmap</w:t>
            </w:r>
          </w:p>
          <w:p w14:paraId="0A00429B" w14:textId="097C1D25" w:rsidR="0066337E" w:rsidRDefault="0066337E" w:rsidP="0066337E">
            <w:pPr>
              <w:rPr>
                <w:rFonts w:ascii="Times New Roman" w:hAnsi="Times New Roman" w:cs="Times New Roman"/>
                <w:sz w:val="28"/>
                <w:szCs w:val="28"/>
              </w:rPr>
            </w:pPr>
            <w:r w:rsidRPr="0066337E">
              <w:rPr>
                <w:rFonts w:ascii="Times New Roman" w:hAnsi="Times New Roman" w:cs="Times New Roman"/>
                <w:sz w:val="28"/>
                <w:szCs w:val="28"/>
              </w:rPr>
              <w:t xml:space="preserve">    4.7.5 Target Distribution Analysis</w:t>
            </w:r>
          </w:p>
        </w:tc>
        <w:tc>
          <w:tcPr>
            <w:tcW w:w="1224" w:type="dxa"/>
          </w:tcPr>
          <w:p w14:paraId="4707DB0C" w14:textId="77777777" w:rsidR="0066337E" w:rsidRDefault="0066337E" w:rsidP="0066337E">
            <w:pPr>
              <w:rPr>
                <w:rFonts w:ascii="Times New Roman" w:hAnsi="Times New Roman" w:cs="Times New Roman"/>
                <w:sz w:val="28"/>
                <w:szCs w:val="28"/>
              </w:rPr>
            </w:pPr>
          </w:p>
        </w:tc>
      </w:tr>
      <w:tr w:rsidR="0066337E" w14:paraId="6D9AB7FD" w14:textId="77777777" w:rsidTr="0066337E">
        <w:tc>
          <w:tcPr>
            <w:tcW w:w="1129" w:type="dxa"/>
          </w:tcPr>
          <w:p w14:paraId="125D9D48" w14:textId="5E72C1F0" w:rsidR="0066337E" w:rsidRDefault="0066337E" w:rsidP="0066337E">
            <w:pPr>
              <w:rPr>
                <w:rFonts w:ascii="Times New Roman" w:hAnsi="Times New Roman" w:cs="Times New Roman"/>
                <w:sz w:val="28"/>
                <w:szCs w:val="28"/>
              </w:rPr>
            </w:pPr>
            <w:r>
              <w:rPr>
                <w:rFonts w:ascii="Times New Roman" w:hAnsi="Times New Roman" w:cs="Times New Roman"/>
                <w:sz w:val="28"/>
                <w:szCs w:val="28"/>
              </w:rPr>
              <w:t>5.</w:t>
            </w:r>
          </w:p>
        </w:tc>
        <w:tc>
          <w:tcPr>
            <w:tcW w:w="6663" w:type="dxa"/>
          </w:tcPr>
          <w:p w14:paraId="2BFD0428" w14:textId="77777777" w:rsidR="0066337E" w:rsidRPr="000348F3" w:rsidRDefault="0066337E" w:rsidP="0066337E">
            <w:pPr>
              <w:rPr>
                <w:rFonts w:ascii="Times New Roman" w:hAnsi="Times New Roman" w:cs="Times New Roman"/>
                <w:b/>
                <w:bCs/>
                <w:sz w:val="28"/>
                <w:szCs w:val="28"/>
              </w:rPr>
            </w:pPr>
            <w:r w:rsidRPr="000348F3">
              <w:rPr>
                <w:rFonts w:ascii="Times New Roman" w:hAnsi="Times New Roman" w:cs="Times New Roman"/>
                <w:b/>
                <w:bCs/>
                <w:sz w:val="28"/>
                <w:szCs w:val="28"/>
              </w:rPr>
              <w:t>CHAPTER 5: METHODOLOGY</w:t>
            </w:r>
          </w:p>
          <w:p w14:paraId="249548B3" w14:textId="77777777" w:rsidR="0066337E" w:rsidRPr="0066337E" w:rsidRDefault="0066337E" w:rsidP="0066337E">
            <w:pPr>
              <w:rPr>
                <w:rFonts w:ascii="Times New Roman" w:hAnsi="Times New Roman" w:cs="Times New Roman"/>
                <w:sz w:val="28"/>
                <w:szCs w:val="28"/>
              </w:rPr>
            </w:pPr>
            <w:r w:rsidRPr="0066337E">
              <w:rPr>
                <w:rFonts w:ascii="Times New Roman" w:hAnsi="Times New Roman" w:cs="Times New Roman"/>
                <w:sz w:val="28"/>
                <w:szCs w:val="28"/>
              </w:rPr>
              <w:t>5.1 Machine Learning Workflow</w:t>
            </w:r>
          </w:p>
          <w:p w14:paraId="0E12D086" w14:textId="77777777" w:rsidR="0066337E" w:rsidRPr="0066337E" w:rsidRDefault="0066337E" w:rsidP="0066337E">
            <w:pPr>
              <w:rPr>
                <w:rFonts w:ascii="Times New Roman" w:hAnsi="Times New Roman" w:cs="Times New Roman"/>
                <w:sz w:val="28"/>
                <w:szCs w:val="28"/>
              </w:rPr>
            </w:pPr>
            <w:r w:rsidRPr="0066337E">
              <w:rPr>
                <w:rFonts w:ascii="Times New Roman" w:hAnsi="Times New Roman" w:cs="Times New Roman"/>
                <w:sz w:val="28"/>
                <w:szCs w:val="28"/>
              </w:rPr>
              <w:t>5.2 Train-Test Split Strategy</w:t>
            </w:r>
          </w:p>
          <w:p w14:paraId="02D661D3" w14:textId="77777777" w:rsidR="0066337E" w:rsidRPr="0066337E" w:rsidRDefault="0066337E" w:rsidP="0066337E">
            <w:pPr>
              <w:rPr>
                <w:rFonts w:ascii="Times New Roman" w:hAnsi="Times New Roman" w:cs="Times New Roman"/>
                <w:sz w:val="28"/>
                <w:szCs w:val="28"/>
              </w:rPr>
            </w:pPr>
            <w:r w:rsidRPr="0066337E">
              <w:rPr>
                <w:rFonts w:ascii="Times New Roman" w:hAnsi="Times New Roman" w:cs="Times New Roman"/>
                <w:sz w:val="28"/>
                <w:szCs w:val="28"/>
              </w:rPr>
              <w:t>5.3 Cross-Validation Approach</w:t>
            </w:r>
          </w:p>
          <w:p w14:paraId="75739784" w14:textId="77777777" w:rsidR="0066337E" w:rsidRPr="0066337E" w:rsidRDefault="0066337E" w:rsidP="0066337E">
            <w:pPr>
              <w:rPr>
                <w:rFonts w:ascii="Times New Roman" w:hAnsi="Times New Roman" w:cs="Times New Roman"/>
                <w:sz w:val="28"/>
                <w:szCs w:val="28"/>
              </w:rPr>
            </w:pPr>
            <w:r w:rsidRPr="0066337E">
              <w:rPr>
                <w:rFonts w:ascii="Times New Roman" w:hAnsi="Times New Roman" w:cs="Times New Roman"/>
                <w:sz w:val="28"/>
                <w:szCs w:val="28"/>
              </w:rPr>
              <w:t>5.4 Overfitting Problem and Solution</w:t>
            </w:r>
          </w:p>
          <w:p w14:paraId="6E88A82D" w14:textId="77777777" w:rsidR="0066337E" w:rsidRPr="0066337E" w:rsidRDefault="0066337E" w:rsidP="0066337E">
            <w:pPr>
              <w:rPr>
                <w:rFonts w:ascii="Times New Roman" w:hAnsi="Times New Roman" w:cs="Times New Roman"/>
                <w:sz w:val="28"/>
                <w:szCs w:val="28"/>
              </w:rPr>
            </w:pPr>
            <w:r w:rsidRPr="0066337E">
              <w:rPr>
                <w:rFonts w:ascii="Times New Roman" w:hAnsi="Times New Roman" w:cs="Times New Roman"/>
                <w:sz w:val="28"/>
                <w:szCs w:val="28"/>
              </w:rPr>
              <w:t>5.5 Regularization Techniques</w:t>
            </w:r>
          </w:p>
          <w:p w14:paraId="0BA8B59F" w14:textId="77777777" w:rsidR="0066337E" w:rsidRPr="0066337E" w:rsidRDefault="0066337E" w:rsidP="0066337E">
            <w:pPr>
              <w:rPr>
                <w:rFonts w:ascii="Times New Roman" w:hAnsi="Times New Roman" w:cs="Times New Roman"/>
                <w:sz w:val="28"/>
                <w:szCs w:val="28"/>
              </w:rPr>
            </w:pPr>
            <w:r w:rsidRPr="0066337E">
              <w:rPr>
                <w:rFonts w:ascii="Times New Roman" w:hAnsi="Times New Roman" w:cs="Times New Roman"/>
                <w:sz w:val="28"/>
                <w:szCs w:val="28"/>
              </w:rPr>
              <w:t xml:space="preserve">    5.5.1 L1 (Lasso) Regularization</w:t>
            </w:r>
          </w:p>
          <w:p w14:paraId="624C3E32" w14:textId="77777777" w:rsidR="0066337E" w:rsidRPr="0066337E" w:rsidRDefault="0066337E" w:rsidP="0066337E">
            <w:pPr>
              <w:rPr>
                <w:rFonts w:ascii="Times New Roman" w:hAnsi="Times New Roman" w:cs="Times New Roman"/>
                <w:sz w:val="28"/>
                <w:szCs w:val="28"/>
              </w:rPr>
            </w:pPr>
            <w:r w:rsidRPr="0066337E">
              <w:rPr>
                <w:rFonts w:ascii="Times New Roman" w:hAnsi="Times New Roman" w:cs="Times New Roman"/>
                <w:sz w:val="28"/>
                <w:szCs w:val="28"/>
              </w:rPr>
              <w:t xml:space="preserve">    5.5.2 L2 (Ridge) Regularization</w:t>
            </w:r>
          </w:p>
          <w:p w14:paraId="2C67880F" w14:textId="76B2FF79" w:rsidR="0066337E" w:rsidRDefault="0066337E" w:rsidP="0066337E">
            <w:pPr>
              <w:rPr>
                <w:rFonts w:ascii="Times New Roman" w:hAnsi="Times New Roman" w:cs="Times New Roman"/>
                <w:sz w:val="28"/>
                <w:szCs w:val="28"/>
              </w:rPr>
            </w:pPr>
            <w:r w:rsidRPr="0066337E">
              <w:rPr>
                <w:rFonts w:ascii="Times New Roman" w:hAnsi="Times New Roman" w:cs="Times New Roman"/>
                <w:sz w:val="28"/>
                <w:szCs w:val="28"/>
              </w:rPr>
              <w:lastRenderedPageBreak/>
              <w:t>5.6 Model Selection Strategy</w:t>
            </w:r>
          </w:p>
        </w:tc>
        <w:tc>
          <w:tcPr>
            <w:tcW w:w="1224" w:type="dxa"/>
          </w:tcPr>
          <w:p w14:paraId="1ADB6412" w14:textId="77777777" w:rsidR="0066337E" w:rsidRDefault="0066337E" w:rsidP="0066337E">
            <w:pPr>
              <w:rPr>
                <w:rFonts w:ascii="Times New Roman" w:hAnsi="Times New Roman" w:cs="Times New Roman"/>
                <w:sz w:val="28"/>
                <w:szCs w:val="28"/>
              </w:rPr>
            </w:pPr>
          </w:p>
        </w:tc>
      </w:tr>
      <w:tr w:rsidR="0066337E" w14:paraId="5C8C6207" w14:textId="77777777" w:rsidTr="0066337E">
        <w:tc>
          <w:tcPr>
            <w:tcW w:w="1129" w:type="dxa"/>
          </w:tcPr>
          <w:p w14:paraId="13F69C04" w14:textId="6D630FD0" w:rsidR="0066337E" w:rsidRDefault="0066337E" w:rsidP="0066337E">
            <w:pPr>
              <w:rPr>
                <w:rFonts w:ascii="Times New Roman" w:hAnsi="Times New Roman" w:cs="Times New Roman"/>
                <w:sz w:val="28"/>
                <w:szCs w:val="28"/>
              </w:rPr>
            </w:pPr>
            <w:r>
              <w:rPr>
                <w:rFonts w:ascii="Times New Roman" w:hAnsi="Times New Roman" w:cs="Times New Roman"/>
                <w:sz w:val="28"/>
                <w:szCs w:val="28"/>
              </w:rPr>
              <w:t>6.</w:t>
            </w:r>
          </w:p>
        </w:tc>
        <w:tc>
          <w:tcPr>
            <w:tcW w:w="6663" w:type="dxa"/>
          </w:tcPr>
          <w:p w14:paraId="75EB08B4" w14:textId="77777777" w:rsidR="0066337E" w:rsidRPr="000348F3" w:rsidRDefault="0066337E" w:rsidP="0066337E">
            <w:pPr>
              <w:rPr>
                <w:rFonts w:ascii="Times New Roman" w:hAnsi="Times New Roman" w:cs="Times New Roman"/>
                <w:b/>
                <w:bCs/>
                <w:sz w:val="28"/>
                <w:szCs w:val="28"/>
              </w:rPr>
            </w:pPr>
            <w:r w:rsidRPr="000348F3">
              <w:rPr>
                <w:rFonts w:ascii="Times New Roman" w:hAnsi="Times New Roman" w:cs="Times New Roman"/>
                <w:b/>
                <w:bCs/>
                <w:sz w:val="28"/>
                <w:szCs w:val="28"/>
              </w:rPr>
              <w:t>CHAPTER 6: MODEL IMPLEMENTATION</w:t>
            </w:r>
          </w:p>
          <w:p w14:paraId="54B9E8DC" w14:textId="77777777" w:rsidR="0066337E" w:rsidRPr="0066337E" w:rsidRDefault="0066337E" w:rsidP="0066337E">
            <w:pPr>
              <w:rPr>
                <w:rFonts w:ascii="Times New Roman" w:hAnsi="Times New Roman" w:cs="Times New Roman"/>
                <w:sz w:val="28"/>
                <w:szCs w:val="28"/>
              </w:rPr>
            </w:pPr>
            <w:r w:rsidRPr="0066337E">
              <w:rPr>
                <w:rFonts w:ascii="Times New Roman" w:hAnsi="Times New Roman" w:cs="Times New Roman"/>
                <w:sz w:val="28"/>
                <w:szCs w:val="28"/>
              </w:rPr>
              <w:t>6.1 Logistic Regression (L1 &amp; L2)</w:t>
            </w:r>
          </w:p>
          <w:p w14:paraId="7B272958" w14:textId="77777777" w:rsidR="0066337E" w:rsidRPr="0066337E" w:rsidRDefault="0066337E" w:rsidP="0066337E">
            <w:pPr>
              <w:rPr>
                <w:rFonts w:ascii="Times New Roman" w:hAnsi="Times New Roman" w:cs="Times New Roman"/>
                <w:sz w:val="28"/>
                <w:szCs w:val="28"/>
              </w:rPr>
            </w:pPr>
            <w:r w:rsidRPr="0066337E">
              <w:rPr>
                <w:rFonts w:ascii="Times New Roman" w:hAnsi="Times New Roman" w:cs="Times New Roman"/>
                <w:sz w:val="28"/>
                <w:szCs w:val="28"/>
              </w:rPr>
              <w:t>6.2 Random Forest</w:t>
            </w:r>
          </w:p>
          <w:p w14:paraId="286A049D" w14:textId="77777777" w:rsidR="0066337E" w:rsidRPr="0066337E" w:rsidRDefault="0066337E" w:rsidP="0066337E">
            <w:pPr>
              <w:rPr>
                <w:rFonts w:ascii="Times New Roman" w:hAnsi="Times New Roman" w:cs="Times New Roman"/>
                <w:sz w:val="28"/>
                <w:szCs w:val="28"/>
              </w:rPr>
            </w:pPr>
            <w:r w:rsidRPr="0066337E">
              <w:rPr>
                <w:rFonts w:ascii="Times New Roman" w:hAnsi="Times New Roman" w:cs="Times New Roman"/>
                <w:sz w:val="28"/>
                <w:szCs w:val="28"/>
              </w:rPr>
              <w:t xml:space="preserve">6.3 </w:t>
            </w:r>
            <w:proofErr w:type="spellStart"/>
            <w:r w:rsidRPr="0066337E">
              <w:rPr>
                <w:rFonts w:ascii="Times New Roman" w:hAnsi="Times New Roman" w:cs="Times New Roman"/>
                <w:sz w:val="28"/>
                <w:szCs w:val="28"/>
              </w:rPr>
              <w:t>XGBoost</w:t>
            </w:r>
            <w:proofErr w:type="spellEnd"/>
          </w:p>
          <w:p w14:paraId="063FC764" w14:textId="77777777" w:rsidR="0066337E" w:rsidRPr="0066337E" w:rsidRDefault="0066337E" w:rsidP="0066337E">
            <w:pPr>
              <w:rPr>
                <w:rFonts w:ascii="Times New Roman" w:hAnsi="Times New Roman" w:cs="Times New Roman"/>
                <w:sz w:val="28"/>
                <w:szCs w:val="28"/>
              </w:rPr>
            </w:pPr>
            <w:r w:rsidRPr="0066337E">
              <w:rPr>
                <w:rFonts w:ascii="Times New Roman" w:hAnsi="Times New Roman" w:cs="Times New Roman"/>
                <w:sz w:val="28"/>
                <w:szCs w:val="28"/>
              </w:rPr>
              <w:t xml:space="preserve">6.4 </w:t>
            </w:r>
            <w:proofErr w:type="spellStart"/>
            <w:r w:rsidRPr="0066337E">
              <w:rPr>
                <w:rFonts w:ascii="Times New Roman" w:hAnsi="Times New Roman" w:cs="Times New Roman"/>
                <w:sz w:val="28"/>
                <w:szCs w:val="28"/>
              </w:rPr>
              <w:t>LightGBM</w:t>
            </w:r>
            <w:proofErr w:type="spellEnd"/>
          </w:p>
          <w:p w14:paraId="57D0FE53" w14:textId="77777777" w:rsidR="0066337E" w:rsidRPr="0066337E" w:rsidRDefault="0066337E" w:rsidP="0066337E">
            <w:pPr>
              <w:rPr>
                <w:rFonts w:ascii="Times New Roman" w:hAnsi="Times New Roman" w:cs="Times New Roman"/>
                <w:sz w:val="28"/>
                <w:szCs w:val="28"/>
              </w:rPr>
            </w:pPr>
            <w:r w:rsidRPr="0066337E">
              <w:rPr>
                <w:rFonts w:ascii="Times New Roman" w:hAnsi="Times New Roman" w:cs="Times New Roman"/>
                <w:sz w:val="28"/>
                <w:szCs w:val="28"/>
              </w:rPr>
              <w:t>6.5 Hyperparameter Tuning</w:t>
            </w:r>
          </w:p>
          <w:p w14:paraId="76CC1181" w14:textId="4BFFCB27" w:rsidR="0066337E" w:rsidRPr="0066337E" w:rsidRDefault="0066337E" w:rsidP="0066337E">
            <w:pPr>
              <w:rPr>
                <w:rFonts w:ascii="Times New Roman" w:hAnsi="Times New Roman" w:cs="Times New Roman"/>
                <w:sz w:val="28"/>
                <w:szCs w:val="28"/>
              </w:rPr>
            </w:pPr>
            <w:r w:rsidRPr="0066337E">
              <w:rPr>
                <w:rFonts w:ascii="Times New Roman" w:hAnsi="Times New Roman" w:cs="Times New Roman"/>
                <w:sz w:val="28"/>
                <w:szCs w:val="28"/>
              </w:rPr>
              <w:t>6.6 Early Stopping Techniques</w:t>
            </w:r>
          </w:p>
        </w:tc>
        <w:tc>
          <w:tcPr>
            <w:tcW w:w="1224" w:type="dxa"/>
          </w:tcPr>
          <w:p w14:paraId="0DC869B8" w14:textId="77777777" w:rsidR="0066337E" w:rsidRDefault="0066337E" w:rsidP="0066337E">
            <w:pPr>
              <w:rPr>
                <w:rFonts w:ascii="Times New Roman" w:hAnsi="Times New Roman" w:cs="Times New Roman"/>
                <w:sz w:val="28"/>
                <w:szCs w:val="28"/>
              </w:rPr>
            </w:pPr>
          </w:p>
        </w:tc>
      </w:tr>
      <w:tr w:rsidR="0066337E" w14:paraId="193DCAC6" w14:textId="77777777" w:rsidTr="0066337E">
        <w:tc>
          <w:tcPr>
            <w:tcW w:w="1129" w:type="dxa"/>
          </w:tcPr>
          <w:p w14:paraId="3BA761E5" w14:textId="6CA1BD86" w:rsidR="0066337E" w:rsidRDefault="0066337E" w:rsidP="0066337E">
            <w:pPr>
              <w:rPr>
                <w:rFonts w:ascii="Times New Roman" w:hAnsi="Times New Roman" w:cs="Times New Roman"/>
                <w:sz w:val="28"/>
                <w:szCs w:val="28"/>
              </w:rPr>
            </w:pPr>
            <w:r>
              <w:rPr>
                <w:rFonts w:ascii="Times New Roman" w:hAnsi="Times New Roman" w:cs="Times New Roman"/>
                <w:sz w:val="28"/>
                <w:szCs w:val="28"/>
              </w:rPr>
              <w:t>7.</w:t>
            </w:r>
          </w:p>
        </w:tc>
        <w:tc>
          <w:tcPr>
            <w:tcW w:w="6663" w:type="dxa"/>
          </w:tcPr>
          <w:p w14:paraId="6093092E" w14:textId="77777777" w:rsidR="0066337E" w:rsidRPr="000348F3" w:rsidRDefault="0066337E" w:rsidP="0066337E">
            <w:pPr>
              <w:rPr>
                <w:rFonts w:ascii="Times New Roman" w:hAnsi="Times New Roman" w:cs="Times New Roman"/>
                <w:b/>
                <w:bCs/>
                <w:sz w:val="28"/>
                <w:szCs w:val="28"/>
              </w:rPr>
            </w:pPr>
            <w:r w:rsidRPr="000348F3">
              <w:rPr>
                <w:rFonts w:ascii="Times New Roman" w:hAnsi="Times New Roman" w:cs="Times New Roman"/>
                <w:b/>
                <w:bCs/>
                <w:sz w:val="28"/>
                <w:szCs w:val="28"/>
              </w:rPr>
              <w:t>CHAPTER 7: RESULTS AND EVALUATION</w:t>
            </w:r>
          </w:p>
          <w:p w14:paraId="03D4037B" w14:textId="77777777" w:rsidR="0066337E" w:rsidRPr="0066337E" w:rsidRDefault="0066337E" w:rsidP="0066337E">
            <w:pPr>
              <w:rPr>
                <w:rFonts w:ascii="Times New Roman" w:hAnsi="Times New Roman" w:cs="Times New Roman"/>
                <w:sz w:val="28"/>
                <w:szCs w:val="28"/>
              </w:rPr>
            </w:pPr>
            <w:r w:rsidRPr="0066337E">
              <w:rPr>
                <w:rFonts w:ascii="Times New Roman" w:hAnsi="Times New Roman" w:cs="Times New Roman"/>
                <w:sz w:val="28"/>
                <w:szCs w:val="28"/>
              </w:rPr>
              <w:t>7.1 Performance Metrics</w:t>
            </w:r>
          </w:p>
          <w:p w14:paraId="77962A05" w14:textId="77777777" w:rsidR="0066337E" w:rsidRPr="0066337E" w:rsidRDefault="0066337E" w:rsidP="0066337E">
            <w:pPr>
              <w:rPr>
                <w:rFonts w:ascii="Times New Roman" w:hAnsi="Times New Roman" w:cs="Times New Roman"/>
                <w:sz w:val="28"/>
                <w:szCs w:val="28"/>
              </w:rPr>
            </w:pPr>
            <w:r w:rsidRPr="0066337E">
              <w:rPr>
                <w:rFonts w:ascii="Times New Roman" w:hAnsi="Times New Roman" w:cs="Times New Roman"/>
                <w:sz w:val="28"/>
                <w:szCs w:val="28"/>
              </w:rPr>
              <w:t xml:space="preserve">    7.1.1 Accuracy</w:t>
            </w:r>
          </w:p>
          <w:p w14:paraId="56D705B0" w14:textId="77777777" w:rsidR="0066337E" w:rsidRPr="0066337E" w:rsidRDefault="0066337E" w:rsidP="0066337E">
            <w:pPr>
              <w:rPr>
                <w:rFonts w:ascii="Times New Roman" w:hAnsi="Times New Roman" w:cs="Times New Roman"/>
                <w:sz w:val="28"/>
                <w:szCs w:val="28"/>
              </w:rPr>
            </w:pPr>
            <w:r w:rsidRPr="0066337E">
              <w:rPr>
                <w:rFonts w:ascii="Times New Roman" w:hAnsi="Times New Roman" w:cs="Times New Roman"/>
                <w:sz w:val="28"/>
                <w:szCs w:val="28"/>
              </w:rPr>
              <w:t xml:space="preserve">    7.1.2 Precision</w:t>
            </w:r>
          </w:p>
          <w:p w14:paraId="12022528" w14:textId="77777777" w:rsidR="0066337E" w:rsidRPr="0066337E" w:rsidRDefault="0066337E" w:rsidP="0066337E">
            <w:pPr>
              <w:rPr>
                <w:rFonts w:ascii="Times New Roman" w:hAnsi="Times New Roman" w:cs="Times New Roman"/>
                <w:sz w:val="28"/>
                <w:szCs w:val="28"/>
              </w:rPr>
            </w:pPr>
            <w:r w:rsidRPr="0066337E">
              <w:rPr>
                <w:rFonts w:ascii="Times New Roman" w:hAnsi="Times New Roman" w:cs="Times New Roman"/>
                <w:sz w:val="28"/>
                <w:szCs w:val="28"/>
              </w:rPr>
              <w:t xml:space="preserve">    7.1.3 Recall</w:t>
            </w:r>
          </w:p>
          <w:p w14:paraId="77581870" w14:textId="77777777" w:rsidR="0066337E" w:rsidRPr="0066337E" w:rsidRDefault="0066337E" w:rsidP="0066337E">
            <w:pPr>
              <w:rPr>
                <w:rFonts w:ascii="Times New Roman" w:hAnsi="Times New Roman" w:cs="Times New Roman"/>
                <w:sz w:val="28"/>
                <w:szCs w:val="28"/>
              </w:rPr>
            </w:pPr>
            <w:r w:rsidRPr="0066337E">
              <w:rPr>
                <w:rFonts w:ascii="Times New Roman" w:hAnsi="Times New Roman" w:cs="Times New Roman"/>
                <w:sz w:val="28"/>
                <w:szCs w:val="28"/>
              </w:rPr>
              <w:t xml:space="preserve">    7.1.4 F1 Score</w:t>
            </w:r>
          </w:p>
          <w:p w14:paraId="09AE87A3" w14:textId="77777777" w:rsidR="0066337E" w:rsidRPr="0066337E" w:rsidRDefault="0066337E" w:rsidP="0066337E">
            <w:pPr>
              <w:rPr>
                <w:rFonts w:ascii="Times New Roman" w:hAnsi="Times New Roman" w:cs="Times New Roman"/>
                <w:sz w:val="28"/>
                <w:szCs w:val="28"/>
              </w:rPr>
            </w:pPr>
            <w:r w:rsidRPr="0066337E">
              <w:rPr>
                <w:rFonts w:ascii="Times New Roman" w:hAnsi="Times New Roman" w:cs="Times New Roman"/>
                <w:sz w:val="28"/>
                <w:szCs w:val="28"/>
              </w:rPr>
              <w:t>7.2 Confusion Matrix Analysis</w:t>
            </w:r>
          </w:p>
          <w:p w14:paraId="079630F0" w14:textId="77777777" w:rsidR="0066337E" w:rsidRPr="0066337E" w:rsidRDefault="0066337E" w:rsidP="0066337E">
            <w:pPr>
              <w:rPr>
                <w:rFonts w:ascii="Times New Roman" w:hAnsi="Times New Roman" w:cs="Times New Roman"/>
                <w:sz w:val="28"/>
                <w:szCs w:val="28"/>
              </w:rPr>
            </w:pPr>
            <w:r w:rsidRPr="0066337E">
              <w:rPr>
                <w:rFonts w:ascii="Times New Roman" w:hAnsi="Times New Roman" w:cs="Times New Roman"/>
                <w:sz w:val="28"/>
                <w:szCs w:val="28"/>
              </w:rPr>
              <w:t>7.3 Cross-Validation Results</w:t>
            </w:r>
          </w:p>
          <w:p w14:paraId="27E02DEC" w14:textId="77777777" w:rsidR="0066337E" w:rsidRPr="0066337E" w:rsidRDefault="0066337E" w:rsidP="0066337E">
            <w:pPr>
              <w:rPr>
                <w:rFonts w:ascii="Times New Roman" w:hAnsi="Times New Roman" w:cs="Times New Roman"/>
                <w:sz w:val="28"/>
                <w:szCs w:val="28"/>
              </w:rPr>
            </w:pPr>
            <w:r w:rsidRPr="0066337E">
              <w:rPr>
                <w:rFonts w:ascii="Times New Roman" w:hAnsi="Times New Roman" w:cs="Times New Roman"/>
                <w:sz w:val="28"/>
                <w:szCs w:val="28"/>
              </w:rPr>
              <w:t>7.4 Model Comparison</w:t>
            </w:r>
          </w:p>
          <w:p w14:paraId="5E4E7C31" w14:textId="77777777" w:rsidR="0066337E" w:rsidRPr="0066337E" w:rsidRDefault="0066337E" w:rsidP="0066337E">
            <w:pPr>
              <w:rPr>
                <w:rFonts w:ascii="Times New Roman" w:hAnsi="Times New Roman" w:cs="Times New Roman"/>
                <w:sz w:val="28"/>
                <w:szCs w:val="28"/>
              </w:rPr>
            </w:pPr>
            <w:r w:rsidRPr="0066337E">
              <w:rPr>
                <w:rFonts w:ascii="Times New Roman" w:hAnsi="Times New Roman" w:cs="Times New Roman"/>
                <w:sz w:val="28"/>
                <w:szCs w:val="28"/>
              </w:rPr>
              <w:t>7.5 Overfitting Analysis</w:t>
            </w:r>
          </w:p>
          <w:p w14:paraId="1F6357D9" w14:textId="741D1507" w:rsidR="0066337E" w:rsidRPr="0066337E" w:rsidRDefault="0066337E" w:rsidP="0066337E">
            <w:pPr>
              <w:rPr>
                <w:rFonts w:ascii="Times New Roman" w:hAnsi="Times New Roman" w:cs="Times New Roman"/>
                <w:sz w:val="28"/>
                <w:szCs w:val="28"/>
              </w:rPr>
            </w:pPr>
            <w:r w:rsidRPr="0066337E">
              <w:rPr>
                <w:rFonts w:ascii="Times New Roman" w:hAnsi="Times New Roman" w:cs="Times New Roman"/>
                <w:sz w:val="28"/>
                <w:szCs w:val="28"/>
              </w:rPr>
              <w:t>7.6 Final Model Selection</w:t>
            </w:r>
          </w:p>
        </w:tc>
        <w:tc>
          <w:tcPr>
            <w:tcW w:w="1224" w:type="dxa"/>
          </w:tcPr>
          <w:p w14:paraId="412DE883" w14:textId="77777777" w:rsidR="0066337E" w:rsidRDefault="0066337E" w:rsidP="0066337E">
            <w:pPr>
              <w:rPr>
                <w:rFonts w:ascii="Times New Roman" w:hAnsi="Times New Roman" w:cs="Times New Roman"/>
                <w:sz w:val="28"/>
                <w:szCs w:val="28"/>
              </w:rPr>
            </w:pPr>
          </w:p>
        </w:tc>
      </w:tr>
      <w:tr w:rsidR="0066337E" w14:paraId="552B664D" w14:textId="77777777" w:rsidTr="0066337E">
        <w:tc>
          <w:tcPr>
            <w:tcW w:w="1129" w:type="dxa"/>
          </w:tcPr>
          <w:p w14:paraId="56912861" w14:textId="17CA16CB" w:rsidR="0066337E" w:rsidRDefault="0066337E" w:rsidP="0066337E">
            <w:pPr>
              <w:rPr>
                <w:rFonts w:ascii="Times New Roman" w:hAnsi="Times New Roman" w:cs="Times New Roman"/>
                <w:sz w:val="28"/>
                <w:szCs w:val="28"/>
              </w:rPr>
            </w:pPr>
            <w:r>
              <w:rPr>
                <w:rFonts w:ascii="Times New Roman" w:hAnsi="Times New Roman" w:cs="Times New Roman"/>
                <w:sz w:val="28"/>
                <w:szCs w:val="28"/>
              </w:rPr>
              <w:t>8.</w:t>
            </w:r>
          </w:p>
        </w:tc>
        <w:tc>
          <w:tcPr>
            <w:tcW w:w="6663" w:type="dxa"/>
          </w:tcPr>
          <w:p w14:paraId="3ED9216B" w14:textId="77777777" w:rsidR="0066337E" w:rsidRPr="000348F3" w:rsidRDefault="0066337E" w:rsidP="0066337E">
            <w:pPr>
              <w:rPr>
                <w:rFonts w:ascii="Times New Roman" w:hAnsi="Times New Roman" w:cs="Times New Roman"/>
                <w:b/>
                <w:bCs/>
                <w:sz w:val="28"/>
                <w:szCs w:val="28"/>
              </w:rPr>
            </w:pPr>
            <w:r w:rsidRPr="000348F3">
              <w:rPr>
                <w:rFonts w:ascii="Times New Roman" w:hAnsi="Times New Roman" w:cs="Times New Roman"/>
                <w:b/>
                <w:bCs/>
                <w:sz w:val="28"/>
                <w:szCs w:val="28"/>
              </w:rPr>
              <w:t>CHAPTER 8: SYSTEM DESIGN &amp; IMPLEMENTATION</w:t>
            </w:r>
          </w:p>
          <w:p w14:paraId="49DE28FC" w14:textId="77777777" w:rsidR="00152B47" w:rsidRPr="00152B47" w:rsidRDefault="00152B47" w:rsidP="00152B47">
            <w:pPr>
              <w:rPr>
                <w:rFonts w:ascii="Times New Roman" w:hAnsi="Times New Roman" w:cs="Times New Roman"/>
                <w:sz w:val="28"/>
                <w:szCs w:val="28"/>
              </w:rPr>
            </w:pPr>
            <w:r w:rsidRPr="00152B47">
              <w:rPr>
                <w:rFonts w:ascii="Times New Roman" w:hAnsi="Times New Roman" w:cs="Times New Roman"/>
                <w:sz w:val="28"/>
                <w:szCs w:val="28"/>
              </w:rPr>
              <w:t>8.1 System Architecture</w:t>
            </w:r>
            <w:r w:rsidRPr="00152B47">
              <w:rPr>
                <w:rFonts w:ascii="Times New Roman" w:hAnsi="Times New Roman" w:cs="Times New Roman"/>
                <w:sz w:val="28"/>
                <w:szCs w:val="28"/>
              </w:rPr>
              <w:br/>
            </w:r>
            <w:r w:rsidRPr="00152B47">
              <w:rPr>
                <w:rFonts w:ascii="Times New Roman" w:hAnsi="Times New Roman" w:cs="Times New Roman"/>
                <w:sz w:val="28"/>
                <w:szCs w:val="28"/>
              </w:rPr>
              <w:t> </w:t>
            </w:r>
            <w:r w:rsidRPr="00152B47">
              <w:rPr>
                <w:rFonts w:ascii="Times New Roman" w:hAnsi="Times New Roman" w:cs="Times New Roman"/>
                <w:sz w:val="28"/>
                <w:szCs w:val="28"/>
              </w:rPr>
              <w:t>8.1.1 High-Level Architecture</w:t>
            </w:r>
            <w:r w:rsidRPr="00152B47">
              <w:rPr>
                <w:rFonts w:ascii="Times New Roman" w:hAnsi="Times New Roman" w:cs="Times New Roman"/>
                <w:sz w:val="28"/>
                <w:szCs w:val="28"/>
              </w:rPr>
              <w:br/>
            </w:r>
            <w:r w:rsidRPr="00152B47">
              <w:rPr>
                <w:rFonts w:ascii="Times New Roman" w:hAnsi="Times New Roman" w:cs="Times New Roman"/>
                <w:sz w:val="28"/>
                <w:szCs w:val="28"/>
              </w:rPr>
              <w:t> </w:t>
            </w:r>
            <w:r w:rsidRPr="00152B47">
              <w:rPr>
                <w:rFonts w:ascii="Times New Roman" w:hAnsi="Times New Roman" w:cs="Times New Roman"/>
                <w:sz w:val="28"/>
                <w:szCs w:val="28"/>
              </w:rPr>
              <w:t>8.1.2 Component Diagram</w:t>
            </w:r>
          </w:p>
          <w:p w14:paraId="6AD72B3A" w14:textId="77777777" w:rsidR="00152B47" w:rsidRPr="00152B47" w:rsidRDefault="00152B47" w:rsidP="00152B47">
            <w:pPr>
              <w:rPr>
                <w:rFonts w:ascii="Times New Roman" w:hAnsi="Times New Roman" w:cs="Times New Roman"/>
                <w:sz w:val="28"/>
                <w:szCs w:val="28"/>
              </w:rPr>
            </w:pPr>
            <w:r w:rsidRPr="00152B47">
              <w:rPr>
                <w:rFonts w:ascii="Times New Roman" w:hAnsi="Times New Roman" w:cs="Times New Roman"/>
                <w:sz w:val="28"/>
                <w:szCs w:val="28"/>
              </w:rPr>
              <w:t>8.2 Backend Implementation (Flask)</w:t>
            </w:r>
            <w:r w:rsidRPr="00152B47">
              <w:rPr>
                <w:rFonts w:ascii="Times New Roman" w:hAnsi="Times New Roman" w:cs="Times New Roman"/>
                <w:sz w:val="28"/>
                <w:szCs w:val="28"/>
              </w:rPr>
              <w:br/>
            </w:r>
            <w:r w:rsidRPr="00152B47">
              <w:rPr>
                <w:rFonts w:ascii="Times New Roman" w:hAnsi="Times New Roman" w:cs="Times New Roman"/>
                <w:sz w:val="28"/>
                <w:szCs w:val="28"/>
              </w:rPr>
              <w:t> </w:t>
            </w:r>
            <w:r w:rsidRPr="00152B47">
              <w:rPr>
                <w:rFonts w:ascii="Times New Roman" w:hAnsi="Times New Roman" w:cs="Times New Roman"/>
                <w:sz w:val="28"/>
                <w:szCs w:val="28"/>
              </w:rPr>
              <w:t>8.2.1 API Design</w:t>
            </w:r>
            <w:r w:rsidRPr="00152B47">
              <w:rPr>
                <w:rFonts w:ascii="Times New Roman" w:hAnsi="Times New Roman" w:cs="Times New Roman"/>
                <w:sz w:val="28"/>
                <w:szCs w:val="28"/>
              </w:rPr>
              <w:br/>
            </w:r>
            <w:r w:rsidRPr="00152B47">
              <w:rPr>
                <w:rFonts w:ascii="Times New Roman" w:hAnsi="Times New Roman" w:cs="Times New Roman"/>
                <w:sz w:val="28"/>
                <w:szCs w:val="28"/>
              </w:rPr>
              <w:t> </w:t>
            </w:r>
            <w:r w:rsidRPr="00152B47">
              <w:rPr>
                <w:rFonts w:ascii="Times New Roman" w:hAnsi="Times New Roman" w:cs="Times New Roman"/>
                <w:sz w:val="28"/>
                <w:szCs w:val="28"/>
              </w:rPr>
              <w:t>8.2.2 Model Serving</w:t>
            </w:r>
          </w:p>
          <w:p w14:paraId="5BA24E8C" w14:textId="77777777" w:rsidR="00152B47" w:rsidRPr="00152B47" w:rsidRDefault="00152B47" w:rsidP="00152B47">
            <w:pPr>
              <w:rPr>
                <w:rFonts w:ascii="Times New Roman" w:hAnsi="Times New Roman" w:cs="Times New Roman"/>
                <w:sz w:val="28"/>
                <w:szCs w:val="28"/>
              </w:rPr>
            </w:pPr>
            <w:r w:rsidRPr="00152B47">
              <w:rPr>
                <w:rFonts w:ascii="Times New Roman" w:hAnsi="Times New Roman" w:cs="Times New Roman"/>
                <w:sz w:val="28"/>
                <w:szCs w:val="28"/>
              </w:rPr>
              <w:t>8.3 Frontend Design (UI/UX)</w:t>
            </w:r>
            <w:r w:rsidRPr="00152B47">
              <w:rPr>
                <w:rFonts w:ascii="Times New Roman" w:hAnsi="Times New Roman" w:cs="Times New Roman"/>
                <w:sz w:val="28"/>
                <w:szCs w:val="28"/>
              </w:rPr>
              <w:br/>
            </w:r>
            <w:r w:rsidRPr="00152B47">
              <w:rPr>
                <w:rFonts w:ascii="Times New Roman" w:hAnsi="Times New Roman" w:cs="Times New Roman"/>
                <w:sz w:val="28"/>
                <w:szCs w:val="28"/>
              </w:rPr>
              <w:t> </w:t>
            </w:r>
            <w:r w:rsidRPr="00152B47">
              <w:rPr>
                <w:rFonts w:ascii="Times New Roman" w:hAnsi="Times New Roman" w:cs="Times New Roman"/>
                <w:sz w:val="28"/>
                <w:szCs w:val="28"/>
              </w:rPr>
              <w:t>8.3.1 User Interface Layout</w:t>
            </w:r>
            <w:r w:rsidRPr="00152B47">
              <w:rPr>
                <w:rFonts w:ascii="Times New Roman" w:hAnsi="Times New Roman" w:cs="Times New Roman"/>
                <w:sz w:val="28"/>
                <w:szCs w:val="28"/>
              </w:rPr>
              <w:br/>
            </w:r>
            <w:r w:rsidRPr="00152B47">
              <w:rPr>
                <w:rFonts w:ascii="Times New Roman" w:hAnsi="Times New Roman" w:cs="Times New Roman"/>
                <w:sz w:val="28"/>
                <w:szCs w:val="28"/>
              </w:rPr>
              <w:t> </w:t>
            </w:r>
            <w:r w:rsidRPr="00152B47">
              <w:rPr>
                <w:rFonts w:ascii="Times New Roman" w:hAnsi="Times New Roman" w:cs="Times New Roman"/>
                <w:sz w:val="28"/>
                <w:szCs w:val="28"/>
              </w:rPr>
              <w:t>8.3.2 User Experience Flow</w:t>
            </w:r>
          </w:p>
          <w:p w14:paraId="7CAC4213" w14:textId="77777777" w:rsidR="00152B47" w:rsidRPr="00152B47" w:rsidRDefault="00152B47" w:rsidP="00152B47">
            <w:pPr>
              <w:rPr>
                <w:rFonts w:ascii="Times New Roman" w:hAnsi="Times New Roman" w:cs="Times New Roman"/>
                <w:sz w:val="28"/>
                <w:szCs w:val="28"/>
              </w:rPr>
            </w:pPr>
            <w:r w:rsidRPr="00152B47">
              <w:rPr>
                <w:rFonts w:ascii="Times New Roman" w:hAnsi="Times New Roman" w:cs="Times New Roman"/>
                <w:sz w:val="28"/>
                <w:szCs w:val="28"/>
              </w:rPr>
              <w:t>8.4 Authentication System (Login/Register)</w:t>
            </w:r>
            <w:r w:rsidRPr="00152B47">
              <w:rPr>
                <w:rFonts w:ascii="Times New Roman" w:hAnsi="Times New Roman" w:cs="Times New Roman"/>
                <w:sz w:val="28"/>
                <w:szCs w:val="28"/>
              </w:rPr>
              <w:br/>
            </w:r>
            <w:r w:rsidRPr="00152B47">
              <w:rPr>
                <w:rFonts w:ascii="Times New Roman" w:hAnsi="Times New Roman" w:cs="Times New Roman"/>
                <w:sz w:val="28"/>
                <w:szCs w:val="28"/>
              </w:rPr>
              <w:t> </w:t>
            </w:r>
            <w:r w:rsidRPr="00152B47">
              <w:rPr>
                <w:rFonts w:ascii="Times New Roman" w:hAnsi="Times New Roman" w:cs="Times New Roman"/>
                <w:sz w:val="28"/>
                <w:szCs w:val="28"/>
              </w:rPr>
              <w:t>8.4.1 User Registration</w:t>
            </w:r>
            <w:r w:rsidRPr="00152B47">
              <w:rPr>
                <w:rFonts w:ascii="Times New Roman" w:hAnsi="Times New Roman" w:cs="Times New Roman"/>
                <w:sz w:val="28"/>
                <w:szCs w:val="28"/>
              </w:rPr>
              <w:br/>
            </w:r>
            <w:r w:rsidRPr="00152B47">
              <w:rPr>
                <w:rFonts w:ascii="Times New Roman" w:hAnsi="Times New Roman" w:cs="Times New Roman"/>
                <w:sz w:val="28"/>
                <w:szCs w:val="28"/>
              </w:rPr>
              <w:t> </w:t>
            </w:r>
            <w:r w:rsidRPr="00152B47">
              <w:rPr>
                <w:rFonts w:ascii="Times New Roman" w:hAnsi="Times New Roman" w:cs="Times New Roman"/>
                <w:sz w:val="28"/>
                <w:szCs w:val="28"/>
              </w:rPr>
              <w:t>8.4.2 Login System</w:t>
            </w:r>
            <w:r w:rsidRPr="00152B47">
              <w:rPr>
                <w:rFonts w:ascii="Times New Roman" w:hAnsi="Times New Roman" w:cs="Times New Roman"/>
                <w:sz w:val="28"/>
                <w:szCs w:val="28"/>
              </w:rPr>
              <w:br/>
            </w:r>
            <w:r w:rsidRPr="00152B47">
              <w:rPr>
                <w:rFonts w:ascii="Times New Roman" w:hAnsi="Times New Roman" w:cs="Times New Roman"/>
                <w:sz w:val="28"/>
                <w:szCs w:val="28"/>
              </w:rPr>
              <w:t> </w:t>
            </w:r>
            <w:r w:rsidRPr="00152B47">
              <w:rPr>
                <w:rFonts w:ascii="Times New Roman" w:hAnsi="Times New Roman" w:cs="Times New Roman"/>
                <w:sz w:val="28"/>
                <w:szCs w:val="28"/>
              </w:rPr>
              <w:t>8.4.3 Security Measures</w:t>
            </w:r>
          </w:p>
          <w:p w14:paraId="776FBE59" w14:textId="77777777" w:rsidR="00152B47" w:rsidRPr="00152B47" w:rsidRDefault="00152B47" w:rsidP="00152B47">
            <w:pPr>
              <w:rPr>
                <w:rFonts w:ascii="Times New Roman" w:hAnsi="Times New Roman" w:cs="Times New Roman"/>
                <w:sz w:val="28"/>
                <w:szCs w:val="28"/>
              </w:rPr>
            </w:pPr>
            <w:r w:rsidRPr="00152B47">
              <w:rPr>
                <w:rFonts w:ascii="Times New Roman" w:hAnsi="Times New Roman" w:cs="Times New Roman"/>
                <w:sz w:val="28"/>
                <w:szCs w:val="28"/>
              </w:rPr>
              <w:t>8.5 Model Integration</w:t>
            </w:r>
            <w:r w:rsidRPr="00152B47">
              <w:rPr>
                <w:rFonts w:ascii="Times New Roman" w:hAnsi="Times New Roman" w:cs="Times New Roman"/>
                <w:sz w:val="28"/>
                <w:szCs w:val="28"/>
              </w:rPr>
              <w:br/>
            </w:r>
            <w:r w:rsidRPr="00152B47">
              <w:rPr>
                <w:rFonts w:ascii="Times New Roman" w:hAnsi="Times New Roman" w:cs="Times New Roman"/>
                <w:sz w:val="28"/>
                <w:szCs w:val="28"/>
              </w:rPr>
              <w:t> </w:t>
            </w:r>
            <w:r w:rsidRPr="00152B47">
              <w:rPr>
                <w:rFonts w:ascii="Times New Roman" w:hAnsi="Times New Roman" w:cs="Times New Roman"/>
                <w:sz w:val="28"/>
                <w:szCs w:val="28"/>
              </w:rPr>
              <w:t>8.5.1 API Integration</w:t>
            </w:r>
            <w:r w:rsidRPr="00152B47">
              <w:rPr>
                <w:rFonts w:ascii="Times New Roman" w:hAnsi="Times New Roman" w:cs="Times New Roman"/>
                <w:sz w:val="28"/>
                <w:szCs w:val="28"/>
              </w:rPr>
              <w:br/>
            </w:r>
            <w:r w:rsidRPr="00152B47">
              <w:rPr>
                <w:rFonts w:ascii="Times New Roman" w:hAnsi="Times New Roman" w:cs="Times New Roman"/>
                <w:sz w:val="28"/>
                <w:szCs w:val="28"/>
              </w:rPr>
              <w:t> </w:t>
            </w:r>
            <w:r w:rsidRPr="00152B47">
              <w:rPr>
                <w:rFonts w:ascii="Times New Roman" w:hAnsi="Times New Roman" w:cs="Times New Roman"/>
                <w:sz w:val="28"/>
                <w:szCs w:val="28"/>
              </w:rPr>
              <w:t>8.5.2 Input Handling</w:t>
            </w:r>
            <w:r w:rsidRPr="00152B47">
              <w:rPr>
                <w:rFonts w:ascii="Times New Roman" w:hAnsi="Times New Roman" w:cs="Times New Roman"/>
                <w:sz w:val="28"/>
                <w:szCs w:val="28"/>
              </w:rPr>
              <w:br/>
            </w:r>
            <w:r w:rsidRPr="00152B47">
              <w:rPr>
                <w:rFonts w:ascii="Times New Roman" w:hAnsi="Times New Roman" w:cs="Times New Roman"/>
                <w:sz w:val="28"/>
                <w:szCs w:val="28"/>
              </w:rPr>
              <w:t> </w:t>
            </w:r>
            <w:r w:rsidRPr="00152B47">
              <w:rPr>
                <w:rFonts w:ascii="Times New Roman" w:hAnsi="Times New Roman" w:cs="Times New Roman"/>
                <w:sz w:val="28"/>
                <w:szCs w:val="28"/>
              </w:rPr>
              <w:t>8.5.3 Output Display</w:t>
            </w:r>
          </w:p>
          <w:p w14:paraId="19C6F87F" w14:textId="00E467B2" w:rsidR="0066337E" w:rsidRPr="0066337E" w:rsidRDefault="00152B47" w:rsidP="0066337E">
            <w:pPr>
              <w:rPr>
                <w:rFonts w:ascii="Times New Roman" w:hAnsi="Times New Roman" w:cs="Times New Roman"/>
                <w:sz w:val="28"/>
                <w:szCs w:val="28"/>
              </w:rPr>
            </w:pPr>
            <w:r w:rsidRPr="00152B47">
              <w:rPr>
                <w:rFonts w:ascii="Times New Roman" w:hAnsi="Times New Roman" w:cs="Times New Roman"/>
                <w:sz w:val="28"/>
                <w:szCs w:val="28"/>
              </w:rPr>
              <w:t>8.6 Manual Testing and Prediction Workflow</w:t>
            </w:r>
            <w:r w:rsidRPr="00152B47">
              <w:rPr>
                <w:rFonts w:ascii="Times New Roman" w:hAnsi="Times New Roman" w:cs="Times New Roman"/>
                <w:sz w:val="28"/>
                <w:szCs w:val="28"/>
              </w:rPr>
              <w:br/>
            </w:r>
            <w:r w:rsidRPr="00152B47">
              <w:rPr>
                <w:rFonts w:ascii="Times New Roman" w:hAnsi="Times New Roman" w:cs="Times New Roman"/>
                <w:sz w:val="28"/>
                <w:szCs w:val="28"/>
              </w:rPr>
              <w:t> </w:t>
            </w:r>
            <w:r w:rsidRPr="00152B47">
              <w:rPr>
                <w:rFonts w:ascii="Times New Roman" w:hAnsi="Times New Roman" w:cs="Times New Roman"/>
                <w:sz w:val="28"/>
                <w:szCs w:val="28"/>
              </w:rPr>
              <w:t>8.6.1 Input Submission</w:t>
            </w:r>
            <w:r w:rsidRPr="00152B47">
              <w:rPr>
                <w:rFonts w:ascii="Times New Roman" w:hAnsi="Times New Roman" w:cs="Times New Roman"/>
                <w:sz w:val="28"/>
                <w:szCs w:val="28"/>
              </w:rPr>
              <w:br/>
            </w:r>
            <w:r w:rsidRPr="00152B47">
              <w:rPr>
                <w:rFonts w:ascii="Times New Roman" w:hAnsi="Times New Roman" w:cs="Times New Roman"/>
                <w:sz w:val="28"/>
                <w:szCs w:val="28"/>
              </w:rPr>
              <w:t> </w:t>
            </w:r>
            <w:r w:rsidRPr="00152B47">
              <w:rPr>
                <w:rFonts w:ascii="Times New Roman" w:hAnsi="Times New Roman" w:cs="Times New Roman"/>
                <w:sz w:val="28"/>
                <w:szCs w:val="28"/>
              </w:rPr>
              <w:t>8.6.2 Prediction Process</w:t>
            </w:r>
            <w:r w:rsidRPr="00152B47">
              <w:rPr>
                <w:rFonts w:ascii="Times New Roman" w:hAnsi="Times New Roman" w:cs="Times New Roman"/>
                <w:sz w:val="28"/>
                <w:szCs w:val="28"/>
              </w:rPr>
              <w:br/>
            </w:r>
            <w:r w:rsidRPr="00152B47">
              <w:rPr>
                <w:rFonts w:ascii="Times New Roman" w:hAnsi="Times New Roman" w:cs="Times New Roman"/>
                <w:sz w:val="28"/>
                <w:szCs w:val="28"/>
              </w:rPr>
              <w:t> </w:t>
            </w:r>
            <w:r w:rsidRPr="00152B47">
              <w:rPr>
                <w:rFonts w:ascii="Times New Roman" w:hAnsi="Times New Roman" w:cs="Times New Roman"/>
                <w:sz w:val="28"/>
                <w:szCs w:val="28"/>
              </w:rPr>
              <w:t>8.6.3 Result Interpretation</w:t>
            </w:r>
          </w:p>
        </w:tc>
        <w:tc>
          <w:tcPr>
            <w:tcW w:w="1224" w:type="dxa"/>
          </w:tcPr>
          <w:p w14:paraId="0137CFCC" w14:textId="77777777" w:rsidR="0066337E" w:rsidRDefault="0066337E" w:rsidP="0066337E">
            <w:pPr>
              <w:rPr>
                <w:rFonts w:ascii="Times New Roman" w:hAnsi="Times New Roman" w:cs="Times New Roman"/>
                <w:sz w:val="28"/>
                <w:szCs w:val="28"/>
              </w:rPr>
            </w:pPr>
          </w:p>
        </w:tc>
      </w:tr>
      <w:tr w:rsidR="0066337E" w14:paraId="54052EBA" w14:textId="77777777" w:rsidTr="0066337E">
        <w:tc>
          <w:tcPr>
            <w:tcW w:w="1129" w:type="dxa"/>
          </w:tcPr>
          <w:p w14:paraId="7917BCF2" w14:textId="21AF9D75" w:rsidR="0066337E" w:rsidRDefault="0066337E" w:rsidP="0066337E">
            <w:pPr>
              <w:rPr>
                <w:rFonts w:ascii="Times New Roman" w:hAnsi="Times New Roman" w:cs="Times New Roman"/>
                <w:sz w:val="28"/>
                <w:szCs w:val="28"/>
              </w:rPr>
            </w:pPr>
            <w:r>
              <w:rPr>
                <w:rFonts w:ascii="Times New Roman" w:hAnsi="Times New Roman" w:cs="Times New Roman"/>
                <w:sz w:val="28"/>
                <w:szCs w:val="28"/>
              </w:rPr>
              <w:t>9.</w:t>
            </w:r>
          </w:p>
        </w:tc>
        <w:tc>
          <w:tcPr>
            <w:tcW w:w="6663" w:type="dxa"/>
          </w:tcPr>
          <w:p w14:paraId="69384C78" w14:textId="77777777" w:rsidR="0066337E" w:rsidRPr="000348F3" w:rsidRDefault="0066337E" w:rsidP="0066337E">
            <w:pPr>
              <w:rPr>
                <w:rFonts w:ascii="Times New Roman" w:hAnsi="Times New Roman" w:cs="Times New Roman"/>
                <w:b/>
                <w:bCs/>
                <w:sz w:val="28"/>
                <w:szCs w:val="28"/>
              </w:rPr>
            </w:pPr>
            <w:r w:rsidRPr="000348F3">
              <w:rPr>
                <w:rFonts w:ascii="Times New Roman" w:hAnsi="Times New Roman" w:cs="Times New Roman"/>
                <w:b/>
                <w:bCs/>
                <w:sz w:val="28"/>
                <w:szCs w:val="28"/>
              </w:rPr>
              <w:t>CHAPTER 9: DEPLOYMENT AND TESTING</w:t>
            </w:r>
          </w:p>
          <w:p w14:paraId="2FDA95ED" w14:textId="77777777" w:rsidR="0066337E" w:rsidRPr="0066337E" w:rsidRDefault="0066337E" w:rsidP="0066337E">
            <w:pPr>
              <w:rPr>
                <w:rFonts w:ascii="Times New Roman" w:hAnsi="Times New Roman" w:cs="Times New Roman"/>
                <w:sz w:val="28"/>
                <w:szCs w:val="28"/>
              </w:rPr>
            </w:pPr>
            <w:r w:rsidRPr="0066337E">
              <w:rPr>
                <w:rFonts w:ascii="Times New Roman" w:hAnsi="Times New Roman" w:cs="Times New Roman"/>
                <w:sz w:val="28"/>
                <w:szCs w:val="28"/>
              </w:rPr>
              <w:lastRenderedPageBreak/>
              <w:t>9.1 Deployment Environment</w:t>
            </w:r>
          </w:p>
          <w:p w14:paraId="6FB66203" w14:textId="77777777" w:rsidR="0066337E" w:rsidRPr="0066337E" w:rsidRDefault="0066337E" w:rsidP="0066337E">
            <w:pPr>
              <w:rPr>
                <w:rFonts w:ascii="Times New Roman" w:hAnsi="Times New Roman" w:cs="Times New Roman"/>
                <w:sz w:val="28"/>
                <w:szCs w:val="28"/>
              </w:rPr>
            </w:pPr>
            <w:r w:rsidRPr="0066337E">
              <w:rPr>
                <w:rFonts w:ascii="Times New Roman" w:hAnsi="Times New Roman" w:cs="Times New Roman"/>
                <w:sz w:val="28"/>
                <w:szCs w:val="28"/>
              </w:rPr>
              <w:t>9.2 Model Serialization (</w:t>
            </w:r>
            <w:proofErr w:type="spellStart"/>
            <w:r w:rsidRPr="0066337E">
              <w:rPr>
                <w:rFonts w:ascii="Times New Roman" w:hAnsi="Times New Roman" w:cs="Times New Roman"/>
                <w:sz w:val="28"/>
                <w:szCs w:val="28"/>
              </w:rPr>
              <w:t>Joblib</w:t>
            </w:r>
            <w:proofErr w:type="spellEnd"/>
            <w:r w:rsidRPr="0066337E">
              <w:rPr>
                <w:rFonts w:ascii="Times New Roman" w:hAnsi="Times New Roman" w:cs="Times New Roman"/>
                <w:sz w:val="28"/>
                <w:szCs w:val="28"/>
              </w:rPr>
              <w:t>)</w:t>
            </w:r>
          </w:p>
          <w:p w14:paraId="42DB00C7" w14:textId="77777777" w:rsidR="0066337E" w:rsidRPr="0066337E" w:rsidRDefault="0066337E" w:rsidP="0066337E">
            <w:pPr>
              <w:rPr>
                <w:rFonts w:ascii="Times New Roman" w:hAnsi="Times New Roman" w:cs="Times New Roman"/>
                <w:sz w:val="28"/>
                <w:szCs w:val="28"/>
              </w:rPr>
            </w:pPr>
            <w:r w:rsidRPr="0066337E">
              <w:rPr>
                <w:rFonts w:ascii="Times New Roman" w:hAnsi="Times New Roman" w:cs="Times New Roman"/>
                <w:sz w:val="28"/>
                <w:szCs w:val="28"/>
              </w:rPr>
              <w:t>9.3 Application Testing</w:t>
            </w:r>
          </w:p>
          <w:p w14:paraId="66B9BD83" w14:textId="77777777" w:rsidR="0066337E" w:rsidRPr="0066337E" w:rsidRDefault="0066337E" w:rsidP="0066337E">
            <w:pPr>
              <w:rPr>
                <w:rFonts w:ascii="Times New Roman" w:hAnsi="Times New Roman" w:cs="Times New Roman"/>
                <w:sz w:val="28"/>
                <w:szCs w:val="28"/>
              </w:rPr>
            </w:pPr>
            <w:r w:rsidRPr="0066337E">
              <w:rPr>
                <w:rFonts w:ascii="Times New Roman" w:hAnsi="Times New Roman" w:cs="Times New Roman"/>
                <w:sz w:val="28"/>
                <w:szCs w:val="28"/>
              </w:rPr>
              <w:t xml:space="preserve">    9.3.1 Unit Testing</w:t>
            </w:r>
          </w:p>
          <w:p w14:paraId="7EA84804" w14:textId="77777777" w:rsidR="0066337E" w:rsidRPr="0066337E" w:rsidRDefault="0066337E" w:rsidP="0066337E">
            <w:pPr>
              <w:rPr>
                <w:rFonts w:ascii="Times New Roman" w:hAnsi="Times New Roman" w:cs="Times New Roman"/>
                <w:sz w:val="28"/>
                <w:szCs w:val="28"/>
              </w:rPr>
            </w:pPr>
            <w:r w:rsidRPr="0066337E">
              <w:rPr>
                <w:rFonts w:ascii="Times New Roman" w:hAnsi="Times New Roman" w:cs="Times New Roman"/>
                <w:sz w:val="28"/>
                <w:szCs w:val="28"/>
              </w:rPr>
              <w:t xml:space="preserve">    9.3.2 Integration Testing</w:t>
            </w:r>
          </w:p>
          <w:p w14:paraId="18DFC435" w14:textId="77777777" w:rsidR="0066337E" w:rsidRPr="0066337E" w:rsidRDefault="0066337E" w:rsidP="0066337E">
            <w:pPr>
              <w:rPr>
                <w:rFonts w:ascii="Times New Roman" w:hAnsi="Times New Roman" w:cs="Times New Roman"/>
                <w:sz w:val="28"/>
                <w:szCs w:val="28"/>
              </w:rPr>
            </w:pPr>
            <w:r w:rsidRPr="0066337E">
              <w:rPr>
                <w:rFonts w:ascii="Times New Roman" w:hAnsi="Times New Roman" w:cs="Times New Roman"/>
                <w:sz w:val="28"/>
                <w:szCs w:val="28"/>
              </w:rPr>
              <w:t xml:space="preserve">    9.3.3 User Testing</w:t>
            </w:r>
          </w:p>
          <w:p w14:paraId="1EB87CA3" w14:textId="793191EE" w:rsidR="0066337E" w:rsidRPr="0066337E" w:rsidRDefault="0066337E" w:rsidP="0066337E">
            <w:pPr>
              <w:rPr>
                <w:rFonts w:ascii="Times New Roman" w:hAnsi="Times New Roman" w:cs="Times New Roman"/>
                <w:sz w:val="28"/>
                <w:szCs w:val="28"/>
              </w:rPr>
            </w:pPr>
            <w:r w:rsidRPr="0066337E">
              <w:rPr>
                <w:rFonts w:ascii="Times New Roman" w:hAnsi="Times New Roman" w:cs="Times New Roman"/>
                <w:sz w:val="28"/>
                <w:szCs w:val="28"/>
              </w:rPr>
              <w:t>9.4 Performance Testing</w:t>
            </w:r>
          </w:p>
        </w:tc>
        <w:tc>
          <w:tcPr>
            <w:tcW w:w="1224" w:type="dxa"/>
          </w:tcPr>
          <w:p w14:paraId="26924246" w14:textId="77777777" w:rsidR="0066337E" w:rsidRDefault="0066337E" w:rsidP="0066337E">
            <w:pPr>
              <w:rPr>
                <w:rFonts w:ascii="Times New Roman" w:hAnsi="Times New Roman" w:cs="Times New Roman"/>
                <w:sz w:val="28"/>
                <w:szCs w:val="28"/>
              </w:rPr>
            </w:pPr>
          </w:p>
        </w:tc>
      </w:tr>
      <w:tr w:rsidR="0066337E" w14:paraId="47DFADDE" w14:textId="77777777" w:rsidTr="0066337E">
        <w:tc>
          <w:tcPr>
            <w:tcW w:w="1129" w:type="dxa"/>
          </w:tcPr>
          <w:p w14:paraId="13F82BB5" w14:textId="080E1A54" w:rsidR="0066337E" w:rsidRDefault="0066337E" w:rsidP="0066337E">
            <w:pPr>
              <w:rPr>
                <w:rFonts w:ascii="Times New Roman" w:hAnsi="Times New Roman" w:cs="Times New Roman"/>
                <w:sz w:val="28"/>
                <w:szCs w:val="28"/>
              </w:rPr>
            </w:pPr>
            <w:r>
              <w:rPr>
                <w:rFonts w:ascii="Times New Roman" w:hAnsi="Times New Roman" w:cs="Times New Roman"/>
                <w:sz w:val="28"/>
                <w:szCs w:val="28"/>
              </w:rPr>
              <w:t>10.</w:t>
            </w:r>
          </w:p>
        </w:tc>
        <w:tc>
          <w:tcPr>
            <w:tcW w:w="6663" w:type="dxa"/>
          </w:tcPr>
          <w:p w14:paraId="2014B074" w14:textId="77777777" w:rsidR="0066337E" w:rsidRPr="000348F3" w:rsidRDefault="0066337E" w:rsidP="0066337E">
            <w:pPr>
              <w:rPr>
                <w:rFonts w:ascii="Times New Roman" w:hAnsi="Times New Roman" w:cs="Times New Roman"/>
                <w:b/>
                <w:bCs/>
                <w:sz w:val="28"/>
                <w:szCs w:val="28"/>
              </w:rPr>
            </w:pPr>
            <w:r w:rsidRPr="000348F3">
              <w:rPr>
                <w:rFonts w:ascii="Times New Roman" w:hAnsi="Times New Roman" w:cs="Times New Roman"/>
                <w:b/>
                <w:bCs/>
                <w:sz w:val="28"/>
                <w:szCs w:val="28"/>
              </w:rPr>
              <w:t>CHAPTER 10: CONCLUSION AND FUTURE WORK</w:t>
            </w:r>
          </w:p>
          <w:p w14:paraId="54C224DC" w14:textId="77777777" w:rsidR="0066337E" w:rsidRPr="0066337E" w:rsidRDefault="0066337E" w:rsidP="0066337E">
            <w:pPr>
              <w:rPr>
                <w:rFonts w:ascii="Times New Roman" w:hAnsi="Times New Roman" w:cs="Times New Roman"/>
                <w:sz w:val="28"/>
                <w:szCs w:val="28"/>
              </w:rPr>
            </w:pPr>
            <w:r w:rsidRPr="0066337E">
              <w:rPr>
                <w:rFonts w:ascii="Times New Roman" w:hAnsi="Times New Roman" w:cs="Times New Roman"/>
                <w:sz w:val="28"/>
                <w:szCs w:val="28"/>
              </w:rPr>
              <w:t>10.1 Conclusion</w:t>
            </w:r>
          </w:p>
          <w:p w14:paraId="370CFA24" w14:textId="77777777" w:rsidR="0066337E" w:rsidRPr="0066337E" w:rsidRDefault="0066337E" w:rsidP="0066337E">
            <w:pPr>
              <w:rPr>
                <w:rFonts w:ascii="Times New Roman" w:hAnsi="Times New Roman" w:cs="Times New Roman"/>
                <w:sz w:val="28"/>
                <w:szCs w:val="28"/>
              </w:rPr>
            </w:pPr>
            <w:r w:rsidRPr="0066337E">
              <w:rPr>
                <w:rFonts w:ascii="Times New Roman" w:hAnsi="Times New Roman" w:cs="Times New Roman"/>
                <w:sz w:val="28"/>
                <w:szCs w:val="28"/>
              </w:rPr>
              <w:t>10.2 Key Achievements</w:t>
            </w:r>
          </w:p>
          <w:p w14:paraId="07E51857" w14:textId="77777777" w:rsidR="0066337E" w:rsidRPr="0066337E" w:rsidRDefault="0066337E" w:rsidP="0066337E">
            <w:pPr>
              <w:rPr>
                <w:rFonts w:ascii="Times New Roman" w:hAnsi="Times New Roman" w:cs="Times New Roman"/>
                <w:sz w:val="28"/>
                <w:szCs w:val="28"/>
              </w:rPr>
            </w:pPr>
            <w:r w:rsidRPr="0066337E">
              <w:rPr>
                <w:rFonts w:ascii="Times New Roman" w:hAnsi="Times New Roman" w:cs="Times New Roman"/>
                <w:sz w:val="28"/>
                <w:szCs w:val="28"/>
              </w:rPr>
              <w:t>10.3 Limitations</w:t>
            </w:r>
          </w:p>
          <w:p w14:paraId="32B189C2" w14:textId="01BC4791" w:rsidR="0066337E" w:rsidRPr="0066337E" w:rsidRDefault="0066337E" w:rsidP="0066337E">
            <w:pPr>
              <w:rPr>
                <w:rFonts w:ascii="Times New Roman" w:hAnsi="Times New Roman" w:cs="Times New Roman"/>
                <w:sz w:val="28"/>
                <w:szCs w:val="28"/>
              </w:rPr>
            </w:pPr>
            <w:r w:rsidRPr="0066337E">
              <w:rPr>
                <w:rFonts w:ascii="Times New Roman" w:hAnsi="Times New Roman" w:cs="Times New Roman"/>
                <w:sz w:val="28"/>
                <w:szCs w:val="28"/>
              </w:rPr>
              <w:t>10.4 Future Enhancements</w:t>
            </w:r>
          </w:p>
        </w:tc>
        <w:tc>
          <w:tcPr>
            <w:tcW w:w="1224" w:type="dxa"/>
          </w:tcPr>
          <w:p w14:paraId="5FFEAA7F" w14:textId="77777777" w:rsidR="0066337E" w:rsidRDefault="0066337E" w:rsidP="0066337E">
            <w:pPr>
              <w:rPr>
                <w:rFonts w:ascii="Times New Roman" w:hAnsi="Times New Roman" w:cs="Times New Roman"/>
                <w:sz w:val="28"/>
                <w:szCs w:val="28"/>
              </w:rPr>
            </w:pPr>
          </w:p>
        </w:tc>
      </w:tr>
      <w:tr w:rsidR="0066337E" w14:paraId="6319AA9B" w14:textId="77777777" w:rsidTr="0066337E">
        <w:tc>
          <w:tcPr>
            <w:tcW w:w="1129" w:type="dxa"/>
          </w:tcPr>
          <w:p w14:paraId="286C87B6" w14:textId="286489C1" w:rsidR="0066337E" w:rsidRDefault="0066337E" w:rsidP="0066337E">
            <w:pPr>
              <w:rPr>
                <w:rFonts w:ascii="Times New Roman" w:hAnsi="Times New Roman" w:cs="Times New Roman"/>
                <w:sz w:val="28"/>
                <w:szCs w:val="28"/>
              </w:rPr>
            </w:pPr>
            <w:r>
              <w:rPr>
                <w:rFonts w:ascii="Times New Roman" w:hAnsi="Times New Roman" w:cs="Times New Roman"/>
                <w:sz w:val="28"/>
                <w:szCs w:val="28"/>
              </w:rPr>
              <w:t>11.</w:t>
            </w:r>
          </w:p>
        </w:tc>
        <w:tc>
          <w:tcPr>
            <w:tcW w:w="6663" w:type="dxa"/>
          </w:tcPr>
          <w:p w14:paraId="5112C272" w14:textId="77777777" w:rsidR="0066337E" w:rsidRPr="000348F3" w:rsidRDefault="0066337E" w:rsidP="0066337E">
            <w:pPr>
              <w:rPr>
                <w:rFonts w:ascii="Times New Roman" w:hAnsi="Times New Roman" w:cs="Times New Roman"/>
                <w:b/>
                <w:bCs/>
                <w:sz w:val="28"/>
                <w:szCs w:val="28"/>
              </w:rPr>
            </w:pPr>
            <w:r w:rsidRPr="000348F3">
              <w:rPr>
                <w:rFonts w:ascii="Times New Roman" w:hAnsi="Times New Roman" w:cs="Times New Roman"/>
                <w:b/>
                <w:bCs/>
                <w:sz w:val="28"/>
                <w:szCs w:val="28"/>
              </w:rPr>
              <w:t>REFERENCES</w:t>
            </w:r>
          </w:p>
          <w:p w14:paraId="57BA69ED" w14:textId="77777777" w:rsidR="0066337E" w:rsidRPr="000348F3" w:rsidRDefault="0066337E" w:rsidP="0066337E">
            <w:pPr>
              <w:rPr>
                <w:rFonts w:ascii="Times New Roman" w:hAnsi="Times New Roman" w:cs="Times New Roman"/>
                <w:b/>
                <w:bCs/>
                <w:sz w:val="28"/>
                <w:szCs w:val="28"/>
              </w:rPr>
            </w:pPr>
          </w:p>
          <w:p w14:paraId="257E9320" w14:textId="77777777" w:rsidR="0066337E" w:rsidRPr="000348F3" w:rsidRDefault="0066337E" w:rsidP="0066337E">
            <w:pPr>
              <w:rPr>
                <w:rFonts w:ascii="Times New Roman" w:hAnsi="Times New Roman" w:cs="Times New Roman"/>
                <w:b/>
                <w:bCs/>
                <w:sz w:val="28"/>
                <w:szCs w:val="28"/>
              </w:rPr>
            </w:pPr>
            <w:r w:rsidRPr="000348F3">
              <w:rPr>
                <w:rFonts w:ascii="Times New Roman" w:hAnsi="Times New Roman" w:cs="Times New Roman"/>
                <w:b/>
                <w:bCs/>
                <w:sz w:val="28"/>
                <w:szCs w:val="28"/>
              </w:rPr>
              <w:t>APPENDICES</w:t>
            </w:r>
          </w:p>
          <w:p w14:paraId="03DEE6EE" w14:textId="77777777" w:rsidR="0066337E" w:rsidRPr="000348F3" w:rsidRDefault="0066337E" w:rsidP="0066337E">
            <w:pPr>
              <w:rPr>
                <w:rFonts w:ascii="Times New Roman" w:hAnsi="Times New Roman" w:cs="Times New Roman"/>
                <w:b/>
                <w:bCs/>
                <w:sz w:val="28"/>
                <w:szCs w:val="28"/>
              </w:rPr>
            </w:pPr>
            <w:r w:rsidRPr="000348F3">
              <w:rPr>
                <w:rFonts w:ascii="Times New Roman" w:hAnsi="Times New Roman" w:cs="Times New Roman"/>
                <w:b/>
                <w:bCs/>
                <w:sz w:val="28"/>
                <w:szCs w:val="28"/>
              </w:rPr>
              <w:t>A. Source Code</w:t>
            </w:r>
          </w:p>
          <w:p w14:paraId="194DE3B2" w14:textId="77777777" w:rsidR="0066337E" w:rsidRPr="000348F3" w:rsidRDefault="0066337E" w:rsidP="0066337E">
            <w:pPr>
              <w:rPr>
                <w:rFonts w:ascii="Times New Roman" w:hAnsi="Times New Roman" w:cs="Times New Roman"/>
                <w:b/>
                <w:bCs/>
                <w:sz w:val="28"/>
                <w:szCs w:val="28"/>
              </w:rPr>
            </w:pPr>
            <w:r w:rsidRPr="000348F3">
              <w:rPr>
                <w:rFonts w:ascii="Times New Roman" w:hAnsi="Times New Roman" w:cs="Times New Roman"/>
                <w:b/>
                <w:bCs/>
                <w:sz w:val="28"/>
                <w:szCs w:val="28"/>
              </w:rPr>
              <w:t>B. Dataset Details</w:t>
            </w:r>
          </w:p>
          <w:p w14:paraId="5C24F615" w14:textId="77777777" w:rsidR="0066337E" w:rsidRPr="000348F3" w:rsidRDefault="0066337E" w:rsidP="0066337E">
            <w:pPr>
              <w:rPr>
                <w:rFonts w:ascii="Times New Roman" w:hAnsi="Times New Roman" w:cs="Times New Roman"/>
                <w:b/>
                <w:bCs/>
                <w:sz w:val="28"/>
                <w:szCs w:val="28"/>
              </w:rPr>
            </w:pPr>
            <w:r w:rsidRPr="000348F3">
              <w:rPr>
                <w:rFonts w:ascii="Times New Roman" w:hAnsi="Times New Roman" w:cs="Times New Roman"/>
                <w:b/>
                <w:bCs/>
                <w:sz w:val="28"/>
                <w:szCs w:val="28"/>
              </w:rPr>
              <w:t>C. Screenshots</w:t>
            </w:r>
          </w:p>
          <w:p w14:paraId="669F1E5E" w14:textId="77777777" w:rsidR="0066337E" w:rsidRPr="000348F3" w:rsidRDefault="0066337E" w:rsidP="0066337E">
            <w:pPr>
              <w:rPr>
                <w:rFonts w:ascii="Times New Roman" w:hAnsi="Times New Roman" w:cs="Times New Roman"/>
                <w:b/>
                <w:bCs/>
                <w:sz w:val="28"/>
                <w:szCs w:val="28"/>
              </w:rPr>
            </w:pPr>
          </w:p>
        </w:tc>
        <w:tc>
          <w:tcPr>
            <w:tcW w:w="1224" w:type="dxa"/>
          </w:tcPr>
          <w:p w14:paraId="015CE068" w14:textId="77777777" w:rsidR="0066337E" w:rsidRDefault="0066337E" w:rsidP="0066337E">
            <w:pPr>
              <w:rPr>
                <w:rFonts w:ascii="Times New Roman" w:hAnsi="Times New Roman" w:cs="Times New Roman"/>
                <w:sz w:val="28"/>
                <w:szCs w:val="28"/>
              </w:rPr>
            </w:pPr>
          </w:p>
        </w:tc>
      </w:tr>
    </w:tbl>
    <w:p w14:paraId="0EEE8584" w14:textId="77777777" w:rsidR="0066337E" w:rsidRPr="0066337E" w:rsidRDefault="0066337E" w:rsidP="0066337E">
      <w:pPr>
        <w:rPr>
          <w:rFonts w:ascii="Times New Roman" w:hAnsi="Times New Roman" w:cs="Times New Roman"/>
          <w:sz w:val="28"/>
          <w:szCs w:val="28"/>
        </w:rPr>
      </w:pPr>
    </w:p>
    <w:p w14:paraId="6F84E095" w14:textId="77777777" w:rsidR="0066337E" w:rsidRPr="0066337E" w:rsidRDefault="0066337E" w:rsidP="0066337E">
      <w:pPr>
        <w:rPr>
          <w:rFonts w:ascii="Times New Roman" w:hAnsi="Times New Roman" w:cs="Times New Roman"/>
          <w:sz w:val="28"/>
          <w:szCs w:val="28"/>
        </w:rPr>
      </w:pPr>
    </w:p>
    <w:p w14:paraId="233E0C1D" w14:textId="77777777" w:rsidR="0066337E" w:rsidRPr="0066337E" w:rsidRDefault="0066337E" w:rsidP="0066337E">
      <w:pPr>
        <w:rPr>
          <w:rFonts w:ascii="Times New Roman" w:hAnsi="Times New Roman" w:cs="Times New Roman"/>
          <w:sz w:val="28"/>
          <w:szCs w:val="28"/>
        </w:rPr>
      </w:pPr>
    </w:p>
    <w:p w14:paraId="1E638516" w14:textId="77777777" w:rsidR="0066337E" w:rsidRPr="0066337E" w:rsidRDefault="0066337E" w:rsidP="0066337E">
      <w:pPr>
        <w:rPr>
          <w:rFonts w:ascii="Times New Roman" w:hAnsi="Times New Roman" w:cs="Times New Roman"/>
          <w:sz w:val="28"/>
          <w:szCs w:val="28"/>
        </w:rPr>
      </w:pPr>
    </w:p>
    <w:p w14:paraId="64592CAB" w14:textId="77777777" w:rsidR="0066337E" w:rsidRPr="0066337E" w:rsidRDefault="0066337E" w:rsidP="0066337E">
      <w:pPr>
        <w:rPr>
          <w:rFonts w:ascii="Times New Roman" w:hAnsi="Times New Roman" w:cs="Times New Roman"/>
          <w:sz w:val="28"/>
          <w:szCs w:val="28"/>
        </w:rPr>
      </w:pPr>
    </w:p>
    <w:p w14:paraId="4C13902F" w14:textId="77777777" w:rsidR="0066337E" w:rsidRPr="0066337E" w:rsidRDefault="0066337E" w:rsidP="0066337E">
      <w:pPr>
        <w:rPr>
          <w:rFonts w:ascii="Times New Roman" w:hAnsi="Times New Roman" w:cs="Times New Roman"/>
          <w:sz w:val="28"/>
          <w:szCs w:val="28"/>
        </w:rPr>
      </w:pPr>
    </w:p>
    <w:p w14:paraId="07941B00" w14:textId="77777777" w:rsidR="0066337E" w:rsidRPr="0066337E" w:rsidRDefault="0066337E" w:rsidP="0066337E">
      <w:pPr>
        <w:rPr>
          <w:rFonts w:ascii="Times New Roman" w:hAnsi="Times New Roman" w:cs="Times New Roman"/>
          <w:sz w:val="28"/>
          <w:szCs w:val="28"/>
        </w:rPr>
      </w:pPr>
    </w:p>
    <w:p w14:paraId="57DC7D3B" w14:textId="77777777" w:rsidR="0066337E" w:rsidRPr="0066337E" w:rsidRDefault="0066337E" w:rsidP="0066337E">
      <w:pPr>
        <w:rPr>
          <w:rFonts w:ascii="Times New Roman" w:hAnsi="Times New Roman" w:cs="Times New Roman"/>
          <w:sz w:val="28"/>
          <w:szCs w:val="28"/>
        </w:rPr>
      </w:pPr>
    </w:p>
    <w:p w14:paraId="6AD82F74" w14:textId="08FAB4CC" w:rsidR="0066337E" w:rsidRPr="0066337E" w:rsidRDefault="0066337E" w:rsidP="0066337E">
      <w:pPr>
        <w:rPr>
          <w:rFonts w:ascii="Times New Roman" w:hAnsi="Times New Roman" w:cs="Times New Roman"/>
          <w:sz w:val="28"/>
          <w:szCs w:val="28"/>
        </w:rPr>
      </w:pPr>
    </w:p>
    <w:p w14:paraId="02A16709" w14:textId="77777777" w:rsidR="0066337E" w:rsidRPr="0066337E" w:rsidRDefault="0066337E" w:rsidP="0066337E">
      <w:pPr>
        <w:rPr>
          <w:rFonts w:ascii="Times New Roman" w:hAnsi="Times New Roman" w:cs="Times New Roman"/>
          <w:sz w:val="28"/>
          <w:szCs w:val="28"/>
        </w:rPr>
      </w:pPr>
    </w:p>
    <w:p w14:paraId="04FA7B59" w14:textId="77777777" w:rsidR="0066337E" w:rsidRPr="0066337E" w:rsidRDefault="0066337E" w:rsidP="0066337E">
      <w:pPr>
        <w:rPr>
          <w:rFonts w:ascii="Times New Roman" w:hAnsi="Times New Roman" w:cs="Times New Roman"/>
          <w:sz w:val="28"/>
          <w:szCs w:val="28"/>
        </w:rPr>
      </w:pPr>
    </w:p>
    <w:p w14:paraId="7344F237" w14:textId="77777777" w:rsidR="0066337E" w:rsidRPr="0066337E" w:rsidRDefault="0066337E" w:rsidP="0066337E">
      <w:pPr>
        <w:rPr>
          <w:rFonts w:ascii="Times New Roman" w:hAnsi="Times New Roman" w:cs="Times New Roman"/>
          <w:sz w:val="28"/>
          <w:szCs w:val="28"/>
        </w:rPr>
      </w:pPr>
    </w:p>
    <w:p w14:paraId="370D20D7" w14:textId="77777777" w:rsidR="0066337E" w:rsidRPr="0066337E" w:rsidRDefault="0066337E" w:rsidP="0066337E">
      <w:pPr>
        <w:rPr>
          <w:rFonts w:ascii="Times New Roman" w:hAnsi="Times New Roman" w:cs="Times New Roman"/>
          <w:sz w:val="28"/>
          <w:szCs w:val="28"/>
        </w:rPr>
      </w:pPr>
    </w:p>
    <w:p w14:paraId="4EB03E16" w14:textId="77777777" w:rsidR="0066337E" w:rsidRPr="0066337E" w:rsidRDefault="0066337E" w:rsidP="0066337E">
      <w:pPr>
        <w:rPr>
          <w:rFonts w:ascii="Times New Roman" w:hAnsi="Times New Roman" w:cs="Times New Roman"/>
          <w:sz w:val="28"/>
          <w:szCs w:val="28"/>
        </w:rPr>
      </w:pPr>
    </w:p>
    <w:p w14:paraId="0CF8858C" w14:textId="7AD16056" w:rsidR="00F462F5" w:rsidRDefault="00F462F5" w:rsidP="00152B47">
      <w:pPr>
        <w:jc w:val="center"/>
        <w:rPr>
          <w:rFonts w:ascii="Times New Roman" w:hAnsi="Times New Roman" w:cs="Times New Roman"/>
          <w:b/>
          <w:bCs/>
          <w:sz w:val="40"/>
          <w:szCs w:val="40"/>
        </w:rPr>
      </w:pPr>
      <w:r w:rsidRPr="00F462F5">
        <w:rPr>
          <w:rFonts w:ascii="Times New Roman" w:hAnsi="Times New Roman" w:cs="Times New Roman"/>
          <w:b/>
          <w:bCs/>
          <w:sz w:val="40"/>
          <w:szCs w:val="40"/>
        </w:rPr>
        <w:lastRenderedPageBreak/>
        <w:t>ABSTRACT</w:t>
      </w:r>
    </w:p>
    <w:p w14:paraId="331D1AF1" w14:textId="77777777" w:rsidR="00F462F5" w:rsidRPr="00F462F5" w:rsidRDefault="00F462F5" w:rsidP="00F462F5">
      <w:pPr>
        <w:jc w:val="both"/>
        <w:rPr>
          <w:rFonts w:ascii="Times New Roman" w:hAnsi="Times New Roman" w:cs="Times New Roman"/>
          <w:sz w:val="28"/>
          <w:szCs w:val="28"/>
        </w:rPr>
      </w:pPr>
      <w:r w:rsidRPr="00F462F5">
        <w:rPr>
          <w:rFonts w:ascii="Times New Roman" w:hAnsi="Times New Roman" w:cs="Times New Roman"/>
          <w:sz w:val="28"/>
          <w:szCs w:val="28"/>
        </w:rPr>
        <w:t>Heart disease remains one of the leading causes of mortality worldwide, posing a significant challenge to healthcare systems due to its complex nature and the need for early diagnosis. The increasing volume of healthcare data, combined with advancements in computational techniques, has opened new avenues for intelligent diagnostic systems. This project focuses on the development of a Heart Disease Prediction System using Machine Learning, aiming to assist medical professionals and individuals in the early detection of cardiovascular diseases.</w:t>
      </w:r>
    </w:p>
    <w:p w14:paraId="7E9F4FFC" w14:textId="77777777" w:rsidR="00F462F5" w:rsidRPr="00F462F5" w:rsidRDefault="00F462F5" w:rsidP="00F462F5">
      <w:pPr>
        <w:jc w:val="both"/>
        <w:rPr>
          <w:rFonts w:ascii="Times New Roman" w:hAnsi="Times New Roman" w:cs="Times New Roman"/>
          <w:sz w:val="28"/>
          <w:szCs w:val="28"/>
        </w:rPr>
      </w:pPr>
      <w:r w:rsidRPr="00F462F5">
        <w:rPr>
          <w:rFonts w:ascii="Times New Roman" w:hAnsi="Times New Roman" w:cs="Times New Roman"/>
          <w:sz w:val="28"/>
          <w:szCs w:val="28"/>
        </w:rPr>
        <w:t>The primary objective of this study is to design and implement an efficient predictive model that can accurately determine the likelihood of heart disease based on various clinical and demographic attributes. The system utilizes structured medical datasets containing features such as age, sex, blood pressure, cholesterol levels, chest pain type, maximum heart rate, and other relevant parameters. These features play a critical role in identifying patterns and correlations associated with heart-related conditions.</w:t>
      </w:r>
    </w:p>
    <w:p w14:paraId="40CC7ED7" w14:textId="77777777" w:rsidR="00F462F5" w:rsidRPr="00F462F5" w:rsidRDefault="00F462F5" w:rsidP="00F462F5">
      <w:pPr>
        <w:jc w:val="both"/>
        <w:rPr>
          <w:rFonts w:ascii="Times New Roman" w:hAnsi="Times New Roman" w:cs="Times New Roman"/>
          <w:sz w:val="28"/>
          <w:szCs w:val="28"/>
        </w:rPr>
      </w:pPr>
      <w:r w:rsidRPr="00F462F5">
        <w:rPr>
          <w:rFonts w:ascii="Times New Roman" w:hAnsi="Times New Roman" w:cs="Times New Roman"/>
          <w:sz w:val="28"/>
          <w:szCs w:val="28"/>
        </w:rPr>
        <w:t>A comprehensive data preprocessing pipeline is implemented to ensure data quality and reliability. This includes handling missing values, removing inconsistencies, encoding categorical variables, and applying feature scaling techniques such as normalization and standardization. Additionally, exploratory data analysis (EDA) is performed to gain insights into feature distributions, relationships, and the overall structure of the dataset. Visualization techniques such as histograms, scatter plots, and correlation heatmaps are employed to better understand the data and identify significant predictors.</w:t>
      </w:r>
    </w:p>
    <w:p w14:paraId="002AE789" w14:textId="77777777" w:rsidR="00F462F5" w:rsidRPr="00F462F5" w:rsidRDefault="00F462F5" w:rsidP="00F462F5">
      <w:pPr>
        <w:jc w:val="both"/>
        <w:rPr>
          <w:rFonts w:ascii="Times New Roman" w:hAnsi="Times New Roman" w:cs="Times New Roman"/>
          <w:sz w:val="28"/>
          <w:szCs w:val="28"/>
        </w:rPr>
      </w:pPr>
      <w:r w:rsidRPr="00F462F5">
        <w:rPr>
          <w:rFonts w:ascii="Times New Roman" w:hAnsi="Times New Roman" w:cs="Times New Roman"/>
          <w:sz w:val="28"/>
          <w:szCs w:val="28"/>
        </w:rPr>
        <w:t xml:space="preserve">The project explores multiple machine learning algorithms to build and evaluate predictive models. These include Logistic Regression (with L1 and L2 regularization), Random Forest, </w:t>
      </w:r>
      <w:proofErr w:type="spellStart"/>
      <w:r w:rsidRPr="00F462F5">
        <w:rPr>
          <w:rFonts w:ascii="Times New Roman" w:hAnsi="Times New Roman" w:cs="Times New Roman"/>
          <w:sz w:val="28"/>
          <w:szCs w:val="28"/>
        </w:rPr>
        <w:t>XGBoost</w:t>
      </w:r>
      <w:proofErr w:type="spellEnd"/>
      <w:r w:rsidRPr="00F462F5">
        <w:rPr>
          <w:rFonts w:ascii="Times New Roman" w:hAnsi="Times New Roman" w:cs="Times New Roman"/>
          <w:sz w:val="28"/>
          <w:szCs w:val="28"/>
        </w:rPr>
        <w:t xml:space="preserve">, and </w:t>
      </w:r>
      <w:proofErr w:type="spellStart"/>
      <w:r w:rsidRPr="00F462F5">
        <w:rPr>
          <w:rFonts w:ascii="Times New Roman" w:hAnsi="Times New Roman" w:cs="Times New Roman"/>
          <w:sz w:val="28"/>
          <w:szCs w:val="28"/>
        </w:rPr>
        <w:t>LightGBM</w:t>
      </w:r>
      <w:proofErr w:type="spellEnd"/>
      <w:r w:rsidRPr="00F462F5">
        <w:rPr>
          <w:rFonts w:ascii="Times New Roman" w:hAnsi="Times New Roman" w:cs="Times New Roman"/>
          <w:sz w:val="28"/>
          <w:szCs w:val="28"/>
        </w:rPr>
        <w:t xml:space="preserve">. Each model is trained using a structured workflow that includes train-test splitting and cross-validation to ensure robustness and generalization capability. Hyperparameter tuning techniques such as grid search and random search are applied to optimize model performance. Furthermore, strategies to mitigate overfitting, including regularization and early stopping, are incorporated into the </w:t>
      </w:r>
      <w:proofErr w:type="spellStart"/>
      <w:r w:rsidRPr="00F462F5">
        <w:rPr>
          <w:rFonts w:ascii="Times New Roman" w:hAnsi="Times New Roman" w:cs="Times New Roman"/>
          <w:sz w:val="28"/>
          <w:szCs w:val="28"/>
        </w:rPr>
        <w:t>modeling</w:t>
      </w:r>
      <w:proofErr w:type="spellEnd"/>
      <w:r w:rsidRPr="00F462F5">
        <w:rPr>
          <w:rFonts w:ascii="Times New Roman" w:hAnsi="Times New Roman" w:cs="Times New Roman"/>
          <w:sz w:val="28"/>
          <w:szCs w:val="28"/>
        </w:rPr>
        <w:t xml:space="preserve"> process.</w:t>
      </w:r>
    </w:p>
    <w:p w14:paraId="090115B1" w14:textId="77777777" w:rsidR="00F462F5" w:rsidRPr="00F462F5" w:rsidRDefault="00F462F5" w:rsidP="00F462F5">
      <w:pPr>
        <w:jc w:val="both"/>
        <w:rPr>
          <w:rFonts w:ascii="Times New Roman" w:hAnsi="Times New Roman" w:cs="Times New Roman"/>
          <w:sz w:val="28"/>
          <w:szCs w:val="28"/>
        </w:rPr>
      </w:pPr>
      <w:r w:rsidRPr="00F462F5">
        <w:rPr>
          <w:rFonts w:ascii="Times New Roman" w:hAnsi="Times New Roman" w:cs="Times New Roman"/>
          <w:sz w:val="28"/>
          <w:szCs w:val="28"/>
        </w:rPr>
        <w:t xml:space="preserve">Model evaluation is carried out using standard performance metrics such as accuracy, precision, recall, and F1-score. A detailed confusion matrix analysis is also performed to assess the classification performance of each model. Comparative analysis reveals the strengths and weaknesses of different algorithms, enabling the selection of the most suitable model for deployment. The </w:t>
      </w:r>
      <w:r w:rsidRPr="00F462F5">
        <w:rPr>
          <w:rFonts w:ascii="Times New Roman" w:hAnsi="Times New Roman" w:cs="Times New Roman"/>
          <w:sz w:val="28"/>
          <w:szCs w:val="28"/>
        </w:rPr>
        <w:lastRenderedPageBreak/>
        <w:t>final model is chosen based on its ability to balance accuracy and generalization while minimizing false predictions.</w:t>
      </w:r>
    </w:p>
    <w:p w14:paraId="09A9CD25" w14:textId="77777777" w:rsidR="00F462F5" w:rsidRPr="00F462F5" w:rsidRDefault="00F462F5" w:rsidP="00F462F5">
      <w:pPr>
        <w:jc w:val="both"/>
        <w:rPr>
          <w:rFonts w:ascii="Times New Roman" w:hAnsi="Times New Roman" w:cs="Times New Roman"/>
          <w:sz w:val="28"/>
          <w:szCs w:val="28"/>
        </w:rPr>
      </w:pPr>
      <w:r w:rsidRPr="00F462F5">
        <w:rPr>
          <w:rFonts w:ascii="Times New Roman" w:hAnsi="Times New Roman" w:cs="Times New Roman"/>
          <w:sz w:val="28"/>
          <w:szCs w:val="28"/>
        </w:rPr>
        <w:t xml:space="preserve">To make the system practical and accessible, a web-based application is developed using the Flask framework. The application provides a user-friendly interface where users can input medical parameters and receive instant predictions regarding the likelihood of heart disease. The backend integrates the trained machine learning model, which is serialized using </w:t>
      </w:r>
      <w:proofErr w:type="spellStart"/>
      <w:r w:rsidRPr="00F462F5">
        <w:rPr>
          <w:rFonts w:ascii="Times New Roman" w:hAnsi="Times New Roman" w:cs="Times New Roman"/>
          <w:sz w:val="28"/>
          <w:szCs w:val="28"/>
        </w:rPr>
        <w:t>joblib</w:t>
      </w:r>
      <w:proofErr w:type="spellEnd"/>
      <w:r w:rsidRPr="00F462F5">
        <w:rPr>
          <w:rFonts w:ascii="Times New Roman" w:hAnsi="Times New Roman" w:cs="Times New Roman"/>
          <w:sz w:val="28"/>
          <w:szCs w:val="28"/>
        </w:rPr>
        <w:t xml:space="preserve"> for efficient storage and retrieval. The frontend is designed to ensure simplicity, responsiveness, and ease of use, making it suitable for both medical practitioners and general users.</w:t>
      </w:r>
    </w:p>
    <w:p w14:paraId="522FBBE1" w14:textId="77777777" w:rsidR="00F462F5" w:rsidRPr="00F462F5" w:rsidRDefault="00F462F5" w:rsidP="00F462F5">
      <w:pPr>
        <w:jc w:val="both"/>
        <w:rPr>
          <w:rFonts w:ascii="Times New Roman" w:hAnsi="Times New Roman" w:cs="Times New Roman"/>
          <w:sz w:val="28"/>
          <w:szCs w:val="28"/>
        </w:rPr>
      </w:pPr>
      <w:r w:rsidRPr="00F462F5">
        <w:rPr>
          <w:rFonts w:ascii="Times New Roman" w:hAnsi="Times New Roman" w:cs="Times New Roman"/>
          <w:sz w:val="28"/>
          <w:szCs w:val="28"/>
        </w:rPr>
        <w:t>The system undergoes rigorous testing, including unit testing, integration testing, and user acceptance testing, to ensure reliability and performance. Deployment considerations such as environment setup, scalability, and response time are also addressed. The application demonstrates efficient prediction capabilities with minimal latency, making it suitable for real-time usage scenarios.</w:t>
      </w:r>
    </w:p>
    <w:p w14:paraId="0C478135" w14:textId="77777777" w:rsidR="00F462F5" w:rsidRPr="00F462F5" w:rsidRDefault="00F462F5" w:rsidP="00F462F5">
      <w:pPr>
        <w:jc w:val="both"/>
        <w:rPr>
          <w:rFonts w:ascii="Times New Roman" w:hAnsi="Times New Roman" w:cs="Times New Roman"/>
          <w:sz w:val="28"/>
          <w:szCs w:val="28"/>
        </w:rPr>
      </w:pPr>
      <w:r w:rsidRPr="00F462F5">
        <w:rPr>
          <w:rFonts w:ascii="Times New Roman" w:hAnsi="Times New Roman" w:cs="Times New Roman"/>
          <w:sz w:val="28"/>
          <w:szCs w:val="28"/>
        </w:rPr>
        <w:t>Despite its effectiveness, the project acknowledges certain limitations, such as dependency on the quality and size of the dataset, lack of real-time clinical validation, and limited incorporation of unstructured medical data like medical images or reports. Future enhancements may include the integration of deep learning models, real-time health monitoring systems, wearable device data, and deployment as a mobile application. Additionally, incorporating larger and more diverse datasets can further improve model accuracy and robustness.</w:t>
      </w:r>
    </w:p>
    <w:p w14:paraId="2E34925D" w14:textId="77777777" w:rsidR="00F462F5" w:rsidRPr="00F462F5" w:rsidRDefault="00F462F5" w:rsidP="00F462F5">
      <w:pPr>
        <w:jc w:val="both"/>
        <w:rPr>
          <w:rFonts w:ascii="Times New Roman" w:hAnsi="Times New Roman" w:cs="Times New Roman"/>
          <w:sz w:val="28"/>
          <w:szCs w:val="28"/>
        </w:rPr>
      </w:pPr>
      <w:r w:rsidRPr="00F462F5">
        <w:rPr>
          <w:rFonts w:ascii="Times New Roman" w:hAnsi="Times New Roman" w:cs="Times New Roman"/>
          <w:sz w:val="28"/>
          <w:szCs w:val="28"/>
        </w:rPr>
        <w:t>In conclusion, this project successfully demonstrates the application of machine learning techniques in the healthcare domain for heart disease prediction. By combining data-driven approaches with user-centric design, the system provides a valuable tool for early diagnosis and decision support. It highlights the potential of artificial intelligence in transforming traditional healthcare practices and contributing to improved patient outcomes.</w:t>
      </w:r>
    </w:p>
    <w:p w14:paraId="372A2D3D" w14:textId="77777777" w:rsidR="00F462F5" w:rsidRPr="00F462F5" w:rsidRDefault="00F462F5" w:rsidP="00F462F5">
      <w:pPr>
        <w:rPr>
          <w:rFonts w:ascii="Times New Roman" w:hAnsi="Times New Roman" w:cs="Times New Roman"/>
          <w:b/>
          <w:bCs/>
          <w:sz w:val="28"/>
          <w:szCs w:val="28"/>
        </w:rPr>
      </w:pPr>
    </w:p>
    <w:p w14:paraId="5CF97B34" w14:textId="77777777" w:rsidR="00F462F5" w:rsidRDefault="00F462F5" w:rsidP="00152B47">
      <w:pPr>
        <w:jc w:val="center"/>
        <w:rPr>
          <w:rFonts w:ascii="Times New Roman" w:hAnsi="Times New Roman" w:cs="Times New Roman"/>
          <w:b/>
          <w:bCs/>
          <w:sz w:val="40"/>
          <w:szCs w:val="40"/>
        </w:rPr>
      </w:pPr>
    </w:p>
    <w:p w14:paraId="777FF54A" w14:textId="77777777" w:rsidR="00F462F5" w:rsidRDefault="00F462F5" w:rsidP="00152B47">
      <w:pPr>
        <w:jc w:val="center"/>
        <w:rPr>
          <w:rFonts w:ascii="Times New Roman" w:hAnsi="Times New Roman" w:cs="Times New Roman"/>
          <w:b/>
          <w:bCs/>
          <w:sz w:val="40"/>
          <w:szCs w:val="40"/>
        </w:rPr>
      </w:pPr>
    </w:p>
    <w:p w14:paraId="1E0884EE" w14:textId="77777777" w:rsidR="00F462F5" w:rsidRDefault="00F462F5" w:rsidP="00152B47">
      <w:pPr>
        <w:jc w:val="center"/>
        <w:rPr>
          <w:rFonts w:ascii="Times New Roman" w:hAnsi="Times New Roman" w:cs="Times New Roman"/>
          <w:b/>
          <w:bCs/>
          <w:sz w:val="40"/>
          <w:szCs w:val="40"/>
        </w:rPr>
      </w:pPr>
    </w:p>
    <w:p w14:paraId="4325B4A1" w14:textId="77777777" w:rsidR="002F0D8C" w:rsidRDefault="002F0D8C" w:rsidP="00152B47">
      <w:pPr>
        <w:jc w:val="center"/>
        <w:rPr>
          <w:rFonts w:ascii="Times New Roman" w:hAnsi="Times New Roman" w:cs="Times New Roman"/>
          <w:b/>
          <w:bCs/>
          <w:sz w:val="40"/>
          <w:szCs w:val="40"/>
        </w:rPr>
      </w:pPr>
    </w:p>
    <w:p w14:paraId="0F2AD0AF" w14:textId="2540D485" w:rsidR="000348F3" w:rsidRPr="000348F3" w:rsidRDefault="000348F3" w:rsidP="00152B47">
      <w:pPr>
        <w:jc w:val="center"/>
        <w:rPr>
          <w:rFonts w:ascii="Times New Roman" w:hAnsi="Times New Roman" w:cs="Times New Roman"/>
          <w:b/>
          <w:bCs/>
          <w:sz w:val="40"/>
          <w:szCs w:val="40"/>
        </w:rPr>
      </w:pPr>
      <w:r w:rsidRPr="000348F3">
        <w:rPr>
          <w:rFonts w:ascii="Times New Roman" w:hAnsi="Times New Roman" w:cs="Times New Roman"/>
          <w:b/>
          <w:bCs/>
          <w:sz w:val="40"/>
          <w:szCs w:val="40"/>
        </w:rPr>
        <w:lastRenderedPageBreak/>
        <w:t>CHAPTER 1</w:t>
      </w:r>
    </w:p>
    <w:p w14:paraId="31953B2E" w14:textId="0E69E2B4" w:rsidR="000348F3" w:rsidRPr="000348F3" w:rsidRDefault="000348F3" w:rsidP="000348F3">
      <w:pPr>
        <w:jc w:val="both"/>
        <w:rPr>
          <w:rFonts w:ascii="Times New Roman" w:hAnsi="Times New Roman" w:cs="Times New Roman"/>
          <w:b/>
          <w:bCs/>
          <w:sz w:val="28"/>
          <w:szCs w:val="28"/>
        </w:rPr>
      </w:pPr>
      <w:r w:rsidRPr="000348F3">
        <w:rPr>
          <w:rFonts w:ascii="Times New Roman" w:hAnsi="Times New Roman" w:cs="Times New Roman"/>
          <w:b/>
          <w:bCs/>
          <w:sz w:val="28"/>
          <w:szCs w:val="28"/>
        </w:rPr>
        <w:t>INTRODUCTION</w:t>
      </w:r>
    </w:p>
    <w:p w14:paraId="450C2096" w14:textId="4D5D4697" w:rsidR="000348F3" w:rsidRPr="000348F3" w:rsidRDefault="000348F3" w:rsidP="000348F3">
      <w:pPr>
        <w:jc w:val="both"/>
        <w:rPr>
          <w:rFonts w:ascii="Times New Roman" w:hAnsi="Times New Roman" w:cs="Times New Roman"/>
          <w:sz w:val="28"/>
          <w:szCs w:val="28"/>
        </w:rPr>
      </w:pPr>
    </w:p>
    <w:p w14:paraId="7D4B0244" w14:textId="77777777" w:rsidR="000348F3" w:rsidRPr="000348F3" w:rsidRDefault="000348F3" w:rsidP="000348F3">
      <w:pPr>
        <w:jc w:val="both"/>
        <w:rPr>
          <w:rFonts w:ascii="Times New Roman" w:hAnsi="Times New Roman" w:cs="Times New Roman"/>
          <w:b/>
          <w:bCs/>
          <w:sz w:val="28"/>
          <w:szCs w:val="28"/>
        </w:rPr>
      </w:pPr>
      <w:r w:rsidRPr="000348F3">
        <w:rPr>
          <w:rFonts w:ascii="Times New Roman" w:hAnsi="Times New Roman" w:cs="Times New Roman"/>
          <w:b/>
          <w:bCs/>
          <w:sz w:val="28"/>
          <w:szCs w:val="28"/>
        </w:rPr>
        <w:t>1.1 Overview of Heart Disease</w:t>
      </w:r>
    </w:p>
    <w:p w14:paraId="41A2DA7F" w14:textId="77777777" w:rsidR="000348F3" w:rsidRP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t>Heart disease, also known as cardiovascular disease (CVD), is one of the leading causes of mortality worldwide. It encompasses a range of medical conditions that affect the heart and blood vessels, including coronary artery disease, heart failure, arrhythmias, and congenital heart defects. According to global health statistics, millions of people lose their lives every year due to heart-related complications, making it a critical area of concern for healthcare systems across the globe.</w:t>
      </w:r>
    </w:p>
    <w:p w14:paraId="1FA51447" w14:textId="77777777" w:rsidR="000348F3" w:rsidRP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t>The primary cause of heart disease is often linked to the narrowing or blockage of blood vessels due to the accumulation of fatty deposits, known as plaques. This condition, called atherosclerosis, restricts blood flow to the heart and can lead to severe complications such as heart attacks and strokes. Other contributing factors include high blood pressure, high cholesterol levels, diabetes, obesity, smoking, lack of physical activity, and genetic predisposition.</w:t>
      </w:r>
    </w:p>
    <w:p w14:paraId="1B07AEFA" w14:textId="77777777" w:rsidR="000348F3" w:rsidRP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t>In recent years, the increasing prevalence of sedentary lifestyles, unhealthy dietary habits, and stress has significantly contributed to the rise in heart disease cases. Early detection and prevention are crucial in reducing the mortality rate associated with cardiovascular conditions. Traditional diagnostic methods rely heavily on clinical expertise and medical tests, which may be time-consuming and sometimes inaccessible in remote or underdeveloped regions.</w:t>
      </w:r>
    </w:p>
    <w:p w14:paraId="10D075BB" w14:textId="77777777" w:rsidR="000348F3" w:rsidRP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t xml:space="preserve">With advancements in technology, the integration of machine learning and data-driven approaches has opened new possibilities for early diagnosis and prediction of heart disease. By </w:t>
      </w:r>
      <w:proofErr w:type="spellStart"/>
      <w:r w:rsidRPr="000348F3">
        <w:rPr>
          <w:rFonts w:ascii="Times New Roman" w:hAnsi="Times New Roman" w:cs="Times New Roman"/>
          <w:sz w:val="28"/>
          <w:szCs w:val="28"/>
        </w:rPr>
        <w:t>analyzing</w:t>
      </w:r>
      <w:proofErr w:type="spellEnd"/>
      <w:r w:rsidRPr="000348F3">
        <w:rPr>
          <w:rFonts w:ascii="Times New Roman" w:hAnsi="Times New Roman" w:cs="Times New Roman"/>
          <w:sz w:val="28"/>
          <w:szCs w:val="28"/>
        </w:rPr>
        <w:t xml:space="preserve"> patient data and identifying patterns, machine learning models can assist healthcare professionals in making accurate and timely decisions. This project focuses on leveraging such technologies to develop an intelligent system capable of predicting the likelihood of heart disease based on clinical parameters.</w:t>
      </w:r>
    </w:p>
    <w:p w14:paraId="2841304C" w14:textId="655A1ED2" w:rsidR="000348F3" w:rsidRPr="000348F3" w:rsidRDefault="000348F3" w:rsidP="000348F3">
      <w:pPr>
        <w:jc w:val="both"/>
        <w:rPr>
          <w:rFonts w:ascii="Times New Roman" w:hAnsi="Times New Roman" w:cs="Times New Roman"/>
          <w:sz w:val="28"/>
          <w:szCs w:val="28"/>
        </w:rPr>
      </w:pPr>
    </w:p>
    <w:p w14:paraId="67E69146" w14:textId="77777777" w:rsidR="000348F3" w:rsidRPr="000348F3" w:rsidRDefault="000348F3" w:rsidP="000348F3">
      <w:pPr>
        <w:jc w:val="both"/>
        <w:rPr>
          <w:rFonts w:ascii="Times New Roman" w:hAnsi="Times New Roman" w:cs="Times New Roman"/>
          <w:b/>
          <w:bCs/>
          <w:sz w:val="28"/>
          <w:szCs w:val="28"/>
        </w:rPr>
      </w:pPr>
      <w:r w:rsidRPr="000348F3">
        <w:rPr>
          <w:rFonts w:ascii="Times New Roman" w:hAnsi="Times New Roman" w:cs="Times New Roman"/>
          <w:b/>
          <w:bCs/>
          <w:sz w:val="28"/>
          <w:szCs w:val="28"/>
        </w:rPr>
        <w:t>1.2 Problem Statement</w:t>
      </w:r>
    </w:p>
    <w:p w14:paraId="13601714" w14:textId="77777777" w:rsidR="000348F3" w:rsidRP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t xml:space="preserve">Heart disease remains a major global health challenge due to its high prevalence, complexity, and the need for early detection. Despite advancements in medical science, many cases are diagnosed at later stages, reducing the effectiveness of treatment and increasing the risk of fatal outcomes. Traditional diagnostic </w:t>
      </w:r>
      <w:r w:rsidRPr="000348F3">
        <w:rPr>
          <w:rFonts w:ascii="Times New Roman" w:hAnsi="Times New Roman" w:cs="Times New Roman"/>
          <w:sz w:val="28"/>
          <w:szCs w:val="28"/>
        </w:rPr>
        <w:lastRenderedPageBreak/>
        <w:t>methods often require extensive medical tests, expert interpretation, and significant time, which may not always be feasible in resource-constrained environments.</w:t>
      </w:r>
    </w:p>
    <w:p w14:paraId="68621C46" w14:textId="77777777" w:rsidR="000348F3" w:rsidRP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t>One of the major challenges in heart disease prediction is the accurate analysis of multiple clinical parameters such as age, cholesterol levels, blood pressure, heart rate, and other physiological indicators. These parameters often exhibit complex relationships that are difficult to interpret using conventional statistical methods alone. Moreover, datasets used for prediction may contain noise, missing values, or imbalanced class distributions, which can lead to inaccurate predictions.</w:t>
      </w:r>
    </w:p>
    <w:p w14:paraId="16E3AA9C" w14:textId="77777777" w:rsidR="000348F3" w:rsidRP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t>Another significant issue is overfitting in machine learning models, where a model performs exceptionally well on training data but fails to generalize to unseen data. This results in misleading performance metrics and unreliable predictions in real-world scenarios. Ensuring that models are robust, generalizable, and free from data leakage is essential for building a reliable prediction system.</w:t>
      </w:r>
    </w:p>
    <w:p w14:paraId="3714DBD8" w14:textId="77777777" w:rsidR="000348F3" w:rsidRP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t>Therefore, the problem addressed in this project is to design and implement a machine learning-based system that can accurately predict the presence of heart disease while minimizing overfitting, handling data preprocessing challenges, and providing reliable performance across different datasets.</w:t>
      </w:r>
    </w:p>
    <w:p w14:paraId="3642B7A6" w14:textId="6D6B6F2C" w:rsidR="000348F3" w:rsidRPr="000348F3" w:rsidRDefault="000348F3" w:rsidP="000348F3">
      <w:pPr>
        <w:jc w:val="both"/>
        <w:rPr>
          <w:rFonts w:ascii="Times New Roman" w:hAnsi="Times New Roman" w:cs="Times New Roman"/>
          <w:sz w:val="28"/>
          <w:szCs w:val="28"/>
        </w:rPr>
      </w:pPr>
    </w:p>
    <w:p w14:paraId="388C2E67" w14:textId="77777777" w:rsidR="000348F3" w:rsidRPr="000348F3" w:rsidRDefault="000348F3" w:rsidP="000348F3">
      <w:pPr>
        <w:jc w:val="both"/>
        <w:rPr>
          <w:rFonts w:ascii="Times New Roman" w:hAnsi="Times New Roman" w:cs="Times New Roman"/>
          <w:b/>
          <w:bCs/>
          <w:sz w:val="28"/>
          <w:szCs w:val="28"/>
        </w:rPr>
      </w:pPr>
      <w:r w:rsidRPr="000348F3">
        <w:rPr>
          <w:rFonts w:ascii="Times New Roman" w:hAnsi="Times New Roman" w:cs="Times New Roman"/>
          <w:b/>
          <w:bCs/>
          <w:sz w:val="28"/>
          <w:szCs w:val="28"/>
        </w:rPr>
        <w:t>1.3 Objectives of the Project</w:t>
      </w:r>
    </w:p>
    <w:p w14:paraId="74DCE9C0" w14:textId="77777777" w:rsidR="000348F3" w:rsidRP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t>The primary objective of this project is to develop a robust and accurate machine learning model for predicting heart disease based on patient data. The system aims to assist healthcare professionals in early diagnosis and decision-making by providing predictive insights derived from data analysis.</w:t>
      </w:r>
    </w:p>
    <w:p w14:paraId="5A005DC3" w14:textId="77777777" w:rsidR="000348F3" w:rsidRP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t>The specific objectives of the project are as follows:</w:t>
      </w:r>
    </w:p>
    <w:p w14:paraId="5B19FB26" w14:textId="77777777" w:rsidR="000348F3" w:rsidRPr="000348F3" w:rsidRDefault="000348F3" w:rsidP="000348F3">
      <w:pPr>
        <w:numPr>
          <w:ilvl w:val="0"/>
          <w:numId w:val="1"/>
        </w:numPr>
        <w:jc w:val="both"/>
        <w:rPr>
          <w:rFonts w:ascii="Times New Roman" w:hAnsi="Times New Roman" w:cs="Times New Roman"/>
          <w:sz w:val="28"/>
          <w:szCs w:val="28"/>
        </w:rPr>
      </w:pPr>
      <w:r w:rsidRPr="000348F3">
        <w:rPr>
          <w:rFonts w:ascii="Times New Roman" w:hAnsi="Times New Roman" w:cs="Times New Roman"/>
          <w:sz w:val="28"/>
          <w:szCs w:val="28"/>
        </w:rPr>
        <w:t xml:space="preserve">To </w:t>
      </w:r>
      <w:proofErr w:type="spellStart"/>
      <w:r w:rsidRPr="000348F3">
        <w:rPr>
          <w:rFonts w:ascii="Times New Roman" w:hAnsi="Times New Roman" w:cs="Times New Roman"/>
          <w:sz w:val="28"/>
          <w:szCs w:val="28"/>
        </w:rPr>
        <w:t>analyze</w:t>
      </w:r>
      <w:proofErr w:type="spellEnd"/>
      <w:r w:rsidRPr="000348F3">
        <w:rPr>
          <w:rFonts w:ascii="Times New Roman" w:hAnsi="Times New Roman" w:cs="Times New Roman"/>
          <w:sz w:val="28"/>
          <w:szCs w:val="28"/>
        </w:rPr>
        <w:t xml:space="preserve"> and understand the characteristics of heart disease datasets, including feature distributions, correlations, and patterns.</w:t>
      </w:r>
    </w:p>
    <w:p w14:paraId="0EC4BD92" w14:textId="77777777" w:rsidR="000348F3" w:rsidRPr="000348F3" w:rsidRDefault="000348F3" w:rsidP="000348F3">
      <w:pPr>
        <w:numPr>
          <w:ilvl w:val="0"/>
          <w:numId w:val="1"/>
        </w:numPr>
        <w:jc w:val="both"/>
        <w:rPr>
          <w:rFonts w:ascii="Times New Roman" w:hAnsi="Times New Roman" w:cs="Times New Roman"/>
          <w:sz w:val="28"/>
          <w:szCs w:val="28"/>
        </w:rPr>
      </w:pPr>
      <w:r w:rsidRPr="000348F3">
        <w:rPr>
          <w:rFonts w:ascii="Times New Roman" w:hAnsi="Times New Roman" w:cs="Times New Roman"/>
          <w:sz w:val="28"/>
          <w:szCs w:val="28"/>
        </w:rPr>
        <w:t>To perform data preprocessing steps such as handling missing values, removing noise, and scaling features to improve model performance.</w:t>
      </w:r>
    </w:p>
    <w:p w14:paraId="2CA93892" w14:textId="77777777" w:rsidR="000348F3" w:rsidRPr="000348F3" w:rsidRDefault="000348F3" w:rsidP="000348F3">
      <w:pPr>
        <w:numPr>
          <w:ilvl w:val="0"/>
          <w:numId w:val="1"/>
        </w:numPr>
        <w:jc w:val="both"/>
        <w:rPr>
          <w:rFonts w:ascii="Times New Roman" w:hAnsi="Times New Roman" w:cs="Times New Roman"/>
          <w:sz w:val="28"/>
          <w:szCs w:val="28"/>
        </w:rPr>
      </w:pPr>
      <w:r w:rsidRPr="000348F3">
        <w:rPr>
          <w:rFonts w:ascii="Times New Roman" w:hAnsi="Times New Roman" w:cs="Times New Roman"/>
          <w:sz w:val="28"/>
          <w:szCs w:val="28"/>
        </w:rPr>
        <w:t>To implement exploratory data analysis (EDA) techniques including histograms, scatter plots, pair plots, and correlation heatmaps for better data understanding.</w:t>
      </w:r>
    </w:p>
    <w:p w14:paraId="72EC0B28" w14:textId="77777777" w:rsidR="000348F3" w:rsidRPr="000348F3" w:rsidRDefault="000348F3" w:rsidP="000348F3">
      <w:pPr>
        <w:numPr>
          <w:ilvl w:val="0"/>
          <w:numId w:val="1"/>
        </w:numPr>
        <w:jc w:val="both"/>
        <w:rPr>
          <w:rFonts w:ascii="Times New Roman" w:hAnsi="Times New Roman" w:cs="Times New Roman"/>
          <w:sz w:val="28"/>
          <w:szCs w:val="28"/>
        </w:rPr>
      </w:pPr>
      <w:r w:rsidRPr="000348F3">
        <w:rPr>
          <w:rFonts w:ascii="Times New Roman" w:hAnsi="Times New Roman" w:cs="Times New Roman"/>
          <w:sz w:val="28"/>
          <w:szCs w:val="28"/>
        </w:rPr>
        <w:lastRenderedPageBreak/>
        <w:t xml:space="preserve">To develop multiple machine learning models such as Logistic Regression (with L1 and L2 regularization), Random Forest, </w:t>
      </w:r>
      <w:proofErr w:type="spellStart"/>
      <w:r w:rsidRPr="000348F3">
        <w:rPr>
          <w:rFonts w:ascii="Times New Roman" w:hAnsi="Times New Roman" w:cs="Times New Roman"/>
          <w:sz w:val="28"/>
          <w:szCs w:val="28"/>
        </w:rPr>
        <w:t>XGBoost</w:t>
      </w:r>
      <w:proofErr w:type="spellEnd"/>
      <w:r w:rsidRPr="000348F3">
        <w:rPr>
          <w:rFonts w:ascii="Times New Roman" w:hAnsi="Times New Roman" w:cs="Times New Roman"/>
          <w:sz w:val="28"/>
          <w:szCs w:val="28"/>
        </w:rPr>
        <w:t xml:space="preserve">, and </w:t>
      </w:r>
      <w:proofErr w:type="spellStart"/>
      <w:r w:rsidRPr="000348F3">
        <w:rPr>
          <w:rFonts w:ascii="Times New Roman" w:hAnsi="Times New Roman" w:cs="Times New Roman"/>
          <w:sz w:val="28"/>
          <w:szCs w:val="28"/>
        </w:rPr>
        <w:t>LightGBM</w:t>
      </w:r>
      <w:proofErr w:type="spellEnd"/>
      <w:r w:rsidRPr="000348F3">
        <w:rPr>
          <w:rFonts w:ascii="Times New Roman" w:hAnsi="Times New Roman" w:cs="Times New Roman"/>
          <w:sz w:val="28"/>
          <w:szCs w:val="28"/>
        </w:rPr>
        <w:t>.</w:t>
      </w:r>
    </w:p>
    <w:p w14:paraId="647500BB" w14:textId="77777777" w:rsidR="000348F3" w:rsidRPr="000348F3" w:rsidRDefault="000348F3" w:rsidP="000348F3">
      <w:pPr>
        <w:numPr>
          <w:ilvl w:val="0"/>
          <w:numId w:val="1"/>
        </w:numPr>
        <w:jc w:val="both"/>
        <w:rPr>
          <w:rFonts w:ascii="Times New Roman" w:hAnsi="Times New Roman" w:cs="Times New Roman"/>
          <w:sz w:val="28"/>
          <w:szCs w:val="28"/>
        </w:rPr>
      </w:pPr>
      <w:r w:rsidRPr="000348F3">
        <w:rPr>
          <w:rFonts w:ascii="Times New Roman" w:hAnsi="Times New Roman" w:cs="Times New Roman"/>
          <w:sz w:val="28"/>
          <w:szCs w:val="28"/>
        </w:rPr>
        <w:t>To address overfitting issues using regularization techniques like Lasso (L1) and Ridge (L2).</w:t>
      </w:r>
    </w:p>
    <w:p w14:paraId="77A9E1DE" w14:textId="77777777" w:rsidR="000348F3" w:rsidRPr="000348F3" w:rsidRDefault="000348F3" w:rsidP="000348F3">
      <w:pPr>
        <w:numPr>
          <w:ilvl w:val="0"/>
          <w:numId w:val="1"/>
        </w:numPr>
        <w:jc w:val="both"/>
        <w:rPr>
          <w:rFonts w:ascii="Times New Roman" w:hAnsi="Times New Roman" w:cs="Times New Roman"/>
          <w:sz w:val="28"/>
          <w:szCs w:val="28"/>
        </w:rPr>
      </w:pPr>
      <w:r w:rsidRPr="000348F3">
        <w:rPr>
          <w:rFonts w:ascii="Times New Roman" w:hAnsi="Times New Roman" w:cs="Times New Roman"/>
          <w:sz w:val="28"/>
          <w:szCs w:val="28"/>
        </w:rPr>
        <w:t>To evaluate model performance using metrics such as accuracy, precision, recall, F1-score, and confusion matrix.</w:t>
      </w:r>
    </w:p>
    <w:p w14:paraId="4B4AFCFB" w14:textId="77777777" w:rsidR="000348F3" w:rsidRPr="000348F3" w:rsidRDefault="000348F3" w:rsidP="000348F3">
      <w:pPr>
        <w:numPr>
          <w:ilvl w:val="0"/>
          <w:numId w:val="1"/>
        </w:numPr>
        <w:jc w:val="both"/>
        <w:rPr>
          <w:rFonts w:ascii="Times New Roman" w:hAnsi="Times New Roman" w:cs="Times New Roman"/>
          <w:sz w:val="28"/>
          <w:szCs w:val="28"/>
        </w:rPr>
      </w:pPr>
      <w:r w:rsidRPr="000348F3">
        <w:rPr>
          <w:rFonts w:ascii="Times New Roman" w:hAnsi="Times New Roman" w:cs="Times New Roman"/>
          <w:sz w:val="28"/>
          <w:szCs w:val="28"/>
        </w:rPr>
        <w:t>To apply cross-validation techniques to ensure model generalization and reliability.</w:t>
      </w:r>
    </w:p>
    <w:p w14:paraId="16D8026D" w14:textId="77777777" w:rsidR="000348F3" w:rsidRPr="000348F3" w:rsidRDefault="000348F3" w:rsidP="000348F3">
      <w:pPr>
        <w:numPr>
          <w:ilvl w:val="0"/>
          <w:numId w:val="1"/>
        </w:numPr>
        <w:jc w:val="both"/>
        <w:rPr>
          <w:rFonts w:ascii="Times New Roman" w:hAnsi="Times New Roman" w:cs="Times New Roman"/>
          <w:sz w:val="28"/>
          <w:szCs w:val="28"/>
        </w:rPr>
      </w:pPr>
      <w:r w:rsidRPr="000348F3">
        <w:rPr>
          <w:rFonts w:ascii="Times New Roman" w:hAnsi="Times New Roman" w:cs="Times New Roman"/>
          <w:sz w:val="28"/>
          <w:szCs w:val="28"/>
        </w:rPr>
        <w:t>To compare the performance of different models and select the best-performing model.</w:t>
      </w:r>
    </w:p>
    <w:p w14:paraId="77E1CFE2" w14:textId="77777777" w:rsidR="000348F3" w:rsidRPr="000348F3" w:rsidRDefault="000348F3" w:rsidP="000348F3">
      <w:pPr>
        <w:numPr>
          <w:ilvl w:val="0"/>
          <w:numId w:val="1"/>
        </w:numPr>
        <w:jc w:val="both"/>
        <w:rPr>
          <w:rFonts w:ascii="Times New Roman" w:hAnsi="Times New Roman" w:cs="Times New Roman"/>
          <w:sz w:val="28"/>
          <w:szCs w:val="28"/>
        </w:rPr>
      </w:pPr>
      <w:r w:rsidRPr="000348F3">
        <w:rPr>
          <w:rFonts w:ascii="Times New Roman" w:hAnsi="Times New Roman" w:cs="Times New Roman"/>
          <w:sz w:val="28"/>
          <w:szCs w:val="28"/>
        </w:rPr>
        <w:t>To integrate the trained model into a user-friendly web application using Flask.</w:t>
      </w:r>
    </w:p>
    <w:p w14:paraId="2CF10B76" w14:textId="77777777" w:rsidR="000348F3" w:rsidRPr="000348F3" w:rsidRDefault="000348F3" w:rsidP="000348F3">
      <w:pPr>
        <w:numPr>
          <w:ilvl w:val="0"/>
          <w:numId w:val="1"/>
        </w:numPr>
        <w:jc w:val="both"/>
        <w:rPr>
          <w:rFonts w:ascii="Times New Roman" w:hAnsi="Times New Roman" w:cs="Times New Roman"/>
          <w:sz w:val="28"/>
          <w:szCs w:val="28"/>
        </w:rPr>
      </w:pPr>
      <w:r w:rsidRPr="000348F3">
        <w:rPr>
          <w:rFonts w:ascii="Times New Roman" w:hAnsi="Times New Roman" w:cs="Times New Roman"/>
          <w:sz w:val="28"/>
          <w:szCs w:val="28"/>
        </w:rPr>
        <w:t>To enable manual input prediction through a graphical user interface for real-time analysis.</w:t>
      </w:r>
    </w:p>
    <w:p w14:paraId="3651792C" w14:textId="4D94ED22" w:rsidR="000348F3" w:rsidRPr="000348F3" w:rsidRDefault="000348F3" w:rsidP="000348F3">
      <w:pPr>
        <w:jc w:val="both"/>
        <w:rPr>
          <w:rFonts w:ascii="Times New Roman" w:hAnsi="Times New Roman" w:cs="Times New Roman"/>
          <w:sz w:val="28"/>
          <w:szCs w:val="28"/>
        </w:rPr>
      </w:pPr>
    </w:p>
    <w:p w14:paraId="6EA25583" w14:textId="77777777" w:rsidR="000348F3" w:rsidRPr="000348F3" w:rsidRDefault="000348F3" w:rsidP="000348F3">
      <w:pPr>
        <w:jc w:val="both"/>
        <w:rPr>
          <w:rFonts w:ascii="Times New Roman" w:hAnsi="Times New Roman" w:cs="Times New Roman"/>
          <w:b/>
          <w:bCs/>
          <w:sz w:val="28"/>
          <w:szCs w:val="28"/>
        </w:rPr>
      </w:pPr>
      <w:r w:rsidRPr="000348F3">
        <w:rPr>
          <w:rFonts w:ascii="Times New Roman" w:hAnsi="Times New Roman" w:cs="Times New Roman"/>
          <w:b/>
          <w:bCs/>
          <w:sz w:val="28"/>
          <w:szCs w:val="28"/>
        </w:rPr>
        <w:t>1.4 Scope of the Project</w:t>
      </w:r>
    </w:p>
    <w:p w14:paraId="64B77C32" w14:textId="77777777" w:rsidR="000348F3" w:rsidRP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t>The scope of this project includes the development of a machine learning-based system for predicting heart disease using clinical data. The project focuses on data analysis, model development, evaluation, and deployment within a controlled environment.</w:t>
      </w:r>
    </w:p>
    <w:p w14:paraId="6E2482DF" w14:textId="77777777" w:rsidR="000348F3" w:rsidRP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t>The system is designed to work with structured datasets containing patient information such as age, sex, blood pressure, cholesterol levels, and other relevant features. It aims to provide a prediction output indicating whether a patient is at risk of heart disease.</w:t>
      </w:r>
    </w:p>
    <w:p w14:paraId="09BD96C2" w14:textId="77777777" w:rsidR="000348F3" w:rsidRP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t>The project also includes the development of a web-based interface using Flask, which allows users to input patient data and receive predictions. This enhances accessibility and usability, making the system suitable for demonstration and educational purposes.</w:t>
      </w:r>
    </w:p>
    <w:p w14:paraId="494D39C3" w14:textId="77777777" w:rsidR="000348F3" w:rsidRP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t>However, the scope of the project is limited to prediction and does not include real-time medical diagnosis or treatment recommendations. The system is intended to assist healthcare professionals and should not be used as a substitute for professional medical advice.</w:t>
      </w:r>
    </w:p>
    <w:p w14:paraId="32ADCAE7" w14:textId="77777777" w:rsidR="000348F3" w:rsidRP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lastRenderedPageBreak/>
        <w:t>Future enhancements may include integration with real-time health monitoring systems, incorporation of larger and more diverse datasets, and deployment on cloud platforms for wider accessibility.</w:t>
      </w:r>
    </w:p>
    <w:p w14:paraId="504DCA52" w14:textId="29243755" w:rsidR="000348F3" w:rsidRPr="000348F3" w:rsidRDefault="000348F3" w:rsidP="000348F3">
      <w:pPr>
        <w:jc w:val="both"/>
        <w:rPr>
          <w:rFonts w:ascii="Times New Roman" w:hAnsi="Times New Roman" w:cs="Times New Roman"/>
          <w:sz w:val="28"/>
          <w:szCs w:val="28"/>
        </w:rPr>
      </w:pPr>
    </w:p>
    <w:p w14:paraId="535793CA" w14:textId="77777777" w:rsidR="000348F3" w:rsidRPr="000348F3" w:rsidRDefault="000348F3" w:rsidP="000348F3">
      <w:pPr>
        <w:jc w:val="both"/>
        <w:rPr>
          <w:rFonts w:ascii="Times New Roman" w:hAnsi="Times New Roman" w:cs="Times New Roman"/>
          <w:b/>
          <w:bCs/>
          <w:sz w:val="28"/>
          <w:szCs w:val="28"/>
        </w:rPr>
      </w:pPr>
      <w:r w:rsidRPr="000348F3">
        <w:rPr>
          <w:rFonts w:ascii="Times New Roman" w:hAnsi="Times New Roman" w:cs="Times New Roman"/>
          <w:b/>
          <w:bCs/>
          <w:sz w:val="28"/>
          <w:szCs w:val="28"/>
        </w:rPr>
        <w:t>1.5 Motivation</w:t>
      </w:r>
    </w:p>
    <w:p w14:paraId="61CD8AB7" w14:textId="77777777" w:rsidR="000348F3" w:rsidRP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t>The motivation behind this project stems from the increasing impact of heart disease on global health and the need for early detection and prevention. Many individuals are unaware of their risk until symptoms become severe, highlighting the importance of predictive systems that can identify potential risks at an early stage.</w:t>
      </w:r>
    </w:p>
    <w:p w14:paraId="254F829F" w14:textId="77777777" w:rsidR="000348F3" w:rsidRP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t xml:space="preserve">The rapid growth of machine learning and artificial intelligence provides an opportunity to transform healthcare by enabling data-driven decision-making. By leveraging these technologies, it is possible to develop systems that can </w:t>
      </w:r>
      <w:proofErr w:type="spellStart"/>
      <w:r w:rsidRPr="000348F3">
        <w:rPr>
          <w:rFonts w:ascii="Times New Roman" w:hAnsi="Times New Roman" w:cs="Times New Roman"/>
          <w:sz w:val="28"/>
          <w:szCs w:val="28"/>
        </w:rPr>
        <w:t>analyze</w:t>
      </w:r>
      <w:proofErr w:type="spellEnd"/>
      <w:r w:rsidRPr="000348F3">
        <w:rPr>
          <w:rFonts w:ascii="Times New Roman" w:hAnsi="Times New Roman" w:cs="Times New Roman"/>
          <w:sz w:val="28"/>
          <w:szCs w:val="28"/>
        </w:rPr>
        <w:t xml:space="preserve"> large volumes of data and uncover patterns that may not be apparent through traditional methods.</w:t>
      </w:r>
    </w:p>
    <w:p w14:paraId="7652D611" w14:textId="77777777" w:rsidR="000348F3" w:rsidRP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t>Another key motivation is the need to address challenges such as overfitting and data leakage in machine learning models. Ensuring that models are reliable and generalizable is critical for their adoption in real-world applications. This project focuses on implementing best practices in model development, including regularization and cross-validation, to achieve robust performance.</w:t>
      </w:r>
    </w:p>
    <w:p w14:paraId="62EB2EE1" w14:textId="77777777" w:rsidR="000348F3" w:rsidRP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t>Additionally, the project aims to bridge the gap between theoretical knowledge and practical implementation by developing a complete pipeline that includes data preprocessing, model training, evaluation, and deployment. This holistic approach enhances understanding and prepares for real-world applications in the field of machine learning and healthcare.</w:t>
      </w:r>
    </w:p>
    <w:p w14:paraId="73724C5F" w14:textId="5424F6FD" w:rsidR="000348F3" w:rsidRPr="000348F3" w:rsidRDefault="000348F3" w:rsidP="000348F3">
      <w:pPr>
        <w:jc w:val="both"/>
        <w:rPr>
          <w:rFonts w:ascii="Times New Roman" w:hAnsi="Times New Roman" w:cs="Times New Roman"/>
          <w:sz w:val="28"/>
          <w:szCs w:val="28"/>
        </w:rPr>
      </w:pPr>
    </w:p>
    <w:p w14:paraId="02E8C22A" w14:textId="77777777" w:rsidR="000348F3" w:rsidRPr="000348F3" w:rsidRDefault="000348F3" w:rsidP="000348F3">
      <w:pPr>
        <w:jc w:val="both"/>
        <w:rPr>
          <w:rFonts w:ascii="Times New Roman" w:hAnsi="Times New Roman" w:cs="Times New Roman"/>
          <w:b/>
          <w:bCs/>
          <w:sz w:val="28"/>
          <w:szCs w:val="28"/>
        </w:rPr>
      </w:pPr>
      <w:r w:rsidRPr="000348F3">
        <w:rPr>
          <w:rFonts w:ascii="Times New Roman" w:hAnsi="Times New Roman" w:cs="Times New Roman"/>
          <w:b/>
          <w:bCs/>
          <w:sz w:val="28"/>
          <w:szCs w:val="28"/>
        </w:rPr>
        <w:t>1.6 Organization of the Report</w:t>
      </w:r>
    </w:p>
    <w:p w14:paraId="366D7D3B" w14:textId="77777777" w:rsidR="000348F3" w:rsidRP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t>This report is organized into multiple chapters to provide a structured and comprehensive understanding of the project.</w:t>
      </w:r>
    </w:p>
    <w:p w14:paraId="216A0E37" w14:textId="77777777" w:rsidR="000348F3" w:rsidRPr="000348F3" w:rsidRDefault="000348F3" w:rsidP="000348F3">
      <w:pPr>
        <w:numPr>
          <w:ilvl w:val="0"/>
          <w:numId w:val="2"/>
        </w:numPr>
        <w:jc w:val="both"/>
        <w:rPr>
          <w:rFonts w:ascii="Times New Roman" w:hAnsi="Times New Roman" w:cs="Times New Roman"/>
          <w:sz w:val="28"/>
          <w:szCs w:val="28"/>
        </w:rPr>
      </w:pPr>
      <w:r w:rsidRPr="000348F3">
        <w:rPr>
          <w:rFonts w:ascii="Times New Roman" w:hAnsi="Times New Roman" w:cs="Times New Roman"/>
          <w:b/>
          <w:bCs/>
          <w:sz w:val="28"/>
          <w:szCs w:val="28"/>
        </w:rPr>
        <w:t>Chapter 1: Introduction</w:t>
      </w:r>
      <w:r w:rsidRPr="000348F3">
        <w:rPr>
          <w:rFonts w:ascii="Times New Roman" w:hAnsi="Times New Roman" w:cs="Times New Roman"/>
          <w:sz w:val="28"/>
          <w:szCs w:val="28"/>
        </w:rPr>
        <w:t xml:space="preserve"> provides an overview of heart disease, defines the problem statement, outlines the objectives, scope, and motivation of the project, and describes the organization of the report.</w:t>
      </w:r>
    </w:p>
    <w:p w14:paraId="7CB00CEC" w14:textId="77777777" w:rsidR="000348F3" w:rsidRPr="000348F3" w:rsidRDefault="000348F3" w:rsidP="000348F3">
      <w:pPr>
        <w:numPr>
          <w:ilvl w:val="0"/>
          <w:numId w:val="2"/>
        </w:numPr>
        <w:jc w:val="both"/>
        <w:rPr>
          <w:rFonts w:ascii="Times New Roman" w:hAnsi="Times New Roman" w:cs="Times New Roman"/>
          <w:sz w:val="28"/>
          <w:szCs w:val="28"/>
        </w:rPr>
      </w:pPr>
      <w:r w:rsidRPr="000348F3">
        <w:rPr>
          <w:rFonts w:ascii="Times New Roman" w:hAnsi="Times New Roman" w:cs="Times New Roman"/>
          <w:b/>
          <w:bCs/>
          <w:sz w:val="28"/>
          <w:szCs w:val="28"/>
        </w:rPr>
        <w:t>Chapter 2: Literature Review</w:t>
      </w:r>
      <w:r w:rsidRPr="000348F3">
        <w:rPr>
          <w:rFonts w:ascii="Times New Roman" w:hAnsi="Times New Roman" w:cs="Times New Roman"/>
          <w:sz w:val="28"/>
          <w:szCs w:val="28"/>
        </w:rPr>
        <w:t xml:space="preserve"> discusses existing research and studies related to heart disease prediction using machine learning techniques, highlighting their methodologies and limitations.</w:t>
      </w:r>
    </w:p>
    <w:p w14:paraId="08ECBBBD" w14:textId="77777777" w:rsidR="000348F3" w:rsidRPr="000348F3" w:rsidRDefault="000348F3" w:rsidP="000348F3">
      <w:pPr>
        <w:numPr>
          <w:ilvl w:val="0"/>
          <w:numId w:val="2"/>
        </w:numPr>
        <w:jc w:val="both"/>
        <w:rPr>
          <w:rFonts w:ascii="Times New Roman" w:hAnsi="Times New Roman" w:cs="Times New Roman"/>
          <w:sz w:val="28"/>
          <w:szCs w:val="28"/>
        </w:rPr>
      </w:pPr>
      <w:r w:rsidRPr="000348F3">
        <w:rPr>
          <w:rFonts w:ascii="Times New Roman" w:hAnsi="Times New Roman" w:cs="Times New Roman"/>
          <w:b/>
          <w:bCs/>
          <w:sz w:val="28"/>
          <w:szCs w:val="28"/>
        </w:rPr>
        <w:lastRenderedPageBreak/>
        <w:t>Chapter 3: System Analysis</w:t>
      </w:r>
      <w:r w:rsidRPr="000348F3">
        <w:rPr>
          <w:rFonts w:ascii="Times New Roman" w:hAnsi="Times New Roman" w:cs="Times New Roman"/>
          <w:sz w:val="28"/>
          <w:szCs w:val="28"/>
        </w:rPr>
        <w:t xml:space="preserve"> examines the existing systems, their disadvantages, and the proposed system along with its advantages and feasibility analysis.</w:t>
      </w:r>
    </w:p>
    <w:p w14:paraId="7CEAFAD4" w14:textId="77777777" w:rsidR="000348F3" w:rsidRPr="000348F3" w:rsidRDefault="000348F3" w:rsidP="000348F3">
      <w:pPr>
        <w:numPr>
          <w:ilvl w:val="0"/>
          <w:numId w:val="2"/>
        </w:numPr>
        <w:jc w:val="both"/>
        <w:rPr>
          <w:rFonts w:ascii="Times New Roman" w:hAnsi="Times New Roman" w:cs="Times New Roman"/>
          <w:sz w:val="28"/>
          <w:szCs w:val="28"/>
        </w:rPr>
      </w:pPr>
      <w:r w:rsidRPr="000348F3">
        <w:rPr>
          <w:rFonts w:ascii="Times New Roman" w:hAnsi="Times New Roman" w:cs="Times New Roman"/>
          <w:b/>
          <w:bCs/>
          <w:sz w:val="28"/>
          <w:szCs w:val="28"/>
        </w:rPr>
        <w:t>Chapter 4: Dataset and Preprocessing</w:t>
      </w:r>
      <w:r w:rsidRPr="000348F3">
        <w:rPr>
          <w:rFonts w:ascii="Times New Roman" w:hAnsi="Times New Roman" w:cs="Times New Roman"/>
          <w:sz w:val="28"/>
          <w:szCs w:val="28"/>
        </w:rPr>
        <w:t xml:space="preserve"> </w:t>
      </w:r>
      <w:proofErr w:type="gramStart"/>
      <w:r w:rsidRPr="000348F3">
        <w:rPr>
          <w:rFonts w:ascii="Times New Roman" w:hAnsi="Times New Roman" w:cs="Times New Roman"/>
          <w:sz w:val="28"/>
          <w:szCs w:val="28"/>
        </w:rPr>
        <w:t>describes</w:t>
      </w:r>
      <w:proofErr w:type="gramEnd"/>
      <w:r w:rsidRPr="000348F3">
        <w:rPr>
          <w:rFonts w:ascii="Times New Roman" w:hAnsi="Times New Roman" w:cs="Times New Roman"/>
          <w:sz w:val="28"/>
          <w:szCs w:val="28"/>
        </w:rPr>
        <w:t xml:space="preserve"> the dataset used in the project, including feature details, data cleaning methods, and exploratory data analysis.</w:t>
      </w:r>
    </w:p>
    <w:p w14:paraId="5DA5878E" w14:textId="77777777" w:rsidR="000348F3" w:rsidRPr="000348F3" w:rsidRDefault="000348F3" w:rsidP="000348F3">
      <w:pPr>
        <w:numPr>
          <w:ilvl w:val="0"/>
          <w:numId w:val="2"/>
        </w:numPr>
        <w:jc w:val="both"/>
        <w:rPr>
          <w:rFonts w:ascii="Times New Roman" w:hAnsi="Times New Roman" w:cs="Times New Roman"/>
          <w:sz w:val="28"/>
          <w:szCs w:val="28"/>
        </w:rPr>
      </w:pPr>
      <w:r w:rsidRPr="000348F3">
        <w:rPr>
          <w:rFonts w:ascii="Times New Roman" w:hAnsi="Times New Roman" w:cs="Times New Roman"/>
          <w:b/>
          <w:bCs/>
          <w:sz w:val="28"/>
          <w:szCs w:val="28"/>
        </w:rPr>
        <w:t>Chapter 5: Methodology</w:t>
      </w:r>
      <w:r w:rsidRPr="000348F3">
        <w:rPr>
          <w:rFonts w:ascii="Times New Roman" w:hAnsi="Times New Roman" w:cs="Times New Roman"/>
          <w:sz w:val="28"/>
          <w:szCs w:val="28"/>
        </w:rPr>
        <w:t xml:space="preserve"> explains the machine learning workflow, model selection, regularization techniques, and strategies used to prevent overfitting.</w:t>
      </w:r>
    </w:p>
    <w:p w14:paraId="324E4C32" w14:textId="77777777" w:rsidR="000348F3" w:rsidRPr="000348F3" w:rsidRDefault="000348F3" w:rsidP="000348F3">
      <w:pPr>
        <w:numPr>
          <w:ilvl w:val="0"/>
          <w:numId w:val="2"/>
        </w:numPr>
        <w:jc w:val="both"/>
        <w:rPr>
          <w:rFonts w:ascii="Times New Roman" w:hAnsi="Times New Roman" w:cs="Times New Roman"/>
          <w:sz w:val="28"/>
          <w:szCs w:val="28"/>
        </w:rPr>
      </w:pPr>
      <w:r w:rsidRPr="000348F3">
        <w:rPr>
          <w:rFonts w:ascii="Times New Roman" w:hAnsi="Times New Roman" w:cs="Times New Roman"/>
          <w:b/>
          <w:bCs/>
          <w:sz w:val="28"/>
          <w:szCs w:val="28"/>
        </w:rPr>
        <w:t>Chapter 6: Model Implementation</w:t>
      </w:r>
      <w:r w:rsidRPr="000348F3">
        <w:rPr>
          <w:rFonts w:ascii="Times New Roman" w:hAnsi="Times New Roman" w:cs="Times New Roman"/>
          <w:sz w:val="28"/>
          <w:szCs w:val="28"/>
        </w:rPr>
        <w:t xml:space="preserve"> details the implementation of various machine learning models and the techniques used for training and optimization.</w:t>
      </w:r>
    </w:p>
    <w:p w14:paraId="00CDEC71" w14:textId="77777777" w:rsidR="000348F3" w:rsidRPr="000348F3" w:rsidRDefault="000348F3" w:rsidP="000348F3">
      <w:pPr>
        <w:numPr>
          <w:ilvl w:val="0"/>
          <w:numId w:val="2"/>
        </w:numPr>
        <w:jc w:val="both"/>
        <w:rPr>
          <w:rFonts w:ascii="Times New Roman" w:hAnsi="Times New Roman" w:cs="Times New Roman"/>
          <w:sz w:val="28"/>
          <w:szCs w:val="28"/>
        </w:rPr>
      </w:pPr>
      <w:r w:rsidRPr="000348F3">
        <w:rPr>
          <w:rFonts w:ascii="Times New Roman" w:hAnsi="Times New Roman" w:cs="Times New Roman"/>
          <w:b/>
          <w:bCs/>
          <w:sz w:val="28"/>
          <w:szCs w:val="28"/>
        </w:rPr>
        <w:t>Chapter 7: Results and Evaluation</w:t>
      </w:r>
      <w:r w:rsidRPr="000348F3">
        <w:rPr>
          <w:rFonts w:ascii="Times New Roman" w:hAnsi="Times New Roman" w:cs="Times New Roman"/>
          <w:sz w:val="28"/>
          <w:szCs w:val="28"/>
        </w:rPr>
        <w:t xml:space="preserve"> </w:t>
      </w:r>
      <w:proofErr w:type="gramStart"/>
      <w:r w:rsidRPr="000348F3">
        <w:rPr>
          <w:rFonts w:ascii="Times New Roman" w:hAnsi="Times New Roman" w:cs="Times New Roman"/>
          <w:sz w:val="28"/>
          <w:szCs w:val="28"/>
        </w:rPr>
        <w:t>presents</w:t>
      </w:r>
      <w:proofErr w:type="gramEnd"/>
      <w:r w:rsidRPr="000348F3">
        <w:rPr>
          <w:rFonts w:ascii="Times New Roman" w:hAnsi="Times New Roman" w:cs="Times New Roman"/>
          <w:sz w:val="28"/>
          <w:szCs w:val="28"/>
        </w:rPr>
        <w:t xml:space="preserve"> the performance metrics, confusion matrix analysis, cross-validation results, and comparison of models.</w:t>
      </w:r>
    </w:p>
    <w:p w14:paraId="76F44918" w14:textId="77777777" w:rsidR="000348F3" w:rsidRPr="000348F3" w:rsidRDefault="000348F3" w:rsidP="000348F3">
      <w:pPr>
        <w:numPr>
          <w:ilvl w:val="0"/>
          <w:numId w:val="2"/>
        </w:numPr>
        <w:jc w:val="both"/>
        <w:rPr>
          <w:rFonts w:ascii="Times New Roman" w:hAnsi="Times New Roman" w:cs="Times New Roman"/>
          <w:sz w:val="28"/>
          <w:szCs w:val="28"/>
        </w:rPr>
      </w:pPr>
      <w:r w:rsidRPr="000348F3">
        <w:rPr>
          <w:rFonts w:ascii="Times New Roman" w:hAnsi="Times New Roman" w:cs="Times New Roman"/>
          <w:b/>
          <w:bCs/>
          <w:sz w:val="28"/>
          <w:szCs w:val="28"/>
        </w:rPr>
        <w:t>Chapter 8: System Design and Implementation</w:t>
      </w:r>
      <w:r w:rsidRPr="000348F3">
        <w:rPr>
          <w:rFonts w:ascii="Times New Roman" w:hAnsi="Times New Roman" w:cs="Times New Roman"/>
          <w:sz w:val="28"/>
          <w:szCs w:val="28"/>
        </w:rPr>
        <w:t xml:space="preserve"> </w:t>
      </w:r>
      <w:proofErr w:type="gramStart"/>
      <w:r w:rsidRPr="000348F3">
        <w:rPr>
          <w:rFonts w:ascii="Times New Roman" w:hAnsi="Times New Roman" w:cs="Times New Roman"/>
          <w:sz w:val="28"/>
          <w:szCs w:val="28"/>
        </w:rPr>
        <w:t>describes</w:t>
      </w:r>
      <w:proofErr w:type="gramEnd"/>
      <w:r w:rsidRPr="000348F3">
        <w:rPr>
          <w:rFonts w:ascii="Times New Roman" w:hAnsi="Times New Roman" w:cs="Times New Roman"/>
          <w:sz w:val="28"/>
          <w:szCs w:val="28"/>
        </w:rPr>
        <w:t xml:space="preserve"> the architecture of the system, including backend and frontend development, authentication mechanisms, and model integration.</w:t>
      </w:r>
    </w:p>
    <w:p w14:paraId="14A517B5" w14:textId="77777777" w:rsidR="000348F3" w:rsidRPr="000348F3" w:rsidRDefault="000348F3" w:rsidP="000348F3">
      <w:pPr>
        <w:numPr>
          <w:ilvl w:val="0"/>
          <w:numId w:val="2"/>
        </w:numPr>
        <w:jc w:val="both"/>
        <w:rPr>
          <w:rFonts w:ascii="Times New Roman" w:hAnsi="Times New Roman" w:cs="Times New Roman"/>
          <w:sz w:val="28"/>
          <w:szCs w:val="28"/>
        </w:rPr>
      </w:pPr>
      <w:r w:rsidRPr="000348F3">
        <w:rPr>
          <w:rFonts w:ascii="Times New Roman" w:hAnsi="Times New Roman" w:cs="Times New Roman"/>
          <w:b/>
          <w:bCs/>
          <w:sz w:val="28"/>
          <w:szCs w:val="28"/>
        </w:rPr>
        <w:t>Chapter 9: Deployment and Testing</w:t>
      </w:r>
      <w:r w:rsidRPr="000348F3">
        <w:rPr>
          <w:rFonts w:ascii="Times New Roman" w:hAnsi="Times New Roman" w:cs="Times New Roman"/>
          <w:sz w:val="28"/>
          <w:szCs w:val="28"/>
        </w:rPr>
        <w:t xml:space="preserve"> </w:t>
      </w:r>
      <w:proofErr w:type="gramStart"/>
      <w:r w:rsidRPr="000348F3">
        <w:rPr>
          <w:rFonts w:ascii="Times New Roman" w:hAnsi="Times New Roman" w:cs="Times New Roman"/>
          <w:sz w:val="28"/>
          <w:szCs w:val="28"/>
        </w:rPr>
        <w:t>covers</w:t>
      </w:r>
      <w:proofErr w:type="gramEnd"/>
      <w:r w:rsidRPr="000348F3">
        <w:rPr>
          <w:rFonts w:ascii="Times New Roman" w:hAnsi="Times New Roman" w:cs="Times New Roman"/>
          <w:sz w:val="28"/>
          <w:szCs w:val="28"/>
        </w:rPr>
        <w:t xml:space="preserve"> the deployment process, testing methodologies, and performance evaluation of the system.</w:t>
      </w:r>
    </w:p>
    <w:p w14:paraId="1C8B2EAF" w14:textId="77777777" w:rsidR="000348F3" w:rsidRPr="000348F3" w:rsidRDefault="000348F3" w:rsidP="000348F3">
      <w:pPr>
        <w:numPr>
          <w:ilvl w:val="0"/>
          <w:numId w:val="2"/>
        </w:numPr>
        <w:jc w:val="both"/>
        <w:rPr>
          <w:rFonts w:ascii="Times New Roman" w:hAnsi="Times New Roman" w:cs="Times New Roman"/>
          <w:sz w:val="28"/>
          <w:szCs w:val="28"/>
        </w:rPr>
      </w:pPr>
      <w:r w:rsidRPr="000348F3">
        <w:rPr>
          <w:rFonts w:ascii="Times New Roman" w:hAnsi="Times New Roman" w:cs="Times New Roman"/>
          <w:b/>
          <w:bCs/>
          <w:sz w:val="28"/>
          <w:szCs w:val="28"/>
        </w:rPr>
        <w:t>Chapter 10: Conclusion and Future Work</w:t>
      </w:r>
      <w:r w:rsidRPr="000348F3">
        <w:rPr>
          <w:rFonts w:ascii="Times New Roman" w:hAnsi="Times New Roman" w:cs="Times New Roman"/>
          <w:sz w:val="28"/>
          <w:szCs w:val="28"/>
        </w:rPr>
        <w:t xml:space="preserve"> </w:t>
      </w:r>
      <w:proofErr w:type="gramStart"/>
      <w:r w:rsidRPr="000348F3">
        <w:rPr>
          <w:rFonts w:ascii="Times New Roman" w:hAnsi="Times New Roman" w:cs="Times New Roman"/>
          <w:sz w:val="28"/>
          <w:szCs w:val="28"/>
        </w:rPr>
        <w:t>summarizes</w:t>
      </w:r>
      <w:proofErr w:type="gramEnd"/>
      <w:r w:rsidRPr="000348F3">
        <w:rPr>
          <w:rFonts w:ascii="Times New Roman" w:hAnsi="Times New Roman" w:cs="Times New Roman"/>
          <w:sz w:val="28"/>
          <w:szCs w:val="28"/>
        </w:rPr>
        <w:t xml:space="preserve"> the findings of the project and suggests potential improvements and future enhancements.</w:t>
      </w:r>
    </w:p>
    <w:p w14:paraId="228A9E55" w14:textId="77777777" w:rsidR="000348F3" w:rsidRPr="000348F3" w:rsidRDefault="000348F3" w:rsidP="000348F3">
      <w:pPr>
        <w:numPr>
          <w:ilvl w:val="0"/>
          <w:numId w:val="2"/>
        </w:numPr>
        <w:jc w:val="both"/>
        <w:rPr>
          <w:rFonts w:ascii="Times New Roman" w:hAnsi="Times New Roman" w:cs="Times New Roman"/>
          <w:sz w:val="28"/>
          <w:szCs w:val="28"/>
        </w:rPr>
      </w:pPr>
      <w:r w:rsidRPr="000348F3">
        <w:rPr>
          <w:rFonts w:ascii="Times New Roman" w:hAnsi="Times New Roman" w:cs="Times New Roman"/>
          <w:sz w:val="28"/>
          <w:szCs w:val="28"/>
        </w:rPr>
        <w:t xml:space="preserve">The report concludes with </w:t>
      </w:r>
      <w:r w:rsidRPr="000348F3">
        <w:rPr>
          <w:rFonts w:ascii="Times New Roman" w:hAnsi="Times New Roman" w:cs="Times New Roman"/>
          <w:b/>
          <w:bCs/>
          <w:sz w:val="28"/>
          <w:szCs w:val="28"/>
        </w:rPr>
        <w:t>References</w:t>
      </w:r>
      <w:r w:rsidRPr="000348F3">
        <w:rPr>
          <w:rFonts w:ascii="Times New Roman" w:hAnsi="Times New Roman" w:cs="Times New Roman"/>
          <w:sz w:val="28"/>
          <w:szCs w:val="28"/>
        </w:rPr>
        <w:t xml:space="preserve"> and </w:t>
      </w:r>
      <w:r w:rsidRPr="000348F3">
        <w:rPr>
          <w:rFonts w:ascii="Times New Roman" w:hAnsi="Times New Roman" w:cs="Times New Roman"/>
          <w:b/>
          <w:bCs/>
          <w:sz w:val="28"/>
          <w:szCs w:val="28"/>
        </w:rPr>
        <w:t>Appendices</w:t>
      </w:r>
      <w:r w:rsidRPr="000348F3">
        <w:rPr>
          <w:rFonts w:ascii="Times New Roman" w:hAnsi="Times New Roman" w:cs="Times New Roman"/>
          <w:sz w:val="28"/>
          <w:szCs w:val="28"/>
        </w:rPr>
        <w:t>, which include additional details such as source code, dataset information, and screenshots.</w:t>
      </w:r>
    </w:p>
    <w:p w14:paraId="3AE8E38B" w14:textId="6DAE55F8" w:rsidR="000348F3" w:rsidRPr="000348F3" w:rsidRDefault="000348F3" w:rsidP="000348F3">
      <w:pPr>
        <w:jc w:val="both"/>
        <w:rPr>
          <w:rFonts w:ascii="Times New Roman" w:hAnsi="Times New Roman" w:cs="Times New Roman"/>
          <w:sz w:val="28"/>
          <w:szCs w:val="28"/>
        </w:rPr>
      </w:pPr>
    </w:p>
    <w:p w14:paraId="370D5FB1" w14:textId="77777777" w:rsidR="0066337E" w:rsidRDefault="0066337E" w:rsidP="000348F3">
      <w:pPr>
        <w:jc w:val="both"/>
        <w:rPr>
          <w:rFonts w:ascii="Times New Roman" w:hAnsi="Times New Roman" w:cs="Times New Roman"/>
          <w:sz w:val="28"/>
          <w:szCs w:val="28"/>
        </w:rPr>
      </w:pPr>
    </w:p>
    <w:p w14:paraId="170CED30" w14:textId="77777777" w:rsidR="000348F3" w:rsidRDefault="000348F3" w:rsidP="000348F3">
      <w:pPr>
        <w:jc w:val="both"/>
        <w:rPr>
          <w:rFonts w:ascii="Times New Roman" w:hAnsi="Times New Roman" w:cs="Times New Roman"/>
          <w:sz w:val="28"/>
          <w:szCs w:val="28"/>
        </w:rPr>
      </w:pPr>
    </w:p>
    <w:p w14:paraId="5E0198ED" w14:textId="77777777" w:rsidR="000348F3" w:rsidRDefault="000348F3" w:rsidP="000348F3">
      <w:pPr>
        <w:jc w:val="both"/>
        <w:rPr>
          <w:rFonts w:ascii="Times New Roman" w:hAnsi="Times New Roman" w:cs="Times New Roman"/>
          <w:sz w:val="28"/>
          <w:szCs w:val="28"/>
        </w:rPr>
      </w:pPr>
    </w:p>
    <w:p w14:paraId="10676E93" w14:textId="77777777" w:rsidR="000348F3" w:rsidRDefault="000348F3" w:rsidP="000348F3">
      <w:pPr>
        <w:jc w:val="both"/>
        <w:rPr>
          <w:rFonts w:ascii="Times New Roman" w:hAnsi="Times New Roman" w:cs="Times New Roman"/>
          <w:sz w:val="28"/>
          <w:szCs w:val="28"/>
        </w:rPr>
      </w:pPr>
    </w:p>
    <w:p w14:paraId="6FB0A3F0" w14:textId="77777777" w:rsidR="000348F3" w:rsidRDefault="000348F3" w:rsidP="000348F3">
      <w:pPr>
        <w:jc w:val="both"/>
        <w:rPr>
          <w:rFonts w:ascii="Times New Roman" w:hAnsi="Times New Roman" w:cs="Times New Roman"/>
          <w:sz w:val="28"/>
          <w:szCs w:val="28"/>
        </w:rPr>
      </w:pPr>
    </w:p>
    <w:p w14:paraId="787C79BA" w14:textId="77777777" w:rsidR="000348F3" w:rsidRDefault="000348F3" w:rsidP="000348F3">
      <w:pPr>
        <w:jc w:val="both"/>
        <w:rPr>
          <w:rFonts w:ascii="Times New Roman" w:hAnsi="Times New Roman" w:cs="Times New Roman"/>
          <w:sz w:val="28"/>
          <w:szCs w:val="28"/>
        </w:rPr>
      </w:pPr>
    </w:p>
    <w:p w14:paraId="4F263DBB" w14:textId="6B327C5C" w:rsidR="000348F3" w:rsidRPr="000348F3" w:rsidRDefault="000348F3" w:rsidP="000348F3">
      <w:pPr>
        <w:jc w:val="center"/>
        <w:rPr>
          <w:rFonts w:ascii="Times New Roman" w:hAnsi="Times New Roman" w:cs="Times New Roman"/>
          <w:b/>
          <w:bCs/>
          <w:sz w:val="40"/>
          <w:szCs w:val="40"/>
        </w:rPr>
      </w:pPr>
      <w:r w:rsidRPr="000348F3">
        <w:rPr>
          <w:rFonts w:ascii="Times New Roman" w:hAnsi="Times New Roman" w:cs="Times New Roman"/>
          <w:b/>
          <w:bCs/>
          <w:sz w:val="40"/>
          <w:szCs w:val="40"/>
        </w:rPr>
        <w:lastRenderedPageBreak/>
        <w:t>CHAPTER 2</w:t>
      </w:r>
    </w:p>
    <w:p w14:paraId="31725129" w14:textId="4AF25EA8" w:rsidR="000348F3" w:rsidRPr="000348F3" w:rsidRDefault="000348F3" w:rsidP="000348F3">
      <w:pPr>
        <w:jc w:val="both"/>
        <w:rPr>
          <w:rFonts w:ascii="Times New Roman" w:hAnsi="Times New Roman" w:cs="Times New Roman"/>
          <w:b/>
          <w:bCs/>
          <w:sz w:val="28"/>
          <w:szCs w:val="28"/>
        </w:rPr>
      </w:pPr>
      <w:r w:rsidRPr="000348F3">
        <w:rPr>
          <w:rFonts w:ascii="Times New Roman" w:hAnsi="Times New Roman" w:cs="Times New Roman"/>
          <w:b/>
          <w:bCs/>
          <w:sz w:val="28"/>
          <w:szCs w:val="28"/>
        </w:rPr>
        <w:t>LITERATURE REVIEW</w:t>
      </w:r>
    </w:p>
    <w:p w14:paraId="09A062D2" w14:textId="59B9E0D0" w:rsidR="000348F3" w:rsidRPr="000348F3" w:rsidRDefault="000348F3" w:rsidP="000348F3">
      <w:pPr>
        <w:jc w:val="both"/>
        <w:rPr>
          <w:rFonts w:ascii="Times New Roman" w:hAnsi="Times New Roman" w:cs="Times New Roman"/>
          <w:sz w:val="28"/>
          <w:szCs w:val="28"/>
        </w:rPr>
      </w:pPr>
    </w:p>
    <w:p w14:paraId="68FBCC5B" w14:textId="77777777" w:rsidR="000348F3" w:rsidRPr="000348F3" w:rsidRDefault="000348F3" w:rsidP="000348F3">
      <w:pPr>
        <w:jc w:val="both"/>
        <w:rPr>
          <w:rFonts w:ascii="Times New Roman" w:hAnsi="Times New Roman" w:cs="Times New Roman"/>
          <w:b/>
          <w:bCs/>
          <w:sz w:val="28"/>
          <w:szCs w:val="28"/>
        </w:rPr>
      </w:pPr>
      <w:r w:rsidRPr="000348F3">
        <w:rPr>
          <w:rFonts w:ascii="Times New Roman" w:hAnsi="Times New Roman" w:cs="Times New Roman"/>
          <w:b/>
          <w:bCs/>
          <w:sz w:val="28"/>
          <w:szCs w:val="28"/>
        </w:rPr>
        <w:t>2.1 Introduction to Existing Research</w:t>
      </w:r>
    </w:p>
    <w:p w14:paraId="1EDBB67F" w14:textId="77777777" w:rsidR="000348F3" w:rsidRP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t xml:space="preserve">Heart disease prediction has been a widely researched domain due to its significant impact on global health. Over the past few decades, numerous studies have been conducted to identify effective methods for early detection and diagnosis of cardiovascular diseases. Initially, research in this area primarily relied on statistical methods and clinical expertise. Traditional approaches such as regression analysis, decision trees, and rule-based systems were used to </w:t>
      </w:r>
      <w:proofErr w:type="spellStart"/>
      <w:r w:rsidRPr="000348F3">
        <w:rPr>
          <w:rFonts w:ascii="Times New Roman" w:hAnsi="Times New Roman" w:cs="Times New Roman"/>
          <w:sz w:val="28"/>
          <w:szCs w:val="28"/>
        </w:rPr>
        <w:t>analyze</w:t>
      </w:r>
      <w:proofErr w:type="spellEnd"/>
      <w:r w:rsidRPr="000348F3">
        <w:rPr>
          <w:rFonts w:ascii="Times New Roman" w:hAnsi="Times New Roman" w:cs="Times New Roman"/>
          <w:sz w:val="28"/>
          <w:szCs w:val="28"/>
        </w:rPr>
        <w:t xml:space="preserve"> patient data and identify risk factors.</w:t>
      </w:r>
    </w:p>
    <w:p w14:paraId="6DF4EE24" w14:textId="77777777" w:rsidR="000348F3" w:rsidRP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t>Early research focused on identifying correlations between clinical parameters such as age, blood pressure, cholesterol levels, and heart disease occurrence. These studies provided valuable insights into the risk factors associated with cardiovascular diseases. However, the predictive accuracy of these models was often limited due to the complexity of the relationships between variables and the inability of traditional methods to capture non-linear patterns.</w:t>
      </w:r>
    </w:p>
    <w:p w14:paraId="6860CA45" w14:textId="77777777" w:rsidR="000348F3" w:rsidRP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t xml:space="preserve">With the advancement of computational power and data availability, researchers began exploring machine learning techniques to improve prediction accuracy. Machine learning models such as Logistic Regression, Support Vector Machines (SVM), Decision Trees, and Naïve Bayes were introduced to </w:t>
      </w:r>
      <w:proofErr w:type="spellStart"/>
      <w:r w:rsidRPr="000348F3">
        <w:rPr>
          <w:rFonts w:ascii="Times New Roman" w:hAnsi="Times New Roman" w:cs="Times New Roman"/>
          <w:sz w:val="28"/>
          <w:szCs w:val="28"/>
        </w:rPr>
        <w:t>analyze</w:t>
      </w:r>
      <w:proofErr w:type="spellEnd"/>
      <w:r w:rsidRPr="000348F3">
        <w:rPr>
          <w:rFonts w:ascii="Times New Roman" w:hAnsi="Times New Roman" w:cs="Times New Roman"/>
          <w:sz w:val="28"/>
          <w:szCs w:val="28"/>
        </w:rPr>
        <w:t xml:space="preserve"> large datasets and uncover hidden patterns. These models demonstrated improved performance compared to traditional statistical methods, especially in handling multidimensional data.</w:t>
      </w:r>
    </w:p>
    <w:p w14:paraId="643CA82F" w14:textId="77777777" w:rsidR="000348F3" w:rsidRP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t xml:space="preserve">In recent years, ensemble learning methods and advanced algorithms such as Random Forest, Gradient Boosting, </w:t>
      </w:r>
      <w:proofErr w:type="spellStart"/>
      <w:r w:rsidRPr="000348F3">
        <w:rPr>
          <w:rFonts w:ascii="Times New Roman" w:hAnsi="Times New Roman" w:cs="Times New Roman"/>
          <w:sz w:val="28"/>
          <w:szCs w:val="28"/>
        </w:rPr>
        <w:t>XGBoost</w:t>
      </w:r>
      <w:proofErr w:type="spellEnd"/>
      <w:r w:rsidRPr="000348F3">
        <w:rPr>
          <w:rFonts w:ascii="Times New Roman" w:hAnsi="Times New Roman" w:cs="Times New Roman"/>
          <w:sz w:val="28"/>
          <w:szCs w:val="28"/>
        </w:rPr>
        <w:t xml:space="preserve">, and </w:t>
      </w:r>
      <w:proofErr w:type="spellStart"/>
      <w:r w:rsidRPr="000348F3">
        <w:rPr>
          <w:rFonts w:ascii="Times New Roman" w:hAnsi="Times New Roman" w:cs="Times New Roman"/>
          <w:sz w:val="28"/>
          <w:szCs w:val="28"/>
        </w:rPr>
        <w:t>LightGBM</w:t>
      </w:r>
      <w:proofErr w:type="spellEnd"/>
      <w:r w:rsidRPr="000348F3">
        <w:rPr>
          <w:rFonts w:ascii="Times New Roman" w:hAnsi="Times New Roman" w:cs="Times New Roman"/>
          <w:sz w:val="28"/>
          <w:szCs w:val="28"/>
        </w:rPr>
        <w:t xml:space="preserve"> have gained popularity in heart disease prediction research. These models combine multiple weak learners to create a strong predictive model, resulting in higher accuracy and robustness. Deep learning approaches, including artificial neural networks (ANN) and convolutional neural networks (CNN), have also been explored, particularly for </w:t>
      </w:r>
      <w:proofErr w:type="spellStart"/>
      <w:r w:rsidRPr="000348F3">
        <w:rPr>
          <w:rFonts w:ascii="Times New Roman" w:hAnsi="Times New Roman" w:cs="Times New Roman"/>
          <w:sz w:val="28"/>
          <w:szCs w:val="28"/>
        </w:rPr>
        <w:t>analyzing</w:t>
      </w:r>
      <w:proofErr w:type="spellEnd"/>
      <w:r w:rsidRPr="000348F3">
        <w:rPr>
          <w:rFonts w:ascii="Times New Roman" w:hAnsi="Times New Roman" w:cs="Times New Roman"/>
          <w:sz w:val="28"/>
          <w:szCs w:val="28"/>
        </w:rPr>
        <w:t xml:space="preserve"> medical images and complex datasets.</w:t>
      </w:r>
    </w:p>
    <w:p w14:paraId="060CFB3A" w14:textId="77777777" w:rsidR="000348F3" w:rsidRP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t>Several research studies have reported high accuracy rates in heart disease prediction using machine learning techniques. However, many of these studies face challenges such as overfitting, data imbalance, and lack of generalization. Additionally, differences in datasets, feature selection methods, and evaluation techniques make it difficult to compare results across studies.</w:t>
      </w:r>
    </w:p>
    <w:p w14:paraId="3B0EA5FB" w14:textId="77777777" w:rsid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lastRenderedPageBreak/>
        <w:t>Overall, existing research highlights the potential of machine learning in improving heart disease prediction. However, there is still a need for models that are not only accurate but also interpretable, generalizable, and suitable for real-world applications.</w:t>
      </w:r>
    </w:p>
    <w:p w14:paraId="07110246" w14:textId="77777777" w:rsidR="007C4D17" w:rsidRPr="007C4D17" w:rsidRDefault="007C4D17" w:rsidP="007C4D17">
      <w:pPr>
        <w:jc w:val="both"/>
        <w:rPr>
          <w:rFonts w:ascii="Times New Roman" w:hAnsi="Times New Roman" w:cs="Times New Roman"/>
          <w:sz w:val="28"/>
          <w:szCs w:val="28"/>
        </w:rPr>
      </w:pPr>
      <w:r w:rsidRPr="007C4D17">
        <w:rPr>
          <w:rFonts w:ascii="Times New Roman" w:hAnsi="Times New Roman" w:cs="Times New Roman"/>
          <w:sz w:val="28"/>
          <w:szCs w:val="28"/>
        </w:rPr>
        <w:t>The application of machine learning techniques in healthcare, particularly for heart disease prediction, has gained significant attention over the past two decades. Researchers have continuously explored various computational approaches to improve early diagnosis, reduce mortality rates, and assist medical professionals in decision-making. The literature in this domain reflects a gradual evolution from traditional statistical models to advanced machine learning and ensemble-based techniques, highlighting the growing importance of data-driven healthcare solutions.</w:t>
      </w:r>
    </w:p>
    <w:p w14:paraId="3290DB52" w14:textId="77777777" w:rsidR="007C4D17" w:rsidRPr="007C4D17" w:rsidRDefault="007C4D17" w:rsidP="007C4D17">
      <w:pPr>
        <w:jc w:val="both"/>
        <w:rPr>
          <w:rFonts w:ascii="Times New Roman" w:hAnsi="Times New Roman" w:cs="Times New Roman"/>
          <w:sz w:val="28"/>
          <w:szCs w:val="28"/>
        </w:rPr>
      </w:pPr>
      <w:r w:rsidRPr="007C4D17">
        <w:rPr>
          <w:rFonts w:ascii="Times New Roman" w:hAnsi="Times New Roman" w:cs="Times New Roman"/>
          <w:sz w:val="28"/>
          <w:szCs w:val="28"/>
        </w:rPr>
        <w:t>Early research in heart disease prediction primarily relied on statistical methods such as logistic regression and linear discriminant analysis. These approaches were widely used due to their simplicity, interpretability, and ability to establish relationships between independent variables and the target outcome. Logistic regression</w:t>
      </w:r>
      <w:proofErr w:type="gramStart"/>
      <w:r w:rsidRPr="007C4D17">
        <w:rPr>
          <w:rFonts w:ascii="Times New Roman" w:hAnsi="Times New Roman" w:cs="Times New Roman"/>
          <w:sz w:val="28"/>
          <w:szCs w:val="28"/>
        </w:rPr>
        <w:t>, in particular, became</w:t>
      </w:r>
      <w:proofErr w:type="gramEnd"/>
      <w:r w:rsidRPr="007C4D17">
        <w:rPr>
          <w:rFonts w:ascii="Times New Roman" w:hAnsi="Times New Roman" w:cs="Times New Roman"/>
          <w:sz w:val="28"/>
          <w:szCs w:val="28"/>
        </w:rPr>
        <w:t xml:space="preserve"> a foundational technique for binary classification problems in medical diagnosis. Researchers utilized this method to identify key risk factors such as age, cholesterol levels, and blood pressure, demonstrating moderate predictive accuracy. However, these models were limited in capturing complex nonlinear relationships present in medical data.</w:t>
      </w:r>
    </w:p>
    <w:p w14:paraId="7A3AB2DA" w14:textId="77777777" w:rsidR="007C4D17" w:rsidRPr="007C4D17" w:rsidRDefault="007C4D17" w:rsidP="007C4D17">
      <w:pPr>
        <w:jc w:val="both"/>
        <w:rPr>
          <w:rFonts w:ascii="Times New Roman" w:hAnsi="Times New Roman" w:cs="Times New Roman"/>
          <w:sz w:val="28"/>
          <w:szCs w:val="28"/>
        </w:rPr>
      </w:pPr>
      <w:r w:rsidRPr="007C4D17">
        <w:rPr>
          <w:rFonts w:ascii="Times New Roman" w:hAnsi="Times New Roman" w:cs="Times New Roman"/>
          <w:sz w:val="28"/>
          <w:szCs w:val="28"/>
        </w:rPr>
        <w:t>As computational capabilities improved, researchers began to explore machine learning algorithms capable of handling large and complex datasets. Decision tree-based models emerged as a popular choice due to their interpretability and ability to model nonlinear interactions. Studies demonstrated that decision trees could effectively classify patients based on hierarchical decision rules derived from clinical attributes. However, individual decision trees were often prone to overfitting, leading to reduced generalization performance.</w:t>
      </w:r>
    </w:p>
    <w:p w14:paraId="38EC3BC6" w14:textId="77777777" w:rsidR="007C4D17" w:rsidRPr="007C4D17" w:rsidRDefault="007C4D17" w:rsidP="007C4D17">
      <w:pPr>
        <w:jc w:val="both"/>
        <w:rPr>
          <w:rFonts w:ascii="Times New Roman" w:hAnsi="Times New Roman" w:cs="Times New Roman"/>
          <w:sz w:val="28"/>
          <w:szCs w:val="28"/>
        </w:rPr>
      </w:pPr>
      <w:r w:rsidRPr="007C4D17">
        <w:rPr>
          <w:rFonts w:ascii="Times New Roman" w:hAnsi="Times New Roman" w:cs="Times New Roman"/>
          <w:sz w:val="28"/>
          <w:szCs w:val="28"/>
        </w:rPr>
        <w:t>To address these limitations, ensemble learning techniques such as Random Forest were introduced. Random Forest combines multiple decision trees to improve predictive accuracy and reduce variance. Several studies reported significant improvements in heart disease prediction accuracy using Random Forest compared to single-model approaches. The ability of ensemble methods to handle high-dimensional data and reduce overfitting made them a preferred choice in many healthcare applications.</w:t>
      </w:r>
    </w:p>
    <w:p w14:paraId="59BDE808" w14:textId="77777777" w:rsidR="007C4D17" w:rsidRPr="007C4D17" w:rsidRDefault="007C4D17" w:rsidP="007C4D17">
      <w:pPr>
        <w:jc w:val="both"/>
        <w:rPr>
          <w:rFonts w:ascii="Times New Roman" w:hAnsi="Times New Roman" w:cs="Times New Roman"/>
          <w:sz w:val="28"/>
          <w:szCs w:val="28"/>
        </w:rPr>
      </w:pPr>
      <w:r w:rsidRPr="007C4D17">
        <w:rPr>
          <w:rFonts w:ascii="Times New Roman" w:hAnsi="Times New Roman" w:cs="Times New Roman"/>
          <w:sz w:val="28"/>
          <w:szCs w:val="28"/>
        </w:rPr>
        <w:t xml:space="preserve">Support Vector Machines (SVM) also gained prominence in the literature due to their effectiveness in high-dimensional spaces. SVM models utilize kernel </w:t>
      </w:r>
      <w:r w:rsidRPr="007C4D17">
        <w:rPr>
          <w:rFonts w:ascii="Times New Roman" w:hAnsi="Times New Roman" w:cs="Times New Roman"/>
          <w:sz w:val="28"/>
          <w:szCs w:val="28"/>
        </w:rPr>
        <w:lastRenderedPageBreak/>
        <w:t>functions to transform data into higher dimensions, enabling the separation of complex patterns. Research studies demonstrated that SVM achieved high accuracy in heart disease classification, particularly when combined with feature selection techniques. However, the computational complexity and sensitivity to parameter tuning limited their widespread adoption in real-time applications.</w:t>
      </w:r>
    </w:p>
    <w:p w14:paraId="657B5139" w14:textId="77777777" w:rsidR="007C4D17" w:rsidRPr="007C4D17" w:rsidRDefault="007C4D17" w:rsidP="007C4D17">
      <w:pPr>
        <w:jc w:val="both"/>
        <w:rPr>
          <w:rFonts w:ascii="Times New Roman" w:hAnsi="Times New Roman" w:cs="Times New Roman"/>
          <w:sz w:val="28"/>
          <w:szCs w:val="28"/>
        </w:rPr>
      </w:pPr>
      <w:r w:rsidRPr="007C4D17">
        <w:rPr>
          <w:rFonts w:ascii="Times New Roman" w:hAnsi="Times New Roman" w:cs="Times New Roman"/>
          <w:sz w:val="28"/>
          <w:szCs w:val="28"/>
        </w:rPr>
        <w:t xml:space="preserve">With the advancement of boosting algorithms, methods such as Gradient Boosting, </w:t>
      </w:r>
      <w:proofErr w:type="spellStart"/>
      <w:r w:rsidRPr="007C4D17">
        <w:rPr>
          <w:rFonts w:ascii="Times New Roman" w:hAnsi="Times New Roman" w:cs="Times New Roman"/>
          <w:sz w:val="28"/>
          <w:szCs w:val="28"/>
        </w:rPr>
        <w:t>XGBoost</w:t>
      </w:r>
      <w:proofErr w:type="spellEnd"/>
      <w:r w:rsidRPr="007C4D17">
        <w:rPr>
          <w:rFonts w:ascii="Times New Roman" w:hAnsi="Times New Roman" w:cs="Times New Roman"/>
          <w:sz w:val="28"/>
          <w:szCs w:val="28"/>
        </w:rPr>
        <w:t xml:space="preserve">, and </w:t>
      </w:r>
      <w:proofErr w:type="spellStart"/>
      <w:r w:rsidRPr="007C4D17">
        <w:rPr>
          <w:rFonts w:ascii="Times New Roman" w:hAnsi="Times New Roman" w:cs="Times New Roman"/>
          <w:sz w:val="28"/>
          <w:szCs w:val="28"/>
        </w:rPr>
        <w:t>LightGBM</w:t>
      </w:r>
      <w:proofErr w:type="spellEnd"/>
      <w:r w:rsidRPr="007C4D17">
        <w:rPr>
          <w:rFonts w:ascii="Times New Roman" w:hAnsi="Times New Roman" w:cs="Times New Roman"/>
          <w:sz w:val="28"/>
          <w:szCs w:val="28"/>
        </w:rPr>
        <w:t xml:space="preserve"> became increasingly popular. These algorithms iteratively improve model performance by focusing on misclassified instances. </w:t>
      </w:r>
      <w:proofErr w:type="spellStart"/>
      <w:r w:rsidRPr="007C4D17">
        <w:rPr>
          <w:rFonts w:ascii="Times New Roman" w:hAnsi="Times New Roman" w:cs="Times New Roman"/>
          <w:sz w:val="28"/>
          <w:szCs w:val="28"/>
        </w:rPr>
        <w:t>XGBoost</w:t>
      </w:r>
      <w:proofErr w:type="spellEnd"/>
      <w:proofErr w:type="gramStart"/>
      <w:r w:rsidRPr="007C4D17">
        <w:rPr>
          <w:rFonts w:ascii="Times New Roman" w:hAnsi="Times New Roman" w:cs="Times New Roman"/>
          <w:sz w:val="28"/>
          <w:szCs w:val="28"/>
        </w:rPr>
        <w:t>, in particular, has</w:t>
      </w:r>
      <w:proofErr w:type="gramEnd"/>
      <w:r w:rsidRPr="007C4D17">
        <w:rPr>
          <w:rFonts w:ascii="Times New Roman" w:hAnsi="Times New Roman" w:cs="Times New Roman"/>
          <w:sz w:val="28"/>
          <w:szCs w:val="28"/>
        </w:rPr>
        <w:t xml:space="preserve"> been widely recognized for its efficiency, scalability, and superior performance in structured data problems. Numerous studies have shown that </w:t>
      </w:r>
      <w:proofErr w:type="spellStart"/>
      <w:r w:rsidRPr="007C4D17">
        <w:rPr>
          <w:rFonts w:ascii="Times New Roman" w:hAnsi="Times New Roman" w:cs="Times New Roman"/>
          <w:sz w:val="28"/>
          <w:szCs w:val="28"/>
        </w:rPr>
        <w:t>XGBoost</w:t>
      </w:r>
      <w:proofErr w:type="spellEnd"/>
      <w:r w:rsidRPr="007C4D17">
        <w:rPr>
          <w:rFonts w:ascii="Times New Roman" w:hAnsi="Times New Roman" w:cs="Times New Roman"/>
          <w:sz w:val="28"/>
          <w:szCs w:val="28"/>
        </w:rPr>
        <w:t xml:space="preserve"> outperforms traditional machine learning models in heart disease prediction tasks, achieving high accuracy and robustness.</w:t>
      </w:r>
    </w:p>
    <w:p w14:paraId="46E7DB23" w14:textId="77777777" w:rsidR="007C4D17" w:rsidRPr="007C4D17" w:rsidRDefault="007C4D17" w:rsidP="007C4D17">
      <w:pPr>
        <w:jc w:val="both"/>
        <w:rPr>
          <w:rFonts w:ascii="Times New Roman" w:hAnsi="Times New Roman" w:cs="Times New Roman"/>
          <w:sz w:val="28"/>
          <w:szCs w:val="28"/>
        </w:rPr>
      </w:pPr>
      <w:r w:rsidRPr="007C4D17">
        <w:rPr>
          <w:rFonts w:ascii="Times New Roman" w:hAnsi="Times New Roman" w:cs="Times New Roman"/>
          <w:sz w:val="28"/>
          <w:szCs w:val="28"/>
        </w:rPr>
        <w:t>In addition to algorithmic advancements, feature selection has been a critical area of research. Identifying the most relevant features is essential for improving model performance and interpretability. Techniques such as correlation analysis, recursive feature elimination, and principal component analysis have been employed to reduce dimensionality and enhance predictive accuracy. Researchers have emphasized the importance of domain knowledge in selecting clinically significant features, ensuring that models remain interpretable and relevant to medical practice.</w:t>
      </w:r>
    </w:p>
    <w:p w14:paraId="47CEA8FA" w14:textId="77777777" w:rsidR="007C4D17" w:rsidRPr="007C4D17" w:rsidRDefault="007C4D17" w:rsidP="007C4D17">
      <w:pPr>
        <w:jc w:val="both"/>
        <w:rPr>
          <w:rFonts w:ascii="Times New Roman" w:hAnsi="Times New Roman" w:cs="Times New Roman"/>
          <w:sz w:val="28"/>
          <w:szCs w:val="28"/>
        </w:rPr>
      </w:pPr>
      <w:r w:rsidRPr="007C4D17">
        <w:rPr>
          <w:rFonts w:ascii="Times New Roman" w:hAnsi="Times New Roman" w:cs="Times New Roman"/>
          <w:sz w:val="28"/>
          <w:szCs w:val="28"/>
        </w:rPr>
        <w:t xml:space="preserve">Another important aspect explored in the literature is data preprocessing. Medical datasets often contain missing values, noise, and inconsistencies, which can adversely affect model performance. Various imputation techniques, including mean substitution, k-nearest </w:t>
      </w:r>
      <w:proofErr w:type="spellStart"/>
      <w:r w:rsidRPr="007C4D17">
        <w:rPr>
          <w:rFonts w:ascii="Times New Roman" w:hAnsi="Times New Roman" w:cs="Times New Roman"/>
          <w:sz w:val="28"/>
          <w:szCs w:val="28"/>
        </w:rPr>
        <w:t>neighbors</w:t>
      </w:r>
      <w:proofErr w:type="spellEnd"/>
      <w:r w:rsidRPr="007C4D17">
        <w:rPr>
          <w:rFonts w:ascii="Times New Roman" w:hAnsi="Times New Roman" w:cs="Times New Roman"/>
          <w:sz w:val="28"/>
          <w:szCs w:val="28"/>
        </w:rPr>
        <w:t>, and regression-based methods, have been proposed to handle missing data. Studies have shown that proper preprocessing significantly improves model accuracy and stability.</w:t>
      </w:r>
    </w:p>
    <w:p w14:paraId="5E3561CD" w14:textId="77777777" w:rsidR="007C4D17" w:rsidRPr="007C4D17" w:rsidRDefault="007C4D17" w:rsidP="007C4D17">
      <w:pPr>
        <w:jc w:val="both"/>
        <w:rPr>
          <w:rFonts w:ascii="Times New Roman" w:hAnsi="Times New Roman" w:cs="Times New Roman"/>
          <w:sz w:val="28"/>
          <w:szCs w:val="28"/>
        </w:rPr>
      </w:pPr>
      <w:r w:rsidRPr="007C4D17">
        <w:rPr>
          <w:rFonts w:ascii="Times New Roman" w:hAnsi="Times New Roman" w:cs="Times New Roman"/>
          <w:sz w:val="28"/>
          <w:szCs w:val="28"/>
        </w:rPr>
        <w:t>The integration of machine learning models into clinical decision-support systems has also been widely studied. Researchers have developed web-based and desktop applications that allow users to input patient data and receive predictions. These systems aim to bridge the gap between theoretical models and practical implementation, making predictive analytics accessible to healthcare professionals. However, challenges related to usability, scalability, and integration with existing healthcare infrastructure remain significant.</w:t>
      </w:r>
    </w:p>
    <w:p w14:paraId="40F5CD4A" w14:textId="77777777" w:rsidR="007C4D17" w:rsidRPr="007C4D17" w:rsidRDefault="007C4D17" w:rsidP="007C4D17">
      <w:pPr>
        <w:jc w:val="both"/>
        <w:rPr>
          <w:rFonts w:ascii="Times New Roman" w:hAnsi="Times New Roman" w:cs="Times New Roman"/>
          <w:sz w:val="28"/>
          <w:szCs w:val="28"/>
        </w:rPr>
      </w:pPr>
      <w:r w:rsidRPr="007C4D17">
        <w:rPr>
          <w:rFonts w:ascii="Times New Roman" w:hAnsi="Times New Roman" w:cs="Times New Roman"/>
          <w:sz w:val="28"/>
          <w:szCs w:val="28"/>
        </w:rPr>
        <w:t xml:space="preserve">Deep learning approaches have recently been explored for heart disease prediction, particularly with the availability of large-scale datasets. Neural networks, including multilayer </w:t>
      </w:r>
      <w:proofErr w:type="spellStart"/>
      <w:r w:rsidRPr="007C4D17">
        <w:rPr>
          <w:rFonts w:ascii="Times New Roman" w:hAnsi="Times New Roman" w:cs="Times New Roman"/>
          <w:sz w:val="28"/>
          <w:szCs w:val="28"/>
        </w:rPr>
        <w:t>perceptrons</w:t>
      </w:r>
      <w:proofErr w:type="spellEnd"/>
      <w:r w:rsidRPr="007C4D17">
        <w:rPr>
          <w:rFonts w:ascii="Times New Roman" w:hAnsi="Times New Roman" w:cs="Times New Roman"/>
          <w:sz w:val="28"/>
          <w:szCs w:val="28"/>
        </w:rPr>
        <w:t xml:space="preserve"> and convolutional neural networks, have demonstrated the ability to capture complex patterns in data. While deep </w:t>
      </w:r>
      <w:r w:rsidRPr="007C4D17">
        <w:rPr>
          <w:rFonts w:ascii="Times New Roman" w:hAnsi="Times New Roman" w:cs="Times New Roman"/>
          <w:sz w:val="28"/>
          <w:szCs w:val="28"/>
        </w:rPr>
        <w:lastRenderedPageBreak/>
        <w:t>learning models offer high accuracy, they often lack interpretability, which is a critical requirement in healthcare applications. As a result, their adoption in clinical settings has been limited compared to traditional machine learning models.</w:t>
      </w:r>
    </w:p>
    <w:p w14:paraId="30D1653A" w14:textId="77777777" w:rsidR="007C4D17" w:rsidRPr="007C4D17" w:rsidRDefault="007C4D17" w:rsidP="007C4D17">
      <w:pPr>
        <w:jc w:val="both"/>
        <w:rPr>
          <w:rFonts w:ascii="Times New Roman" w:hAnsi="Times New Roman" w:cs="Times New Roman"/>
          <w:sz w:val="28"/>
          <w:szCs w:val="28"/>
        </w:rPr>
      </w:pPr>
      <w:r w:rsidRPr="007C4D17">
        <w:rPr>
          <w:rFonts w:ascii="Times New Roman" w:hAnsi="Times New Roman" w:cs="Times New Roman"/>
          <w:sz w:val="28"/>
          <w:szCs w:val="28"/>
        </w:rPr>
        <w:t>The literature also highlights the importance of evaluation metrics in assessing model performance. Accuracy alone is not sufficient in medical diagnosis, as it may not capture the balance between false positives and false negatives. Metrics such as precision, recall, and F1-score are commonly used to provide a comprehensive evaluation. Researchers emphasize the need for models that minimize false negatives, as failing to detect heart disease can have severe consequences.</w:t>
      </w:r>
    </w:p>
    <w:p w14:paraId="6C2537A3" w14:textId="77777777" w:rsidR="007C4D17" w:rsidRPr="007C4D17" w:rsidRDefault="007C4D17" w:rsidP="007C4D17">
      <w:pPr>
        <w:jc w:val="both"/>
        <w:rPr>
          <w:rFonts w:ascii="Times New Roman" w:hAnsi="Times New Roman" w:cs="Times New Roman"/>
          <w:sz w:val="28"/>
          <w:szCs w:val="28"/>
        </w:rPr>
      </w:pPr>
      <w:r w:rsidRPr="007C4D17">
        <w:rPr>
          <w:rFonts w:ascii="Times New Roman" w:hAnsi="Times New Roman" w:cs="Times New Roman"/>
          <w:sz w:val="28"/>
          <w:szCs w:val="28"/>
        </w:rPr>
        <w:t>Despite significant advancements, several limitations persist in existing research. Many studies rely on relatively small datasets, which may not represent diverse populations. This limits the generalizability of the models. Additionally, the lack of standardized datasets and evaluation protocols makes it difficult to compare results across different studies. Variations in preprocessing techniques, feature selection methods, and model configurations further contribute to inconsistencies in reported performance.</w:t>
      </w:r>
    </w:p>
    <w:p w14:paraId="6AD452B0" w14:textId="77777777" w:rsidR="007C4D17" w:rsidRPr="007C4D17" w:rsidRDefault="007C4D17" w:rsidP="007C4D17">
      <w:pPr>
        <w:jc w:val="both"/>
        <w:rPr>
          <w:rFonts w:ascii="Times New Roman" w:hAnsi="Times New Roman" w:cs="Times New Roman"/>
          <w:sz w:val="28"/>
          <w:szCs w:val="28"/>
        </w:rPr>
      </w:pPr>
      <w:r w:rsidRPr="007C4D17">
        <w:rPr>
          <w:rFonts w:ascii="Times New Roman" w:hAnsi="Times New Roman" w:cs="Times New Roman"/>
          <w:sz w:val="28"/>
          <w:szCs w:val="28"/>
        </w:rPr>
        <w:t>Another challenge identified in the literature is the lack of real-time prediction capabilities. Most research focuses on offline model development and evaluation, with limited attention to deployment and real-world usage. Integrating machine learning models into healthcare systems requires addressing issues such as data privacy, system reliability, and user acceptance. These challenges highlight the need for more comprehensive approaches that consider both technical and practical aspects of implementation.</w:t>
      </w:r>
    </w:p>
    <w:p w14:paraId="6E75081F" w14:textId="77777777" w:rsidR="007C4D17" w:rsidRPr="007C4D17" w:rsidRDefault="007C4D17" w:rsidP="007C4D17">
      <w:pPr>
        <w:jc w:val="both"/>
        <w:rPr>
          <w:rFonts w:ascii="Times New Roman" w:hAnsi="Times New Roman" w:cs="Times New Roman"/>
          <w:sz w:val="28"/>
          <w:szCs w:val="28"/>
        </w:rPr>
      </w:pPr>
      <w:r w:rsidRPr="007C4D17">
        <w:rPr>
          <w:rFonts w:ascii="Times New Roman" w:hAnsi="Times New Roman" w:cs="Times New Roman"/>
          <w:sz w:val="28"/>
          <w:szCs w:val="28"/>
        </w:rPr>
        <w:t>Furthermore, interpretability remains a critical concern in machine learning-based healthcare systems. While complex models may achieve high accuracy, their decision-making processes are often difficult to understand. This lack of transparency can reduce trust among healthcare professionals and hinder adoption. Recent research has focused on explainable AI techniques to address this issue, enabling models to provide insights into their predictions.</w:t>
      </w:r>
    </w:p>
    <w:p w14:paraId="1AC5738B" w14:textId="77777777" w:rsidR="007C4D17" w:rsidRPr="007C4D17" w:rsidRDefault="007C4D17" w:rsidP="007C4D17">
      <w:pPr>
        <w:jc w:val="both"/>
        <w:rPr>
          <w:rFonts w:ascii="Times New Roman" w:hAnsi="Times New Roman" w:cs="Times New Roman"/>
          <w:sz w:val="28"/>
          <w:szCs w:val="28"/>
        </w:rPr>
      </w:pPr>
      <w:r w:rsidRPr="007C4D17">
        <w:rPr>
          <w:rFonts w:ascii="Times New Roman" w:hAnsi="Times New Roman" w:cs="Times New Roman"/>
          <w:sz w:val="28"/>
          <w:szCs w:val="28"/>
        </w:rPr>
        <w:t xml:space="preserve">In summary, the literature on heart disease prediction demonstrates a clear progression from traditional statistical methods to advanced machine learning and ensemble techniques. While significant improvements in predictive accuracy have been achieved, challenges related to data quality, interpretability, scalability, and real-world implementation remain. These findings underscore the importance </w:t>
      </w:r>
      <w:r w:rsidRPr="007C4D17">
        <w:rPr>
          <w:rFonts w:ascii="Times New Roman" w:hAnsi="Times New Roman" w:cs="Times New Roman"/>
          <w:sz w:val="28"/>
          <w:szCs w:val="28"/>
        </w:rPr>
        <w:lastRenderedPageBreak/>
        <w:t>of developing robust, interpretable, and deployable machine learning systems that can effectively support clinical decision-making.</w:t>
      </w:r>
    </w:p>
    <w:p w14:paraId="2D969D69" w14:textId="77777777" w:rsidR="007C4D17" w:rsidRPr="000348F3" w:rsidRDefault="007C4D17" w:rsidP="000348F3">
      <w:pPr>
        <w:jc w:val="both"/>
        <w:rPr>
          <w:rFonts w:ascii="Times New Roman" w:hAnsi="Times New Roman" w:cs="Times New Roman"/>
          <w:sz w:val="28"/>
          <w:szCs w:val="28"/>
        </w:rPr>
      </w:pPr>
    </w:p>
    <w:p w14:paraId="3C0253B8" w14:textId="52928309" w:rsidR="000348F3" w:rsidRPr="000348F3" w:rsidRDefault="000348F3" w:rsidP="000348F3">
      <w:pPr>
        <w:jc w:val="both"/>
        <w:rPr>
          <w:rFonts w:ascii="Times New Roman" w:hAnsi="Times New Roman" w:cs="Times New Roman"/>
          <w:sz w:val="28"/>
          <w:szCs w:val="28"/>
        </w:rPr>
      </w:pPr>
    </w:p>
    <w:p w14:paraId="405282E6" w14:textId="77777777" w:rsidR="000348F3" w:rsidRPr="000348F3" w:rsidRDefault="000348F3" w:rsidP="000348F3">
      <w:pPr>
        <w:jc w:val="both"/>
        <w:rPr>
          <w:rFonts w:ascii="Times New Roman" w:hAnsi="Times New Roman" w:cs="Times New Roman"/>
          <w:b/>
          <w:bCs/>
          <w:sz w:val="28"/>
          <w:szCs w:val="28"/>
        </w:rPr>
      </w:pPr>
      <w:r w:rsidRPr="000348F3">
        <w:rPr>
          <w:rFonts w:ascii="Times New Roman" w:hAnsi="Times New Roman" w:cs="Times New Roman"/>
          <w:b/>
          <w:bCs/>
          <w:sz w:val="28"/>
          <w:szCs w:val="28"/>
        </w:rPr>
        <w:t>2.2 Review of Machine Learning in Healthcare</w:t>
      </w:r>
    </w:p>
    <w:p w14:paraId="38748F37" w14:textId="77777777" w:rsidR="000348F3" w:rsidRP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t xml:space="preserve">The application of machine learning in healthcare has revolutionized the way medical data is </w:t>
      </w:r>
      <w:proofErr w:type="spellStart"/>
      <w:r w:rsidRPr="000348F3">
        <w:rPr>
          <w:rFonts w:ascii="Times New Roman" w:hAnsi="Times New Roman" w:cs="Times New Roman"/>
          <w:sz w:val="28"/>
          <w:szCs w:val="28"/>
        </w:rPr>
        <w:t>analyzed</w:t>
      </w:r>
      <w:proofErr w:type="spellEnd"/>
      <w:r w:rsidRPr="000348F3">
        <w:rPr>
          <w:rFonts w:ascii="Times New Roman" w:hAnsi="Times New Roman" w:cs="Times New Roman"/>
          <w:sz w:val="28"/>
          <w:szCs w:val="28"/>
        </w:rPr>
        <w:t xml:space="preserve"> and utilized for decision-making. Machine learning algorithms enable the processing of large volumes of healthcare data, allowing for the identification of patterns and trends that may not be evident through traditional analysis methods. This has led to significant advancements in disease diagnosis, treatment planning, and patient monitoring.</w:t>
      </w:r>
    </w:p>
    <w:p w14:paraId="6AA70CC4" w14:textId="77777777" w:rsidR="000348F3" w:rsidRP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t xml:space="preserve">In the context of heart disease prediction, machine learning models are used to </w:t>
      </w:r>
      <w:proofErr w:type="spellStart"/>
      <w:r w:rsidRPr="000348F3">
        <w:rPr>
          <w:rFonts w:ascii="Times New Roman" w:hAnsi="Times New Roman" w:cs="Times New Roman"/>
          <w:sz w:val="28"/>
          <w:szCs w:val="28"/>
        </w:rPr>
        <w:t>analyze</w:t>
      </w:r>
      <w:proofErr w:type="spellEnd"/>
      <w:r w:rsidRPr="000348F3">
        <w:rPr>
          <w:rFonts w:ascii="Times New Roman" w:hAnsi="Times New Roman" w:cs="Times New Roman"/>
          <w:sz w:val="28"/>
          <w:szCs w:val="28"/>
        </w:rPr>
        <w:t xml:space="preserve"> clinical data such as patient demographics, medical history, laboratory results, and physiological measurements. These models can classify patients into different risk categories, enabling early intervention and preventive care.</w:t>
      </w:r>
    </w:p>
    <w:p w14:paraId="25A1A89A" w14:textId="77777777" w:rsidR="000348F3" w:rsidRP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t xml:space="preserve">One of the </w:t>
      </w:r>
      <w:proofErr w:type="gramStart"/>
      <w:r w:rsidRPr="000348F3">
        <w:rPr>
          <w:rFonts w:ascii="Times New Roman" w:hAnsi="Times New Roman" w:cs="Times New Roman"/>
          <w:sz w:val="28"/>
          <w:szCs w:val="28"/>
        </w:rPr>
        <w:t>most commonly used</w:t>
      </w:r>
      <w:proofErr w:type="gramEnd"/>
      <w:r w:rsidRPr="000348F3">
        <w:rPr>
          <w:rFonts w:ascii="Times New Roman" w:hAnsi="Times New Roman" w:cs="Times New Roman"/>
          <w:sz w:val="28"/>
          <w:szCs w:val="28"/>
        </w:rPr>
        <w:t xml:space="preserve"> algorithms in healthcare is Logistic Regression, which is particularly useful for binary classification problems such as predicting the presence or absence of a disease. Despite its simplicity, Logistic Regression provides good interpretability, making it suitable for clinical applications. Regularization techniques such as L1 (Lasso) and L2 (Ridge) are often applied to prevent overfitting and improve model generalization.</w:t>
      </w:r>
    </w:p>
    <w:p w14:paraId="45CDD6EA" w14:textId="77777777" w:rsidR="000348F3" w:rsidRP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t>Decision Trees and Random Forest are also widely used in healthcare due to their ability to handle both numerical and categorical data. Random Forest, an ensemble method, improves prediction accuracy by combining multiple decision trees and reducing variance. It is particularly effective in handling noisy datasets and complex relationships between features.</w:t>
      </w:r>
    </w:p>
    <w:p w14:paraId="04BAA6FA" w14:textId="77777777" w:rsidR="000348F3" w:rsidRP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t xml:space="preserve">Gradient boosting algorithms such as </w:t>
      </w:r>
      <w:proofErr w:type="spellStart"/>
      <w:r w:rsidRPr="000348F3">
        <w:rPr>
          <w:rFonts w:ascii="Times New Roman" w:hAnsi="Times New Roman" w:cs="Times New Roman"/>
          <w:sz w:val="28"/>
          <w:szCs w:val="28"/>
        </w:rPr>
        <w:t>XGBoost</w:t>
      </w:r>
      <w:proofErr w:type="spellEnd"/>
      <w:r w:rsidRPr="000348F3">
        <w:rPr>
          <w:rFonts w:ascii="Times New Roman" w:hAnsi="Times New Roman" w:cs="Times New Roman"/>
          <w:sz w:val="28"/>
          <w:szCs w:val="28"/>
        </w:rPr>
        <w:t xml:space="preserve"> and </w:t>
      </w:r>
      <w:proofErr w:type="spellStart"/>
      <w:r w:rsidRPr="000348F3">
        <w:rPr>
          <w:rFonts w:ascii="Times New Roman" w:hAnsi="Times New Roman" w:cs="Times New Roman"/>
          <w:sz w:val="28"/>
          <w:szCs w:val="28"/>
        </w:rPr>
        <w:t>LightGBM</w:t>
      </w:r>
      <w:proofErr w:type="spellEnd"/>
      <w:r w:rsidRPr="000348F3">
        <w:rPr>
          <w:rFonts w:ascii="Times New Roman" w:hAnsi="Times New Roman" w:cs="Times New Roman"/>
          <w:sz w:val="28"/>
          <w:szCs w:val="28"/>
        </w:rPr>
        <w:t xml:space="preserve"> have gained popularity due to their high performance and efficiency. These algorithms iteratively improve model predictions by focusing on errors made by previous models. They </w:t>
      </w:r>
      <w:proofErr w:type="gramStart"/>
      <w:r w:rsidRPr="000348F3">
        <w:rPr>
          <w:rFonts w:ascii="Times New Roman" w:hAnsi="Times New Roman" w:cs="Times New Roman"/>
          <w:sz w:val="28"/>
          <w:szCs w:val="28"/>
        </w:rPr>
        <w:t>are capable of handling</w:t>
      </w:r>
      <w:proofErr w:type="gramEnd"/>
      <w:r w:rsidRPr="000348F3">
        <w:rPr>
          <w:rFonts w:ascii="Times New Roman" w:hAnsi="Times New Roman" w:cs="Times New Roman"/>
          <w:sz w:val="28"/>
          <w:szCs w:val="28"/>
        </w:rPr>
        <w:t xml:space="preserve"> large datasets and achieving state-of-the-art results in many healthcare applications.</w:t>
      </w:r>
    </w:p>
    <w:p w14:paraId="07A481BE" w14:textId="77777777" w:rsidR="000348F3" w:rsidRP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t>Deep learning techniques, including neural networks, have been applied in areas such as medical imaging, speech recognition, and genomics. While these models offer high accuracy, they often require large datasets and significant computational resources. Additionally, their lack of interpretability poses challenges in clinical settings where explainability is crucial.</w:t>
      </w:r>
    </w:p>
    <w:p w14:paraId="4D11FCFC" w14:textId="77777777" w:rsidR="000348F3" w:rsidRP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lastRenderedPageBreak/>
        <w:t>Despite the benefits, the use of machine learning in healthcare also presents challenges. Data quality, privacy concerns, and the need for interpretability are critical factors that must be addressed. Models must be carefully validated to ensure reliability and avoid biases that could lead to incorrect predictions.</w:t>
      </w:r>
    </w:p>
    <w:p w14:paraId="46233AC5" w14:textId="77777777" w:rsid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t>In summary, machine learning has become an essential tool in healthcare, offering improved diagnostic capabilities and supporting clinical decision-making. However, the development of reliable and interpretable models remains a key area of focus.</w:t>
      </w:r>
    </w:p>
    <w:p w14:paraId="14A7CA48" w14:textId="77777777" w:rsidR="007C4D17" w:rsidRPr="007C4D17" w:rsidRDefault="007C4D17" w:rsidP="007C4D17">
      <w:pPr>
        <w:jc w:val="both"/>
        <w:rPr>
          <w:rFonts w:ascii="Times New Roman" w:hAnsi="Times New Roman" w:cs="Times New Roman"/>
          <w:sz w:val="28"/>
          <w:szCs w:val="28"/>
        </w:rPr>
      </w:pPr>
      <w:r w:rsidRPr="007C4D17">
        <w:rPr>
          <w:rFonts w:ascii="Times New Roman" w:hAnsi="Times New Roman" w:cs="Times New Roman"/>
          <w:sz w:val="28"/>
          <w:szCs w:val="28"/>
        </w:rPr>
        <w:t xml:space="preserve">Machine learning has emerged as a transformative force in modern healthcare, enabling the development of intelligent systems capable of </w:t>
      </w:r>
      <w:proofErr w:type="spellStart"/>
      <w:r w:rsidRPr="007C4D17">
        <w:rPr>
          <w:rFonts w:ascii="Times New Roman" w:hAnsi="Times New Roman" w:cs="Times New Roman"/>
          <w:sz w:val="28"/>
          <w:szCs w:val="28"/>
        </w:rPr>
        <w:t>analyzing</w:t>
      </w:r>
      <w:proofErr w:type="spellEnd"/>
      <w:r w:rsidRPr="007C4D17">
        <w:rPr>
          <w:rFonts w:ascii="Times New Roman" w:hAnsi="Times New Roman" w:cs="Times New Roman"/>
          <w:sz w:val="28"/>
          <w:szCs w:val="28"/>
        </w:rPr>
        <w:t xml:space="preserve"> complex medical data and supporting clinical decision-making. The integration of machine learning into healthcare systems has significantly enhanced the ability to diagnose diseases, predict patient outcomes, personalize treatments, and optimize healthcare operations. Over the past decade, the rapid growth of digital health records, wearable devices, and biomedical research has generated vast amounts of data, creating opportunities for advanced analytical techniques to uncover patterns that were previously inaccessible through traditional methods.</w:t>
      </w:r>
    </w:p>
    <w:p w14:paraId="0407DFF0" w14:textId="77777777" w:rsidR="007C4D17" w:rsidRPr="007C4D17" w:rsidRDefault="007C4D17" w:rsidP="007C4D17">
      <w:pPr>
        <w:jc w:val="both"/>
        <w:rPr>
          <w:rFonts w:ascii="Times New Roman" w:hAnsi="Times New Roman" w:cs="Times New Roman"/>
          <w:sz w:val="28"/>
          <w:szCs w:val="28"/>
        </w:rPr>
      </w:pPr>
      <w:r w:rsidRPr="007C4D17">
        <w:rPr>
          <w:rFonts w:ascii="Times New Roman" w:hAnsi="Times New Roman" w:cs="Times New Roman"/>
          <w:sz w:val="28"/>
          <w:szCs w:val="28"/>
        </w:rPr>
        <w:t>At its core, machine learning in healthcare involves the use of computational algorithms that learn from data to make predictions or decisions without being explicitly programmed for specific tasks. These algorithms can identify hidden relationships within data, making them particularly useful in medical domains where complex interactions exist among multiple variables. Unlike conventional rule-based systems, machine learning models continuously improve their performance as more data becomes available, making them adaptable to evolving healthcare environments.</w:t>
      </w:r>
    </w:p>
    <w:p w14:paraId="3D269B02" w14:textId="77777777" w:rsidR="007C4D17" w:rsidRPr="007C4D17" w:rsidRDefault="007C4D17" w:rsidP="007C4D17">
      <w:pPr>
        <w:jc w:val="both"/>
        <w:rPr>
          <w:rFonts w:ascii="Times New Roman" w:hAnsi="Times New Roman" w:cs="Times New Roman"/>
          <w:sz w:val="28"/>
          <w:szCs w:val="28"/>
        </w:rPr>
      </w:pPr>
      <w:r w:rsidRPr="007C4D17">
        <w:rPr>
          <w:rFonts w:ascii="Times New Roman" w:hAnsi="Times New Roman" w:cs="Times New Roman"/>
          <w:sz w:val="28"/>
          <w:szCs w:val="28"/>
        </w:rPr>
        <w:t xml:space="preserve">One of the most significant applications of machine learning in healthcare is disease prediction and diagnosis. Predictive models are widely used to identify the likelihood of diseases such as heart disease, diabetes, cancer, and neurological disorders. These models </w:t>
      </w:r>
      <w:proofErr w:type="spellStart"/>
      <w:r w:rsidRPr="007C4D17">
        <w:rPr>
          <w:rFonts w:ascii="Times New Roman" w:hAnsi="Times New Roman" w:cs="Times New Roman"/>
          <w:sz w:val="28"/>
          <w:szCs w:val="28"/>
        </w:rPr>
        <w:t>analyze</w:t>
      </w:r>
      <w:proofErr w:type="spellEnd"/>
      <w:r w:rsidRPr="007C4D17">
        <w:rPr>
          <w:rFonts w:ascii="Times New Roman" w:hAnsi="Times New Roman" w:cs="Times New Roman"/>
          <w:sz w:val="28"/>
          <w:szCs w:val="28"/>
        </w:rPr>
        <w:t xml:space="preserve"> patient data, including clinical measurements, laboratory results, and demographic information, to detect early signs of disease. Early detection is crucial in improving patient outcomes, as it allows for timely intervention and treatment. In the context of cardiovascular diseases, machine learning models have demonstrated the ability to predict risk factors with high accuracy, enabling preventive healthcare strategies.</w:t>
      </w:r>
    </w:p>
    <w:p w14:paraId="0D1564A3" w14:textId="77777777" w:rsidR="007C4D17" w:rsidRPr="007C4D17" w:rsidRDefault="007C4D17" w:rsidP="007C4D17">
      <w:pPr>
        <w:jc w:val="both"/>
        <w:rPr>
          <w:rFonts w:ascii="Times New Roman" w:hAnsi="Times New Roman" w:cs="Times New Roman"/>
          <w:sz w:val="28"/>
          <w:szCs w:val="28"/>
        </w:rPr>
      </w:pPr>
      <w:r w:rsidRPr="007C4D17">
        <w:rPr>
          <w:rFonts w:ascii="Times New Roman" w:hAnsi="Times New Roman" w:cs="Times New Roman"/>
          <w:sz w:val="28"/>
          <w:szCs w:val="28"/>
        </w:rPr>
        <w:t xml:space="preserve">Another important area where machine learning has made substantial contributions is medical imaging. Techniques such as image classification, segmentation, and object detection are used to </w:t>
      </w:r>
      <w:proofErr w:type="spellStart"/>
      <w:r w:rsidRPr="007C4D17">
        <w:rPr>
          <w:rFonts w:ascii="Times New Roman" w:hAnsi="Times New Roman" w:cs="Times New Roman"/>
          <w:sz w:val="28"/>
          <w:szCs w:val="28"/>
        </w:rPr>
        <w:t>analyze</w:t>
      </w:r>
      <w:proofErr w:type="spellEnd"/>
      <w:r w:rsidRPr="007C4D17">
        <w:rPr>
          <w:rFonts w:ascii="Times New Roman" w:hAnsi="Times New Roman" w:cs="Times New Roman"/>
          <w:sz w:val="28"/>
          <w:szCs w:val="28"/>
        </w:rPr>
        <w:t xml:space="preserve"> medical images, including </w:t>
      </w:r>
      <w:r w:rsidRPr="007C4D17">
        <w:rPr>
          <w:rFonts w:ascii="Times New Roman" w:hAnsi="Times New Roman" w:cs="Times New Roman"/>
          <w:sz w:val="28"/>
          <w:szCs w:val="28"/>
        </w:rPr>
        <w:lastRenderedPageBreak/>
        <w:t xml:space="preserve">X-rays, MRIs, and CT scans. Deep learning models, particularly convolutional neural networks, have achieved remarkable success in identifying abnormalities such as </w:t>
      </w:r>
      <w:proofErr w:type="spellStart"/>
      <w:r w:rsidRPr="007C4D17">
        <w:rPr>
          <w:rFonts w:ascii="Times New Roman" w:hAnsi="Times New Roman" w:cs="Times New Roman"/>
          <w:sz w:val="28"/>
          <w:szCs w:val="28"/>
        </w:rPr>
        <w:t>tumors</w:t>
      </w:r>
      <w:proofErr w:type="spellEnd"/>
      <w:r w:rsidRPr="007C4D17">
        <w:rPr>
          <w:rFonts w:ascii="Times New Roman" w:hAnsi="Times New Roman" w:cs="Times New Roman"/>
          <w:sz w:val="28"/>
          <w:szCs w:val="28"/>
        </w:rPr>
        <w:t>, lesions, and fractures. These models assist radiologists by providing automated analysis, reducing diagnostic time, and improving accuracy. Despite these advancements, challenges related to data quality, annotation, and interpretability continue to limit widespread adoption.</w:t>
      </w:r>
    </w:p>
    <w:p w14:paraId="08C26A94" w14:textId="77777777" w:rsidR="007C4D17" w:rsidRPr="007C4D17" w:rsidRDefault="007C4D17" w:rsidP="007C4D17">
      <w:pPr>
        <w:jc w:val="both"/>
        <w:rPr>
          <w:rFonts w:ascii="Times New Roman" w:hAnsi="Times New Roman" w:cs="Times New Roman"/>
          <w:sz w:val="28"/>
          <w:szCs w:val="28"/>
        </w:rPr>
      </w:pPr>
      <w:r w:rsidRPr="007C4D17">
        <w:rPr>
          <w:rFonts w:ascii="Times New Roman" w:hAnsi="Times New Roman" w:cs="Times New Roman"/>
          <w:sz w:val="28"/>
          <w:szCs w:val="28"/>
        </w:rPr>
        <w:t xml:space="preserve">Machine learning is also playing a vital role in personalized medicine, which aims to tailor medical treatment to individual patients based on their unique characteristics. By </w:t>
      </w:r>
      <w:proofErr w:type="spellStart"/>
      <w:r w:rsidRPr="007C4D17">
        <w:rPr>
          <w:rFonts w:ascii="Times New Roman" w:hAnsi="Times New Roman" w:cs="Times New Roman"/>
          <w:sz w:val="28"/>
          <w:szCs w:val="28"/>
        </w:rPr>
        <w:t>analyzing</w:t>
      </w:r>
      <w:proofErr w:type="spellEnd"/>
      <w:r w:rsidRPr="007C4D17">
        <w:rPr>
          <w:rFonts w:ascii="Times New Roman" w:hAnsi="Times New Roman" w:cs="Times New Roman"/>
          <w:sz w:val="28"/>
          <w:szCs w:val="28"/>
        </w:rPr>
        <w:t xml:space="preserve"> genetic information, lifestyle factors, and medical history, machine learning models can recommend personalized treatment plans that maximize effectiveness and minimize side effects. This approach represents a shift from traditional one-size-fits-all treatments to more targeted and patient-specific interventions. Research in this area is rapidly expanding, particularly in fields such as oncology, where precision medicine is becoming increasingly important.</w:t>
      </w:r>
    </w:p>
    <w:p w14:paraId="257F6D6F" w14:textId="77777777" w:rsidR="007C4D17" w:rsidRPr="007C4D17" w:rsidRDefault="007C4D17" w:rsidP="007C4D17">
      <w:pPr>
        <w:jc w:val="both"/>
        <w:rPr>
          <w:rFonts w:ascii="Times New Roman" w:hAnsi="Times New Roman" w:cs="Times New Roman"/>
          <w:sz w:val="28"/>
          <w:szCs w:val="28"/>
        </w:rPr>
      </w:pPr>
      <w:r w:rsidRPr="007C4D17">
        <w:rPr>
          <w:rFonts w:ascii="Times New Roman" w:hAnsi="Times New Roman" w:cs="Times New Roman"/>
          <w:sz w:val="28"/>
          <w:szCs w:val="28"/>
        </w:rPr>
        <w:t xml:space="preserve">In addition to clinical applications, machine learning is being used to optimize healthcare operations and management. Hospitals and healthcare organizations generate large volumes of administrative data, including patient records, billing information, and resource utilization metrics. Machine learning models can </w:t>
      </w:r>
      <w:proofErr w:type="spellStart"/>
      <w:r w:rsidRPr="007C4D17">
        <w:rPr>
          <w:rFonts w:ascii="Times New Roman" w:hAnsi="Times New Roman" w:cs="Times New Roman"/>
          <w:sz w:val="28"/>
          <w:szCs w:val="28"/>
        </w:rPr>
        <w:t>analyze</w:t>
      </w:r>
      <w:proofErr w:type="spellEnd"/>
      <w:r w:rsidRPr="007C4D17">
        <w:rPr>
          <w:rFonts w:ascii="Times New Roman" w:hAnsi="Times New Roman" w:cs="Times New Roman"/>
          <w:sz w:val="28"/>
          <w:szCs w:val="28"/>
        </w:rPr>
        <w:t xml:space="preserve"> this data to improve operational efficiency, reduce costs, and enhance patient care. For example, predictive models can forecast patient admissions, enabling hospitals to allocate resources more effectively. Similarly, machine learning can be used to detect fraudulent activities in healthcare billing systems, ensuring financial integrity.</w:t>
      </w:r>
    </w:p>
    <w:p w14:paraId="2496019C" w14:textId="77777777" w:rsidR="007C4D17" w:rsidRPr="007C4D17" w:rsidRDefault="007C4D17" w:rsidP="007C4D17">
      <w:pPr>
        <w:jc w:val="both"/>
        <w:rPr>
          <w:rFonts w:ascii="Times New Roman" w:hAnsi="Times New Roman" w:cs="Times New Roman"/>
          <w:sz w:val="28"/>
          <w:szCs w:val="28"/>
        </w:rPr>
      </w:pPr>
      <w:r w:rsidRPr="007C4D17">
        <w:rPr>
          <w:rFonts w:ascii="Times New Roman" w:hAnsi="Times New Roman" w:cs="Times New Roman"/>
          <w:sz w:val="28"/>
          <w:szCs w:val="28"/>
        </w:rPr>
        <w:t xml:space="preserve">Natural Language Processing (NLP), a subfield of machine learning, has become increasingly important in healthcare due to the abundance of unstructured textual data. Clinical notes, medical reports, and research articles contain valuable information that is often difficult to </w:t>
      </w:r>
      <w:proofErr w:type="spellStart"/>
      <w:r w:rsidRPr="007C4D17">
        <w:rPr>
          <w:rFonts w:ascii="Times New Roman" w:hAnsi="Times New Roman" w:cs="Times New Roman"/>
          <w:sz w:val="28"/>
          <w:szCs w:val="28"/>
        </w:rPr>
        <w:t>analyze</w:t>
      </w:r>
      <w:proofErr w:type="spellEnd"/>
      <w:r w:rsidRPr="007C4D17">
        <w:rPr>
          <w:rFonts w:ascii="Times New Roman" w:hAnsi="Times New Roman" w:cs="Times New Roman"/>
          <w:sz w:val="28"/>
          <w:szCs w:val="28"/>
        </w:rPr>
        <w:t xml:space="preserve"> using traditional methods. NLP techniques enable the extraction of meaningful insights from text, facilitating tasks such as information retrieval, clinical documentation, and sentiment analysis. These capabilities are particularly useful in improving electronic health record systems and supporting clinical research.</w:t>
      </w:r>
    </w:p>
    <w:p w14:paraId="29C87FAF" w14:textId="77777777" w:rsidR="007C4D17" w:rsidRPr="007C4D17" w:rsidRDefault="007C4D17" w:rsidP="007C4D17">
      <w:pPr>
        <w:jc w:val="both"/>
        <w:rPr>
          <w:rFonts w:ascii="Times New Roman" w:hAnsi="Times New Roman" w:cs="Times New Roman"/>
          <w:sz w:val="28"/>
          <w:szCs w:val="28"/>
        </w:rPr>
      </w:pPr>
      <w:r w:rsidRPr="007C4D17">
        <w:rPr>
          <w:rFonts w:ascii="Times New Roman" w:hAnsi="Times New Roman" w:cs="Times New Roman"/>
          <w:sz w:val="28"/>
          <w:szCs w:val="28"/>
        </w:rPr>
        <w:t xml:space="preserve">Another emerging application of machine learning in healthcare is remote patient monitoring and telemedicine. With the proliferation of wearable devices and Internet of Things (IoT) technologies, continuous health monitoring has become more feasible. Machine learning algorithms can </w:t>
      </w:r>
      <w:proofErr w:type="spellStart"/>
      <w:r w:rsidRPr="007C4D17">
        <w:rPr>
          <w:rFonts w:ascii="Times New Roman" w:hAnsi="Times New Roman" w:cs="Times New Roman"/>
          <w:sz w:val="28"/>
          <w:szCs w:val="28"/>
        </w:rPr>
        <w:t>analyze</w:t>
      </w:r>
      <w:proofErr w:type="spellEnd"/>
      <w:r w:rsidRPr="007C4D17">
        <w:rPr>
          <w:rFonts w:ascii="Times New Roman" w:hAnsi="Times New Roman" w:cs="Times New Roman"/>
          <w:sz w:val="28"/>
          <w:szCs w:val="28"/>
        </w:rPr>
        <w:t xml:space="preserve"> data from sensors to detect anomalies and predict potential health issues in real time. This enables proactive healthcare, where patients can receive timely interventions without the </w:t>
      </w:r>
      <w:r w:rsidRPr="007C4D17">
        <w:rPr>
          <w:rFonts w:ascii="Times New Roman" w:hAnsi="Times New Roman" w:cs="Times New Roman"/>
          <w:sz w:val="28"/>
          <w:szCs w:val="28"/>
        </w:rPr>
        <w:lastRenderedPageBreak/>
        <w:t>need for frequent hospital visits. Remote monitoring is especially beneficial for managing chronic diseases, where continuous observation is essential.</w:t>
      </w:r>
    </w:p>
    <w:p w14:paraId="0BD73764" w14:textId="77777777" w:rsidR="007C4D17" w:rsidRPr="007C4D17" w:rsidRDefault="007C4D17" w:rsidP="007C4D17">
      <w:pPr>
        <w:jc w:val="both"/>
        <w:rPr>
          <w:rFonts w:ascii="Times New Roman" w:hAnsi="Times New Roman" w:cs="Times New Roman"/>
          <w:sz w:val="28"/>
          <w:szCs w:val="28"/>
        </w:rPr>
      </w:pPr>
      <w:r w:rsidRPr="007C4D17">
        <w:rPr>
          <w:rFonts w:ascii="Times New Roman" w:hAnsi="Times New Roman" w:cs="Times New Roman"/>
          <w:sz w:val="28"/>
          <w:szCs w:val="28"/>
        </w:rPr>
        <w:t>Despite its numerous advantages, the adoption of machine learning in healthcare is not without challenges. One of the primary concerns is data quality and availability. Medical datasets often contain missing values, inconsistencies, and biases, which can affect model performance. Additionally, access to high-quality healthcare data is often restricted due to privacy and regulatory concerns. Ensuring data security and compliance with regulations is critical when developing machine learning systems in healthcare.</w:t>
      </w:r>
    </w:p>
    <w:p w14:paraId="5A74B07F" w14:textId="77777777" w:rsidR="007C4D17" w:rsidRPr="007C4D17" w:rsidRDefault="007C4D17" w:rsidP="007C4D17">
      <w:pPr>
        <w:jc w:val="both"/>
        <w:rPr>
          <w:rFonts w:ascii="Times New Roman" w:hAnsi="Times New Roman" w:cs="Times New Roman"/>
          <w:sz w:val="28"/>
          <w:szCs w:val="28"/>
        </w:rPr>
      </w:pPr>
      <w:r w:rsidRPr="007C4D17">
        <w:rPr>
          <w:rFonts w:ascii="Times New Roman" w:hAnsi="Times New Roman" w:cs="Times New Roman"/>
          <w:sz w:val="28"/>
          <w:szCs w:val="28"/>
        </w:rPr>
        <w:t xml:space="preserve">Interpretability is another significant challenge in the application of machine learning to healthcare. While complex models such as deep neural networks can achieve high accuracy, their decision-making processes are often difficult to understand. In medical contexts, it is essential for healthcare professionals to understand the reasoning behind predictions to ensure trust and accountability. As a result, there is a growing emphasis on developing explainable AI techniques that provide insights into model </w:t>
      </w:r>
      <w:proofErr w:type="spellStart"/>
      <w:r w:rsidRPr="007C4D17">
        <w:rPr>
          <w:rFonts w:ascii="Times New Roman" w:hAnsi="Times New Roman" w:cs="Times New Roman"/>
          <w:sz w:val="28"/>
          <w:szCs w:val="28"/>
        </w:rPr>
        <w:t>behavior</w:t>
      </w:r>
      <w:proofErr w:type="spellEnd"/>
      <w:r w:rsidRPr="007C4D17">
        <w:rPr>
          <w:rFonts w:ascii="Times New Roman" w:hAnsi="Times New Roman" w:cs="Times New Roman"/>
          <w:sz w:val="28"/>
          <w:szCs w:val="28"/>
        </w:rPr>
        <w:t>.</w:t>
      </w:r>
    </w:p>
    <w:p w14:paraId="49A3E8AE" w14:textId="77777777" w:rsidR="007C4D17" w:rsidRPr="007C4D17" w:rsidRDefault="007C4D17" w:rsidP="007C4D17">
      <w:pPr>
        <w:jc w:val="both"/>
        <w:rPr>
          <w:rFonts w:ascii="Times New Roman" w:hAnsi="Times New Roman" w:cs="Times New Roman"/>
          <w:sz w:val="28"/>
          <w:szCs w:val="28"/>
        </w:rPr>
      </w:pPr>
      <w:r w:rsidRPr="007C4D17">
        <w:rPr>
          <w:rFonts w:ascii="Times New Roman" w:hAnsi="Times New Roman" w:cs="Times New Roman"/>
          <w:sz w:val="28"/>
          <w:szCs w:val="28"/>
        </w:rPr>
        <w:t>Ethical considerations also play a crucial role in the deployment of machine learning in healthcare. Issues such as data privacy, bias, and fairness must be carefully addressed to ensure that machine learning systems do not inadvertently harm patients. For example, biased training data can lead to unequal treatment recommendations for different demographic groups. Researchers are actively working on methods to detect and mitigate bias, ensuring that machine learning systems are fair and inclusive.</w:t>
      </w:r>
    </w:p>
    <w:p w14:paraId="30222E4F" w14:textId="77777777" w:rsidR="007C4D17" w:rsidRPr="007C4D17" w:rsidRDefault="007C4D17" w:rsidP="007C4D17">
      <w:pPr>
        <w:jc w:val="both"/>
        <w:rPr>
          <w:rFonts w:ascii="Times New Roman" w:hAnsi="Times New Roman" w:cs="Times New Roman"/>
          <w:sz w:val="28"/>
          <w:szCs w:val="28"/>
        </w:rPr>
      </w:pPr>
      <w:r w:rsidRPr="007C4D17">
        <w:rPr>
          <w:rFonts w:ascii="Times New Roman" w:hAnsi="Times New Roman" w:cs="Times New Roman"/>
          <w:sz w:val="28"/>
          <w:szCs w:val="28"/>
        </w:rPr>
        <w:t>Another challenge is the integration of machine learning systems into existing healthcare infrastructure. Many healthcare organizations rely on legacy systems that may not be compatible with modern machine learning technologies. Implementing new systems requires significant investment in infrastructure, training, and maintenance. Additionally, healthcare professionals must be trained to use these systems effectively, which can be a barrier to adoption.</w:t>
      </w:r>
    </w:p>
    <w:p w14:paraId="2A575109" w14:textId="77777777" w:rsidR="007C4D17" w:rsidRPr="007C4D17" w:rsidRDefault="007C4D17" w:rsidP="007C4D17">
      <w:pPr>
        <w:jc w:val="both"/>
        <w:rPr>
          <w:rFonts w:ascii="Times New Roman" w:hAnsi="Times New Roman" w:cs="Times New Roman"/>
          <w:sz w:val="28"/>
          <w:szCs w:val="28"/>
        </w:rPr>
      </w:pPr>
      <w:r w:rsidRPr="007C4D17">
        <w:rPr>
          <w:rFonts w:ascii="Times New Roman" w:hAnsi="Times New Roman" w:cs="Times New Roman"/>
          <w:sz w:val="28"/>
          <w:szCs w:val="28"/>
        </w:rPr>
        <w:t xml:space="preserve">Scalability and real-time performance are also important considerations. Machine learning models must be able to handle large volumes of data and provide predictions </w:t>
      </w:r>
      <w:proofErr w:type="spellStart"/>
      <w:r w:rsidRPr="007C4D17">
        <w:rPr>
          <w:rFonts w:ascii="Times New Roman" w:hAnsi="Times New Roman" w:cs="Times New Roman"/>
          <w:sz w:val="28"/>
          <w:szCs w:val="28"/>
        </w:rPr>
        <w:t>بسرعة</w:t>
      </w:r>
      <w:proofErr w:type="spellEnd"/>
      <w:r w:rsidRPr="007C4D17">
        <w:rPr>
          <w:rFonts w:ascii="Times New Roman" w:hAnsi="Times New Roman" w:cs="Times New Roman"/>
          <w:sz w:val="28"/>
          <w:szCs w:val="28"/>
        </w:rPr>
        <w:t xml:space="preserve"> and efficiently. This is particularly important in critical care settings, where timely decisions can be </w:t>
      </w:r>
      <w:proofErr w:type="gramStart"/>
      <w:r w:rsidRPr="007C4D17">
        <w:rPr>
          <w:rFonts w:ascii="Times New Roman" w:hAnsi="Times New Roman" w:cs="Times New Roman"/>
          <w:sz w:val="28"/>
          <w:szCs w:val="28"/>
        </w:rPr>
        <w:t>life-saving</w:t>
      </w:r>
      <w:proofErr w:type="gramEnd"/>
      <w:r w:rsidRPr="007C4D17">
        <w:rPr>
          <w:rFonts w:ascii="Times New Roman" w:hAnsi="Times New Roman" w:cs="Times New Roman"/>
          <w:sz w:val="28"/>
          <w:szCs w:val="28"/>
        </w:rPr>
        <w:t>. Optimizing models for performance and deploying them in scalable environments are essential for practical implementation.</w:t>
      </w:r>
    </w:p>
    <w:p w14:paraId="72CC92EB" w14:textId="77777777" w:rsidR="007C4D17" w:rsidRPr="007C4D17" w:rsidRDefault="007C4D17" w:rsidP="007C4D17">
      <w:pPr>
        <w:jc w:val="both"/>
        <w:rPr>
          <w:rFonts w:ascii="Times New Roman" w:hAnsi="Times New Roman" w:cs="Times New Roman"/>
          <w:sz w:val="28"/>
          <w:szCs w:val="28"/>
        </w:rPr>
      </w:pPr>
      <w:r w:rsidRPr="007C4D17">
        <w:rPr>
          <w:rFonts w:ascii="Times New Roman" w:hAnsi="Times New Roman" w:cs="Times New Roman"/>
          <w:sz w:val="28"/>
          <w:szCs w:val="28"/>
        </w:rPr>
        <w:t xml:space="preserve">The evaluation of machine learning models in healthcare requires careful consideration of appropriate metrics. While accuracy is commonly used, it may </w:t>
      </w:r>
      <w:r w:rsidRPr="007C4D17">
        <w:rPr>
          <w:rFonts w:ascii="Times New Roman" w:hAnsi="Times New Roman" w:cs="Times New Roman"/>
          <w:sz w:val="28"/>
          <w:szCs w:val="28"/>
        </w:rPr>
        <w:lastRenderedPageBreak/>
        <w:t>not be sufficient in medical contexts where the cost of errors can be high. Metrics such as precision, recall, and F1-score provide a more comprehensive evaluation, particularly in cases of imbalanced datasets. Ensuring that models perform well across different metrics is crucial for reliable deployment.</w:t>
      </w:r>
    </w:p>
    <w:p w14:paraId="2D2D3A9B" w14:textId="77777777" w:rsidR="007C4D17" w:rsidRPr="007C4D17" w:rsidRDefault="007C4D17" w:rsidP="007C4D17">
      <w:pPr>
        <w:jc w:val="both"/>
        <w:rPr>
          <w:rFonts w:ascii="Times New Roman" w:hAnsi="Times New Roman" w:cs="Times New Roman"/>
          <w:sz w:val="28"/>
          <w:szCs w:val="28"/>
        </w:rPr>
      </w:pPr>
      <w:r w:rsidRPr="007C4D17">
        <w:rPr>
          <w:rFonts w:ascii="Times New Roman" w:hAnsi="Times New Roman" w:cs="Times New Roman"/>
          <w:sz w:val="28"/>
          <w:szCs w:val="28"/>
        </w:rPr>
        <w:t>Recent advancements in machine learning have also led to the development of hybrid models that combine multiple techniques to improve performance. Ensemble methods, which integrate predictions from multiple models, have been widely used to enhance accuracy and robustness. These approaches leverage the strengths of different algorithms, resulting in more reliable predictions.</w:t>
      </w:r>
    </w:p>
    <w:p w14:paraId="3B2E2241" w14:textId="77777777" w:rsidR="007C4D17" w:rsidRPr="007C4D17" w:rsidRDefault="007C4D17" w:rsidP="007C4D17">
      <w:pPr>
        <w:jc w:val="both"/>
        <w:rPr>
          <w:rFonts w:ascii="Times New Roman" w:hAnsi="Times New Roman" w:cs="Times New Roman"/>
          <w:sz w:val="28"/>
          <w:szCs w:val="28"/>
        </w:rPr>
      </w:pPr>
      <w:r w:rsidRPr="007C4D17">
        <w:rPr>
          <w:rFonts w:ascii="Times New Roman" w:hAnsi="Times New Roman" w:cs="Times New Roman"/>
          <w:sz w:val="28"/>
          <w:szCs w:val="28"/>
        </w:rPr>
        <w:t>Furthermore, the concept of continuous learning is gaining importance in healthcare applications. As new data becomes available, machine learning models must be updated to reflect current trends and patterns. This requires the development of systems that can adapt to changing data distributions while maintaining performance. Continuous learning ensures that models remain relevant and effective over time.</w:t>
      </w:r>
    </w:p>
    <w:p w14:paraId="73E4D833" w14:textId="77777777" w:rsidR="007C4D17" w:rsidRPr="007C4D17" w:rsidRDefault="007C4D17" w:rsidP="007C4D17">
      <w:pPr>
        <w:jc w:val="both"/>
        <w:rPr>
          <w:rFonts w:ascii="Times New Roman" w:hAnsi="Times New Roman" w:cs="Times New Roman"/>
          <w:sz w:val="28"/>
          <w:szCs w:val="28"/>
        </w:rPr>
      </w:pPr>
      <w:r w:rsidRPr="007C4D17">
        <w:rPr>
          <w:rFonts w:ascii="Times New Roman" w:hAnsi="Times New Roman" w:cs="Times New Roman"/>
          <w:sz w:val="28"/>
          <w:szCs w:val="28"/>
        </w:rPr>
        <w:t>In conclusion, machine learning has revolutionized the healthcare industry by enabling data-driven decision-making and improving the accuracy and efficiency of medical processes. Its applications span a wide range of domains, including disease prediction, medical imaging, personalized medicine, and healthcare management. While significant progress has been made, challenges related to data quality, interpretability, ethics, and integration must be addressed to fully realize the potential of machine learning in healthcare. Ongoing research and technological advancements are expected to further enhance the capabilities of machine learning systems, paving the way for more intelligent and accessible healthcare solutions in the future.</w:t>
      </w:r>
    </w:p>
    <w:p w14:paraId="506AF0EA" w14:textId="77777777" w:rsidR="007C4D17" w:rsidRPr="000348F3" w:rsidRDefault="007C4D17" w:rsidP="000348F3">
      <w:pPr>
        <w:jc w:val="both"/>
        <w:rPr>
          <w:rFonts w:ascii="Times New Roman" w:hAnsi="Times New Roman" w:cs="Times New Roman"/>
          <w:sz w:val="28"/>
          <w:szCs w:val="28"/>
        </w:rPr>
      </w:pPr>
    </w:p>
    <w:p w14:paraId="50926EA2" w14:textId="086CD776" w:rsidR="000348F3" w:rsidRPr="000348F3" w:rsidRDefault="000348F3" w:rsidP="000348F3">
      <w:pPr>
        <w:jc w:val="both"/>
        <w:rPr>
          <w:rFonts w:ascii="Times New Roman" w:hAnsi="Times New Roman" w:cs="Times New Roman"/>
          <w:sz w:val="28"/>
          <w:szCs w:val="28"/>
        </w:rPr>
      </w:pPr>
    </w:p>
    <w:p w14:paraId="1CAB193E" w14:textId="77777777" w:rsidR="000348F3" w:rsidRPr="000348F3" w:rsidRDefault="000348F3" w:rsidP="000348F3">
      <w:pPr>
        <w:jc w:val="both"/>
        <w:rPr>
          <w:rFonts w:ascii="Times New Roman" w:hAnsi="Times New Roman" w:cs="Times New Roman"/>
          <w:b/>
          <w:bCs/>
          <w:sz w:val="28"/>
          <w:szCs w:val="28"/>
        </w:rPr>
      </w:pPr>
      <w:r w:rsidRPr="000348F3">
        <w:rPr>
          <w:rFonts w:ascii="Times New Roman" w:hAnsi="Times New Roman" w:cs="Times New Roman"/>
          <w:b/>
          <w:bCs/>
          <w:sz w:val="28"/>
          <w:szCs w:val="28"/>
        </w:rPr>
        <w:t>2.3 Comparative Study of Previous Models</w:t>
      </w:r>
    </w:p>
    <w:p w14:paraId="6AF41193" w14:textId="77777777" w:rsidR="000348F3" w:rsidRP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t>A comparative analysis of various machine learning models used in heart disease prediction reveals significant differences in performance, interpretability, and computational complexity. Researchers have evaluated multiple algorithms to determine their effectiveness in predicting cardiovascular diseases based on clinical data.</w:t>
      </w:r>
    </w:p>
    <w:p w14:paraId="30531B21" w14:textId="77777777" w:rsidR="000348F3" w:rsidRP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t xml:space="preserve">Logistic Regression is often used as a baseline model due to its simplicity and interpretability. It performs well when the relationship between features and the target variable is linear. However, its performance may decline when dealing with </w:t>
      </w:r>
      <w:r w:rsidRPr="000348F3">
        <w:rPr>
          <w:rFonts w:ascii="Times New Roman" w:hAnsi="Times New Roman" w:cs="Times New Roman"/>
          <w:sz w:val="28"/>
          <w:szCs w:val="28"/>
        </w:rPr>
        <w:lastRenderedPageBreak/>
        <w:t>complex, non-linear relationships. Regularization techniques such as L1 and L2 help improve its performance by reducing overfitting.</w:t>
      </w:r>
    </w:p>
    <w:p w14:paraId="7F449C06" w14:textId="77777777" w:rsidR="000348F3" w:rsidRP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t>Support Vector Machines (SVM) have been widely used for classification tasks due to their ability to handle high-dimensional data. SVM models are effective in finding optimal decision boundaries, but they can be computationally expensive and sensitive to parameter selection.</w:t>
      </w:r>
    </w:p>
    <w:p w14:paraId="0622869F" w14:textId="77777777" w:rsidR="000348F3" w:rsidRP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t>Decision Trees provide a simple and interpretable model structure, making them suitable for understanding decision-making processes. However, they are prone to overfitting, especially when the tree becomes too deep. Random Forest addresses this limitation by combining multiple decision trees, resulting in improved accuracy and reduced variance.</w:t>
      </w:r>
    </w:p>
    <w:p w14:paraId="75933FB9" w14:textId="77777777" w:rsidR="000348F3" w:rsidRP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t xml:space="preserve">Gradient boosting algorithms, including </w:t>
      </w:r>
      <w:proofErr w:type="spellStart"/>
      <w:r w:rsidRPr="000348F3">
        <w:rPr>
          <w:rFonts w:ascii="Times New Roman" w:hAnsi="Times New Roman" w:cs="Times New Roman"/>
          <w:sz w:val="28"/>
          <w:szCs w:val="28"/>
        </w:rPr>
        <w:t>XGBoost</w:t>
      </w:r>
      <w:proofErr w:type="spellEnd"/>
      <w:r w:rsidRPr="000348F3">
        <w:rPr>
          <w:rFonts w:ascii="Times New Roman" w:hAnsi="Times New Roman" w:cs="Times New Roman"/>
          <w:sz w:val="28"/>
          <w:szCs w:val="28"/>
        </w:rPr>
        <w:t xml:space="preserve"> and </w:t>
      </w:r>
      <w:proofErr w:type="spellStart"/>
      <w:r w:rsidRPr="000348F3">
        <w:rPr>
          <w:rFonts w:ascii="Times New Roman" w:hAnsi="Times New Roman" w:cs="Times New Roman"/>
          <w:sz w:val="28"/>
          <w:szCs w:val="28"/>
        </w:rPr>
        <w:t>LightGBM</w:t>
      </w:r>
      <w:proofErr w:type="spellEnd"/>
      <w:r w:rsidRPr="000348F3">
        <w:rPr>
          <w:rFonts w:ascii="Times New Roman" w:hAnsi="Times New Roman" w:cs="Times New Roman"/>
          <w:sz w:val="28"/>
          <w:szCs w:val="28"/>
        </w:rPr>
        <w:t xml:space="preserve">, have demonstrated superior performance in many studies. These models use boosting techniques to iteratively improve predictions, leading to high accuracy. </w:t>
      </w:r>
      <w:proofErr w:type="spellStart"/>
      <w:r w:rsidRPr="000348F3">
        <w:rPr>
          <w:rFonts w:ascii="Times New Roman" w:hAnsi="Times New Roman" w:cs="Times New Roman"/>
          <w:sz w:val="28"/>
          <w:szCs w:val="28"/>
        </w:rPr>
        <w:t>XGBoost</w:t>
      </w:r>
      <w:proofErr w:type="spellEnd"/>
      <w:r w:rsidRPr="000348F3">
        <w:rPr>
          <w:rFonts w:ascii="Times New Roman" w:hAnsi="Times New Roman" w:cs="Times New Roman"/>
          <w:sz w:val="28"/>
          <w:szCs w:val="28"/>
        </w:rPr>
        <w:t xml:space="preserve"> is known for its robustness and ability to handle missing values, while </w:t>
      </w:r>
      <w:proofErr w:type="spellStart"/>
      <w:r w:rsidRPr="000348F3">
        <w:rPr>
          <w:rFonts w:ascii="Times New Roman" w:hAnsi="Times New Roman" w:cs="Times New Roman"/>
          <w:sz w:val="28"/>
          <w:szCs w:val="28"/>
        </w:rPr>
        <w:t>LightGBM</w:t>
      </w:r>
      <w:proofErr w:type="spellEnd"/>
      <w:r w:rsidRPr="000348F3">
        <w:rPr>
          <w:rFonts w:ascii="Times New Roman" w:hAnsi="Times New Roman" w:cs="Times New Roman"/>
          <w:sz w:val="28"/>
          <w:szCs w:val="28"/>
        </w:rPr>
        <w:t xml:space="preserve"> offers faster training and lower memory usage.</w:t>
      </w:r>
    </w:p>
    <w:p w14:paraId="2D00A4BA" w14:textId="77777777" w:rsidR="000348F3" w:rsidRP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t>Neural networks have also been explored for heart disease prediction. While they can model complex relationships, they require large datasets and are often considered black-box models, making them less suitable for clinical applications where interpretability is important.</w:t>
      </w:r>
    </w:p>
    <w:p w14:paraId="0CBC4B9D" w14:textId="77777777" w:rsidR="000348F3" w:rsidRP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t>Comparative studies have shown that ensemble methods generally outperform individual models in terms of accuracy. However, they may lack interpretability and require careful tuning of hyperparameters. Additionally, performance metrics such as accuracy alone may not provide a complete picture, especially in imbalanced datasets. Metrics such as precision, recall, F1-score, and ROC-AUC are essential for a comprehensive evaluation.</w:t>
      </w:r>
    </w:p>
    <w:p w14:paraId="2EAD89EC" w14:textId="77777777" w:rsid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t>Overall, no single model is universally superior. The choice of model depends on factors such as dataset characteristics, computational resources, and the need for interpretability. Combining multiple models and applying regularization techniques can help achieve a balance between accuracy and generalization.</w:t>
      </w:r>
    </w:p>
    <w:p w14:paraId="5F17F3E9" w14:textId="77777777" w:rsidR="007C4D17" w:rsidRPr="007C4D17" w:rsidRDefault="007C4D17" w:rsidP="007C4D17">
      <w:pPr>
        <w:jc w:val="both"/>
        <w:rPr>
          <w:rFonts w:ascii="Times New Roman" w:hAnsi="Times New Roman" w:cs="Times New Roman"/>
          <w:sz w:val="28"/>
          <w:szCs w:val="28"/>
        </w:rPr>
      </w:pPr>
      <w:r w:rsidRPr="007C4D17">
        <w:rPr>
          <w:rFonts w:ascii="Times New Roman" w:hAnsi="Times New Roman" w:cs="Times New Roman"/>
          <w:sz w:val="28"/>
          <w:szCs w:val="28"/>
        </w:rPr>
        <w:t>The comparative study of previous models in heart disease prediction plays a crucial role in understanding the effectiveness, strengths, and limitations of various machine learning techniques. Over the years, numerous models have been proposed and evaluated using different datasets, feature sets, and evaluation metrics. This section provides an in-depth comparative analysis of widely used machine learning models, focusing on their performance, interpretability, scalability, and suitability for healthcare applications.</w:t>
      </w:r>
    </w:p>
    <w:p w14:paraId="34F508B6" w14:textId="77777777" w:rsidR="007C4D17" w:rsidRPr="007C4D17" w:rsidRDefault="007C4D17" w:rsidP="007C4D17">
      <w:pPr>
        <w:jc w:val="both"/>
        <w:rPr>
          <w:rFonts w:ascii="Times New Roman" w:hAnsi="Times New Roman" w:cs="Times New Roman"/>
          <w:sz w:val="28"/>
          <w:szCs w:val="28"/>
        </w:rPr>
      </w:pPr>
      <w:r w:rsidRPr="007C4D17">
        <w:rPr>
          <w:rFonts w:ascii="Times New Roman" w:hAnsi="Times New Roman" w:cs="Times New Roman"/>
          <w:sz w:val="28"/>
          <w:szCs w:val="28"/>
        </w:rPr>
        <w:lastRenderedPageBreak/>
        <w:t>Machine learning models for heart disease prediction can broadly be categorized into statistical models, classical machine learning algorithms, ensemble methods, and advanced boosting techniques. Each category has its own characteristics and performance trade-offs, making it essential to evaluate them in a structured and comparative manner.</w:t>
      </w:r>
    </w:p>
    <w:p w14:paraId="375C0A81" w14:textId="08708AEE" w:rsidR="007C4D17" w:rsidRPr="007C4D17" w:rsidRDefault="007C4D17" w:rsidP="007C4D17">
      <w:pPr>
        <w:jc w:val="both"/>
        <w:rPr>
          <w:rFonts w:ascii="Times New Roman" w:hAnsi="Times New Roman" w:cs="Times New Roman"/>
          <w:sz w:val="28"/>
          <w:szCs w:val="28"/>
        </w:rPr>
      </w:pPr>
    </w:p>
    <w:p w14:paraId="610BCF47" w14:textId="77777777" w:rsidR="007C4D17" w:rsidRPr="007C4D17" w:rsidRDefault="007C4D17" w:rsidP="007C4D17">
      <w:pPr>
        <w:jc w:val="both"/>
        <w:rPr>
          <w:rFonts w:ascii="Times New Roman" w:hAnsi="Times New Roman" w:cs="Times New Roman"/>
          <w:b/>
          <w:bCs/>
          <w:sz w:val="28"/>
          <w:szCs w:val="28"/>
        </w:rPr>
      </w:pPr>
      <w:r w:rsidRPr="007C4D17">
        <w:rPr>
          <w:rFonts w:ascii="Times New Roman" w:hAnsi="Times New Roman" w:cs="Times New Roman"/>
          <w:b/>
          <w:bCs/>
          <w:sz w:val="28"/>
          <w:szCs w:val="28"/>
        </w:rPr>
        <w:t>2.3.1 Logistic Regression-Based Models</w:t>
      </w:r>
    </w:p>
    <w:p w14:paraId="1D1BBD86" w14:textId="77777777" w:rsidR="007C4D17" w:rsidRPr="007C4D17" w:rsidRDefault="007C4D17" w:rsidP="007C4D17">
      <w:pPr>
        <w:jc w:val="both"/>
        <w:rPr>
          <w:rFonts w:ascii="Times New Roman" w:hAnsi="Times New Roman" w:cs="Times New Roman"/>
          <w:sz w:val="28"/>
          <w:szCs w:val="28"/>
        </w:rPr>
      </w:pPr>
      <w:r w:rsidRPr="007C4D17">
        <w:rPr>
          <w:rFonts w:ascii="Times New Roman" w:hAnsi="Times New Roman" w:cs="Times New Roman"/>
          <w:sz w:val="28"/>
          <w:szCs w:val="28"/>
        </w:rPr>
        <w:t xml:space="preserve">Logistic Regression is one of the </w:t>
      </w:r>
      <w:proofErr w:type="gramStart"/>
      <w:r w:rsidRPr="007C4D17">
        <w:rPr>
          <w:rFonts w:ascii="Times New Roman" w:hAnsi="Times New Roman" w:cs="Times New Roman"/>
          <w:sz w:val="28"/>
          <w:szCs w:val="28"/>
        </w:rPr>
        <w:t>most commonly used</w:t>
      </w:r>
      <w:proofErr w:type="gramEnd"/>
      <w:r w:rsidRPr="007C4D17">
        <w:rPr>
          <w:rFonts w:ascii="Times New Roman" w:hAnsi="Times New Roman" w:cs="Times New Roman"/>
          <w:sz w:val="28"/>
          <w:szCs w:val="28"/>
        </w:rPr>
        <w:t xml:space="preserve"> models in medical diagnosis due to its simplicity and interpretability. It is a statistical method used for binary classification problems, where the output is the probability of a particular class. In heart disease prediction, Logistic Regression models have been widely used to identify the relationship between risk factors and disease occurrence.</w:t>
      </w:r>
    </w:p>
    <w:p w14:paraId="4C427247" w14:textId="77777777" w:rsidR="007C4D17" w:rsidRPr="007C4D17" w:rsidRDefault="007C4D17" w:rsidP="007C4D17">
      <w:pPr>
        <w:jc w:val="both"/>
        <w:rPr>
          <w:rFonts w:ascii="Times New Roman" w:hAnsi="Times New Roman" w:cs="Times New Roman"/>
          <w:sz w:val="28"/>
          <w:szCs w:val="28"/>
        </w:rPr>
      </w:pPr>
      <w:r w:rsidRPr="007C4D17">
        <w:rPr>
          <w:rFonts w:ascii="Times New Roman" w:hAnsi="Times New Roman" w:cs="Times New Roman"/>
          <w:sz w:val="28"/>
          <w:szCs w:val="28"/>
        </w:rPr>
        <w:t>One of the key advantages of Logistic Regression is its transparency. The model provides coefficients for each feature, allowing healthcare professionals to understand how different variables influence the prediction. This interpretability is particularly important in medical applications, where decisions must be explainable.</w:t>
      </w:r>
    </w:p>
    <w:p w14:paraId="2C26FB44" w14:textId="77777777" w:rsidR="007C4D17" w:rsidRPr="007C4D17" w:rsidRDefault="007C4D17" w:rsidP="007C4D17">
      <w:pPr>
        <w:jc w:val="both"/>
        <w:rPr>
          <w:rFonts w:ascii="Times New Roman" w:hAnsi="Times New Roman" w:cs="Times New Roman"/>
          <w:sz w:val="28"/>
          <w:szCs w:val="28"/>
        </w:rPr>
      </w:pPr>
      <w:r w:rsidRPr="007C4D17">
        <w:rPr>
          <w:rFonts w:ascii="Times New Roman" w:hAnsi="Times New Roman" w:cs="Times New Roman"/>
          <w:sz w:val="28"/>
          <w:szCs w:val="28"/>
        </w:rPr>
        <w:t>However, Logistic Regression has limitations in handling complex and nonlinear relationships. It assumes a linear relationship between the independent variables and the log-odds of the dependent variable. As a result, its predictive performance may be lower compared to more advanced models when dealing with highly complex datasets.</w:t>
      </w:r>
    </w:p>
    <w:p w14:paraId="6E8221A3" w14:textId="77777777" w:rsidR="007C4D17" w:rsidRPr="007C4D17" w:rsidRDefault="007C4D17" w:rsidP="007C4D17">
      <w:pPr>
        <w:jc w:val="both"/>
        <w:rPr>
          <w:rFonts w:ascii="Times New Roman" w:hAnsi="Times New Roman" w:cs="Times New Roman"/>
          <w:sz w:val="28"/>
          <w:szCs w:val="28"/>
        </w:rPr>
      </w:pPr>
      <w:r w:rsidRPr="007C4D17">
        <w:rPr>
          <w:rFonts w:ascii="Times New Roman" w:hAnsi="Times New Roman" w:cs="Times New Roman"/>
          <w:sz w:val="28"/>
          <w:szCs w:val="28"/>
        </w:rPr>
        <w:t>Despite these limitations, studies have shown that Logistic Regression performs reasonably well when combined with feature selection and regularization techniques such as L1 (Lasso) and L2 (Ridge). These techniques help in reducing overfitting and improving generalization.</w:t>
      </w:r>
    </w:p>
    <w:p w14:paraId="1151646D" w14:textId="02761E2E" w:rsidR="007C4D17" w:rsidRPr="007C4D17" w:rsidRDefault="007C4D17" w:rsidP="007C4D17">
      <w:pPr>
        <w:jc w:val="both"/>
        <w:rPr>
          <w:rFonts w:ascii="Times New Roman" w:hAnsi="Times New Roman" w:cs="Times New Roman"/>
          <w:sz w:val="28"/>
          <w:szCs w:val="28"/>
        </w:rPr>
      </w:pPr>
    </w:p>
    <w:p w14:paraId="7A8666F6" w14:textId="77777777" w:rsidR="007C4D17" w:rsidRPr="007C4D17" w:rsidRDefault="007C4D17" w:rsidP="007C4D17">
      <w:pPr>
        <w:jc w:val="both"/>
        <w:rPr>
          <w:rFonts w:ascii="Times New Roman" w:hAnsi="Times New Roman" w:cs="Times New Roman"/>
          <w:b/>
          <w:bCs/>
          <w:sz w:val="28"/>
          <w:szCs w:val="28"/>
        </w:rPr>
      </w:pPr>
      <w:r w:rsidRPr="007C4D17">
        <w:rPr>
          <w:rFonts w:ascii="Times New Roman" w:hAnsi="Times New Roman" w:cs="Times New Roman"/>
          <w:b/>
          <w:bCs/>
          <w:sz w:val="28"/>
          <w:szCs w:val="28"/>
        </w:rPr>
        <w:t>2.3.2 Decision Tree Models</w:t>
      </w:r>
    </w:p>
    <w:p w14:paraId="1128E282" w14:textId="77777777" w:rsidR="007C4D17" w:rsidRPr="007C4D17" w:rsidRDefault="007C4D17" w:rsidP="007C4D17">
      <w:pPr>
        <w:jc w:val="both"/>
        <w:rPr>
          <w:rFonts w:ascii="Times New Roman" w:hAnsi="Times New Roman" w:cs="Times New Roman"/>
          <w:sz w:val="28"/>
          <w:szCs w:val="28"/>
        </w:rPr>
      </w:pPr>
      <w:r w:rsidRPr="007C4D17">
        <w:rPr>
          <w:rFonts w:ascii="Times New Roman" w:hAnsi="Times New Roman" w:cs="Times New Roman"/>
          <w:sz w:val="28"/>
          <w:szCs w:val="28"/>
        </w:rPr>
        <w:t>Decision Trees are widely used for classification tasks due to their simplicity and ability to model nonlinear relationships. These models use a hierarchical structure of decision rules to classify data points based on feature values. In heart disease prediction, decision trees can effectively capture interactions between clinical variables.</w:t>
      </w:r>
    </w:p>
    <w:p w14:paraId="68864182" w14:textId="77777777" w:rsidR="007C4D17" w:rsidRPr="007C4D17" w:rsidRDefault="007C4D17" w:rsidP="007C4D17">
      <w:pPr>
        <w:jc w:val="both"/>
        <w:rPr>
          <w:rFonts w:ascii="Times New Roman" w:hAnsi="Times New Roman" w:cs="Times New Roman"/>
          <w:sz w:val="28"/>
          <w:szCs w:val="28"/>
        </w:rPr>
      </w:pPr>
      <w:r w:rsidRPr="007C4D17">
        <w:rPr>
          <w:rFonts w:ascii="Times New Roman" w:hAnsi="Times New Roman" w:cs="Times New Roman"/>
          <w:sz w:val="28"/>
          <w:szCs w:val="28"/>
        </w:rPr>
        <w:lastRenderedPageBreak/>
        <w:t>One of the main advantages of decision trees is their interpretability. The decision-making process can be visualized as a tree structure, making it easy for healthcare professionals to understand how predictions are made. Additionally, decision trees do not require extensive data preprocessing, as they can handle both numerical and categorical data.</w:t>
      </w:r>
    </w:p>
    <w:p w14:paraId="018BFF7B" w14:textId="77777777" w:rsidR="007C4D17" w:rsidRPr="007C4D17" w:rsidRDefault="007C4D17" w:rsidP="007C4D17">
      <w:pPr>
        <w:jc w:val="both"/>
        <w:rPr>
          <w:rFonts w:ascii="Times New Roman" w:hAnsi="Times New Roman" w:cs="Times New Roman"/>
          <w:sz w:val="28"/>
          <w:szCs w:val="28"/>
        </w:rPr>
      </w:pPr>
      <w:r w:rsidRPr="007C4D17">
        <w:rPr>
          <w:rFonts w:ascii="Times New Roman" w:hAnsi="Times New Roman" w:cs="Times New Roman"/>
          <w:sz w:val="28"/>
          <w:szCs w:val="28"/>
        </w:rPr>
        <w:t>However, decision trees are prone to overfitting, especially when the tree becomes too deep. Overfitting reduces the model’s ability to generalize to new data. Pruning techniques are often used to address this issue, but they may not always be sufficient.</w:t>
      </w:r>
    </w:p>
    <w:p w14:paraId="72D4D0B2" w14:textId="77777777" w:rsidR="007C4D17" w:rsidRPr="007C4D17" w:rsidRDefault="007C4D17" w:rsidP="007C4D17">
      <w:pPr>
        <w:jc w:val="both"/>
        <w:rPr>
          <w:rFonts w:ascii="Times New Roman" w:hAnsi="Times New Roman" w:cs="Times New Roman"/>
          <w:sz w:val="28"/>
          <w:szCs w:val="28"/>
        </w:rPr>
      </w:pPr>
      <w:r w:rsidRPr="007C4D17">
        <w:rPr>
          <w:rFonts w:ascii="Times New Roman" w:hAnsi="Times New Roman" w:cs="Times New Roman"/>
          <w:sz w:val="28"/>
          <w:szCs w:val="28"/>
        </w:rPr>
        <w:t>In comparative studies, decision trees generally perform better than simple statistical models but are often outperformed by ensemble methods, which combine multiple trees to improve accuracy.</w:t>
      </w:r>
    </w:p>
    <w:p w14:paraId="695733A6" w14:textId="1C0838C2" w:rsidR="007C4D17" w:rsidRPr="007C4D17" w:rsidRDefault="007C4D17" w:rsidP="007C4D17">
      <w:pPr>
        <w:jc w:val="both"/>
        <w:rPr>
          <w:rFonts w:ascii="Times New Roman" w:hAnsi="Times New Roman" w:cs="Times New Roman"/>
          <w:sz w:val="28"/>
          <w:szCs w:val="28"/>
        </w:rPr>
      </w:pPr>
    </w:p>
    <w:p w14:paraId="51655DC4" w14:textId="77777777" w:rsidR="007C4D17" w:rsidRPr="007C4D17" w:rsidRDefault="007C4D17" w:rsidP="007C4D17">
      <w:pPr>
        <w:jc w:val="both"/>
        <w:rPr>
          <w:rFonts w:ascii="Times New Roman" w:hAnsi="Times New Roman" w:cs="Times New Roman"/>
          <w:b/>
          <w:bCs/>
          <w:sz w:val="28"/>
          <w:szCs w:val="28"/>
        </w:rPr>
      </w:pPr>
      <w:r w:rsidRPr="007C4D17">
        <w:rPr>
          <w:rFonts w:ascii="Times New Roman" w:hAnsi="Times New Roman" w:cs="Times New Roman"/>
          <w:b/>
          <w:bCs/>
          <w:sz w:val="28"/>
          <w:szCs w:val="28"/>
        </w:rPr>
        <w:t>2.3.3 Support Vector Machines (SVM)</w:t>
      </w:r>
    </w:p>
    <w:p w14:paraId="38CB08B6" w14:textId="77777777" w:rsidR="007C4D17" w:rsidRPr="007C4D17" w:rsidRDefault="007C4D17" w:rsidP="007C4D17">
      <w:pPr>
        <w:jc w:val="both"/>
        <w:rPr>
          <w:rFonts w:ascii="Times New Roman" w:hAnsi="Times New Roman" w:cs="Times New Roman"/>
          <w:sz w:val="28"/>
          <w:szCs w:val="28"/>
        </w:rPr>
      </w:pPr>
      <w:r w:rsidRPr="007C4D17">
        <w:rPr>
          <w:rFonts w:ascii="Times New Roman" w:hAnsi="Times New Roman" w:cs="Times New Roman"/>
          <w:sz w:val="28"/>
          <w:szCs w:val="28"/>
        </w:rPr>
        <w:t xml:space="preserve">Support Vector Machines are powerful classification algorithms that have been extensively used in medical data analysis. SVM works by finding an optimal hyperplane that separates data points into different classes. It is particularly effective in high-dimensional spaces and can handle complex nonlinear relationships </w:t>
      </w:r>
      <w:proofErr w:type="gramStart"/>
      <w:r w:rsidRPr="007C4D17">
        <w:rPr>
          <w:rFonts w:ascii="Times New Roman" w:hAnsi="Times New Roman" w:cs="Times New Roman"/>
          <w:sz w:val="28"/>
          <w:szCs w:val="28"/>
        </w:rPr>
        <w:t>through the use of</w:t>
      </w:r>
      <w:proofErr w:type="gramEnd"/>
      <w:r w:rsidRPr="007C4D17">
        <w:rPr>
          <w:rFonts w:ascii="Times New Roman" w:hAnsi="Times New Roman" w:cs="Times New Roman"/>
          <w:sz w:val="28"/>
          <w:szCs w:val="28"/>
        </w:rPr>
        <w:t xml:space="preserve"> kernel functions.</w:t>
      </w:r>
    </w:p>
    <w:p w14:paraId="601A0628" w14:textId="77777777" w:rsidR="007C4D17" w:rsidRPr="007C4D17" w:rsidRDefault="007C4D17" w:rsidP="007C4D17">
      <w:pPr>
        <w:jc w:val="both"/>
        <w:rPr>
          <w:rFonts w:ascii="Times New Roman" w:hAnsi="Times New Roman" w:cs="Times New Roman"/>
          <w:sz w:val="28"/>
          <w:szCs w:val="28"/>
        </w:rPr>
      </w:pPr>
      <w:r w:rsidRPr="007C4D17">
        <w:rPr>
          <w:rFonts w:ascii="Times New Roman" w:hAnsi="Times New Roman" w:cs="Times New Roman"/>
          <w:sz w:val="28"/>
          <w:szCs w:val="28"/>
        </w:rPr>
        <w:t xml:space="preserve">In heart disease prediction, SVM models have demonstrated high accuracy, especially when combined with appropriate kernel functions such as radial basis function (RBF). These models </w:t>
      </w:r>
      <w:proofErr w:type="gramStart"/>
      <w:r w:rsidRPr="007C4D17">
        <w:rPr>
          <w:rFonts w:ascii="Times New Roman" w:hAnsi="Times New Roman" w:cs="Times New Roman"/>
          <w:sz w:val="28"/>
          <w:szCs w:val="28"/>
        </w:rPr>
        <w:t>are capable of capturing</w:t>
      </w:r>
      <w:proofErr w:type="gramEnd"/>
      <w:r w:rsidRPr="007C4D17">
        <w:rPr>
          <w:rFonts w:ascii="Times New Roman" w:hAnsi="Times New Roman" w:cs="Times New Roman"/>
          <w:sz w:val="28"/>
          <w:szCs w:val="28"/>
        </w:rPr>
        <w:t xml:space="preserve"> intricate patterns in data, making them suitable for complex classification tasks.</w:t>
      </w:r>
    </w:p>
    <w:p w14:paraId="616B16C7" w14:textId="77777777" w:rsidR="007C4D17" w:rsidRPr="007C4D17" w:rsidRDefault="007C4D17" w:rsidP="007C4D17">
      <w:pPr>
        <w:jc w:val="both"/>
        <w:rPr>
          <w:rFonts w:ascii="Times New Roman" w:hAnsi="Times New Roman" w:cs="Times New Roman"/>
          <w:sz w:val="28"/>
          <w:szCs w:val="28"/>
        </w:rPr>
      </w:pPr>
      <w:r w:rsidRPr="007C4D17">
        <w:rPr>
          <w:rFonts w:ascii="Times New Roman" w:hAnsi="Times New Roman" w:cs="Times New Roman"/>
          <w:sz w:val="28"/>
          <w:szCs w:val="28"/>
        </w:rPr>
        <w:t>However, SVM models have certain limitations. They are computationally intensive, especially for large datasets, and require careful parameter tuning. Additionally, SVM models are less interpretable compared to simpler models like Logistic Regression and Decision Trees, which can be a disadvantage in healthcare applications.</w:t>
      </w:r>
    </w:p>
    <w:p w14:paraId="6455BFDC" w14:textId="77777777" w:rsidR="007C4D17" w:rsidRPr="007C4D17" w:rsidRDefault="007C4D17" w:rsidP="007C4D17">
      <w:pPr>
        <w:jc w:val="both"/>
        <w:rPr>
          <w:rFonts w:ascii="Times New Roman" w:hAnsi="Times New Roman" w:cs="Times New Roman"/>
          <w:sz w:val="28"/>
          <w:szCs w:val="28"/>
        </w:rPr>
      </w:pPr>
      <w:r w:rsidRPr="007C4D17">
        <w:rPr>
          <w:rFonts w:ascii="Times New Roman" w:hAnsi="Times New Roman" w:cs="Times New Roman"/>
          <w:sz w:val="28"/>
          <w:szCs w:val="28"/>
        </w:rPr>
        <w:t>Comparative studies indicate that SVM often achieves higher accuracy than basic models but may not be as scalable or interpretable as ensemble methods.</w:t>
      </w:r>
    </w:p>
    <w:p w14:paraId="48AE4685" w14:textId="0A7AEED9" w:rsidR="007C4D17" w:rsidRPr="007C4D17" w:rsidRDefault="007C4D17" w:rsidP="007C4D17">
      <w:pPr>
        <w:jc w:val="both"/>
        <w:rPr>
          <w:rFonts w:ascii="Times New Roman" w:hAnsi="Times New Roman" w:cs="Times New Roman"/>
          <w:sz w:val="28"/>
          <w:szCs w:val="28"/>
        </w:rPr>
      </w:pPr>
    </w:p>
    <w:p w14:paraId="41B1801C" w14:textId="77777777" w:rsidR="007C4D17" w:rsidRDefault="007C4D17" w:rsidP="007C4D17">
      <w:pPr>
        <w:jc w:val="both"/>
        <w:rPr>
          <w:rFonts w:ascii="Times New Roman" w:hAnsi="Times New Roman" w:cs="Times New Roman"/>
          <w:b/>
          <w:bCs/>
          <w:sz w:val="28"/>
          <w:szCs w:val="28"/>
        </w:rPr>
      </w:pPr>
    </w:p>
    <w:p w14:paraId="1709AA98" w14:textId="77777777" w:rsidR="007C4D17" w:rsidRDefault="007C4D17" w:rsidP="007C4D17">
      <w:pPr>
        <w:jc w:val="both"/>
        <w:rPr>
          <w:rFonts w:ascii="Times New Roman" w:hAnsi="Times New Roman" w:cs="Times New Roman"/>
          <w:b/>
          <w:bCs/>
          <w:sz w:val="28"/>
          <w:szCs w:val="28"/>
        </w:rPr>
      </w:pPr>
    </w:p>
    <w:p w14:paraId="4B1F8040" w14:textId="77777777" w:rsidR="007C4D17" w:rsidRDefault="007C4D17" w:rsidP="007C4D17">
      <w:pPr>
        <w:jc w:val="both"/>
        <w:rPr>
          <w:rFonts w:ascii="Times New Roman" w:hAnsi="Times New Roman" w:cs="Times New Roman"/>
          <w:b/>
          <w:bCs/>
          <w:sz w:val="28"/>
          <w:szCs w:val="28"/>
        </w:rPr>
      </w:pPr>
    </w:p>
    <w:p w14:paraId="60D42FDC" w14:textId="68E24289" w:rsidR="007C4D17" w:rsidRPr="007C4D17" w:rsidRDefault="007C4D17" w:rsidP="007C4D17">
      <w:pPr>
        <w:jc w:val="both"/>
        <w:rPr>
          <w:rFonts w:ascii="Times New Roman" w:hAnsi="Times New Roman" w:cs="Times New Roman"/>
          <w:b/>
          <w:bCs/>
          <w:sz w:val="28"/>
          <w:szCs w:val="28"/>
        </w:rPr>
      </w:pPr>
      <w:r w:rsidRPr="007C4D17">
        <w:rPr>
          <w:rFonts w:ascii="Times New Roman" w:hAnsi="Times New Roman" w:cs="Times New Roman"/>
          <w:b/>
          <w:bCs/>
          <w:sz w:val="28"/>
          <w:szCs w:val="28"/>
        </w:rPr>
        <w:lastRenderedPageBreak/>
        <w:t xml:space="preserve">2.3.4 K-Nearest </w:t>
      </w:r>
      <w:proofErr w:type="spellStart"/>
      <w:r w:rsidRPr="007C4D17">
        <w:rPr>
          <w:rFonts w:ascii="Times New Roman" w:hAnsi="Times New Roman" w:cs="Times New Roman"/>
          <w:b/>
          <w:bCs/>
          <w:sz w:val="28"/>
          <w:szCs w:val="28"/>
        </w:rPr>
        <w:t>Neighbors</w:t>
      </w:r>
      <w:proofErr w:type="spellEnd"/>
      <w:r w:rsidRPr="007C4D17">
        <w:rPr>
          <w:rFonts w:ascii="Times New Roman" w:hAnsi="Times New Roman" w:cs="Times New Roman"/>
          <w:b/>
          <w:bCs/>
          <w:sz w:val="28"/>
          <w:szCs w:val="28"/>
        </w:rPr>
        <w:t xml:space="preserve"> (KNN)</w:t>
      </w:r>
    </w:p>
    <w:p w14:paraId="473CF911" w14:textId="77777777" w:rsidR="007C4D17" w:rsidRPr="007C4D17" w:rsidRDefault="007C4D17" w:rsidP="007C4D17">
      <w:pPr>
        <w:jc w:val="both"/>
        <w:rPr>
          <w:rFonts w:ascii="Times New Roman" w:hAnsi="Times New Roman" w:cs="Times New Roman"/>
          <w:sz w:val="28"/>
          <w:szCs w:val="28"/>
        </w:rPr>
      </w:pPr>
      <w:r w:rsidRPr="007C4D17">
        <w:rPr>
          <w:rFonts w:ascii="Times New Roman" w:hAnsi="Times New Roman" w:cs="Times New Roman"/>
          <w:sz w:val="28"/>
          <w:szCs w:val="28"/>
        </w:rPr>
        <w:t xml:space="preserve">K-Nearest </w:t>
      </w:r>
      <w:proofErr w:type="spellStart"/>
      <w:r w:rsidRPr="007C4D17">
        <w:rPr>
          <w:rFonts w:ascii="Times New Roman" w:hAnsi="Times New Roman" w:cs="Times New Roman"/>
          <w:sz w:val="28"/>
          <w:szCs w:val="28"/>
        </w:rPr>
        <w:t>Neighbors</w:t>
      </w:r>
      <w:proofErr w:type="spellEnd"/>
      <w:r w:rsidRPr="007C4D17">
        <w:rPr>
          <w:rFonts w:ascii="Times New Roman" w:hAnsi="Times New Roman" w:cs="Times New Roman"/>
          <w:sz w:val="28"/>
          <w:szCs w:val="28"/>
        </w:rPr>
        <w:t xml:space="preserve"> is a simple, instance-based learning algorithm that classifies data points based on the majority class of their nearest </w:t>
      </w:r>
      <w:proofErr w:type="spellStart"/>
      <w:r w:rsidRPr="007C4D17">
        <w:rPr>
          <w:rFonts w:ascii="Times New Roman" w:hAnsi="Times New Roman" w:cs="Times New Roman"/>
          <w:sz w:val="28"/>
          <w:szCs w:val="28"/>
        </w:rPr>
        <w:t>neighbors</w:t>
      </w:r>
      <w:proofErr w:type="spellEnd"/>
      <w:r w:rsidRPr="007C4D17">
        <w:rPr>
          <w:rFonts w:ascii="Times New Roman" w:hAnsi="Times New Roman" w:cs="Times New Roman"/>
          <w:sz w:val="28"/>
          <w:szCs w:val="28"/>
        </w:rPr>
        <w:t>. In heart disease prediction, KNN models have been used due to their simplicity and ease of implementation.</w:t>
      </w:r>
    </w:p>
    <w:p w14:paraId="092BDB78" w14:textId="77777777" w:rsidR="007C4D17" w:rsidRPr="007C4D17" w:rsidRDefault="007C4D17" w:rsidP="007C4D17">
      <w:pPr>
        <w:jc w:val="both"/>
        <w:rPr>
          <w:rFonts w:ascii="Times New Roman" w:hAnsi="Times New Roman" w:cs="Times New Roman"/>
          <w:sz w:val="28"/>
          <w:szCs w:val="28"/>
        </w:rPr>
      </w:pPr>
      <w:r w:rsidRPr="007C4D17">
        <w:rPr>
          <w:rFonts w:ascii="Times New Roman" w:hAnsi="Times New Roman" w:cs="Times New Roman"/>
          <w:sz w:val="28"/>
          <w:szCs w:val="28"/>
        </w:rPr>
        <w:t>One of the advantages of KNN is that it does not require a training phase, making it easy to implement. It can also adapt to complex decision boundaries, depending on the choice of distance metric and the value of K.</w:t>
      </w:r>
    </w:p>
    <w:p w14:paraId="728F3959" w14:textId="77777777" w:rsidR="007C4D17" w:rsidRPr="007C4D17" w:rsidRDefault="007C4D17" w:rsidP="007C4D17">
      <w:pPr>
        <w:jc w:val="both"/>
        <w:rPr>
          <w:rFonts w:ascii="Times New Roman" w:hAnsi="Times New Roman" w:cs="Times New Roman"/>
          <w:sz w:val="28"/>
          <w:szCs w:val="28"/>
        </w:rPr>
      </w:pPr>
      <w:r w:rsidRPr="007C4D17">
        <w:rPr>
          <w:rFonts w:ascii="Times New Roman" w:hAnsi="Times New Roman" w:cs="Times New Roman"/>
          <w:sz w:val="28"/>
          <w:szCs w:val="28"/>
        </w:rPr>
        <w:t>However, KNN has several drawbacks. It is computationally expensive during prediction, as it requires calculating distances between data points. It is also sensitive to noise and irrelevant features, which can affect accuracy. Additionally, KNN does not provide insights into feature importance, limiting its interpretability.</w:t>
      </w:r>
    </w:p>
    <w:p w14:paraId="7B97F25B" w14:textId="77777777" w:rsidR="007C4D17" w:rsidRPr="007C4D17" w:rsidRDefault="007C4D17" w:rsidP="007C4D17">
      <w:pPr>
        <w:jc w:val="both"/>
        <w:rPr>
          <w:rFonts w:ascii="Times New Roman" w:hAnsi="Times New Roman" w:cs="Times New Roman"/>
          <w:sz w:val="28"/>
          <w:szCs w:val="28"/>
        </w:rPr>
      </w:pPr>
      <w:r w:rsidRPr="007C4D17">
        <w:rPr>
          <w:rFonts w:ascii="Times New Roman" w:hAnsi="Times New Roman" w:cs="Times New Roman"/>
          <w:sz w:val="28"/>
          <w:szCs w:val="28"/>
        </w:rPr>
        <w:t>In comparative studies, KNN generally performs well on smaller datasets but struggles with scalability and efficiency when applied to larger datasets.</w:t>
      </w:r>
    </w:p>
    <w:p w14:paraId="0F3983F9" w14:textId="1D854080" w:rsidR="007C4D17" w:rsidRPr="007C4D17" w:rsidRDefault="007C4D17" w:rsidP="007C4D17">
      <w:pPr>
        <w:jc w:val="both"/>
        <w:rPr>
          <w:rFonts w:ascii="Times New Roman" w:hAnsi="Times New Roman" w:cs="Times New Roman"/>
          <w:sz w:val="28"/>
          <w:szCs w:val="28"/>
        </w:rPr>
      </w:pPr>
    </w:p>
    <w:p w14:paraId="2C88A520" w14:textId="77777777" w:rsidR="007C4D17" w:rsidRPr="007C4D17" w:rsidRDefault="007C4D17" w:rsidP="007C4D17">
      <w:pPr>
        <w:jc w:val="both"/>
        <w:rPr>
          <w:rFonts w:ascii="Times New Roman" w:hAnsi="Times New Roman" w:cs="Times New Roman"/>
          <w:b/>
          <w:bCs/>
          <w:sz w:val="28"/>
          <w:szCs w:val="28"/>
        </w:rPr>
      </w:pPr>
      <w:r w:rsidRPr="007C4D17">
        <w:rPr>
          <w:rFonts w:ascii="Times New Roman" w:hAnsi="Times New Roman" w:cs="Times New Roman"/>
          <w:b/>
          <w:bCs/>
          <w:sz w:val="28"/>
          <w:szCs w:val="28"/>
        </w:rPr>
        <w:t>2.3.5 Random Forest</w:t>
      </w:r>
    </w:p>
    <w:p w14:paraId="113382E9" w14:textId="77777777" w:rsidR="007C4D17" w:rsidRPr="007C4D17" w:rsidRDefault="007C4D17" w:rsidP="007C4D17">
      <w:pPr>
        <w:jc w:val="both"/>
        <w:rPr>
          <w:rFonts w:ascii="Times New Roman" w:hAnsi="Times New Roman" w:cs="Times New Roman"/>
          <w:sz w:val="28"/>
          <w:szCs w:val="28"/>
        </w:rPr>
      </w:pPr>
      <w:r w:rsidRPr="007C4D17">
        <w:rPr>
          <w:rFonts w:ascii="Times New Roman" w:hAnsi="Times New Roman" w:cs="Times New Roman"/>
          <w:sz w:val="28"/>
          <w:szCs w:val="28"/>
        </w:rPr>
        <w:t>Random Forest is an ensemble learning method that combines multiple decision trees to improve predictive performance. Each tree in the forest is trained on a random subset of the data, and the final prediction is obtained through majority voting.</w:t>
      </w:r>
    </w:p>
    <w:p w14:paraId="0031E6A9" w14:textId="77777777" w:rsidR="007C4D17" w:rsidRPr="007C4D17" w:rsidRDefault="007C4D17" w:rsidP="007C4D17">
      <w:pPr>
        <w:jc w:val="both"/>
        <w:rPr>
          <w:rFonts w:ascii="Times New Roman" w:hAnsi="Times New Roman" w:cs="Times New Roman"/>
          <w:sz w:val="28"/>
          <w:szCs w:val="28"/>
        </w:rPr>
      </w:pPr>
      <w:r w:rsidRPr="007C4D17">
        <w:rPr>
          <w:rFonts w:ascii="Times New Roman" w:hAnsi="Times New Roman" w:cs="Times New Roman"/>
          <w:sz w:val="28"/>
          <w:szCs w:val="28"/>
        </w:rPr>
        <w:t>Random Forest has several advantages over individual decision trees. It reduces overfitting by averaging the predictions of multiple trees and improves generalization. It can handle large datasets and high-dimensional data effectively.</w:t>
      </w:r>
    </w:p>
    <w:p w14:paraId="156A95D9" w14:textId="77777777" w:rsidR="007C4D17" w:rsidRPr="007C4D17" w:rsidRDefault="007C4D17" w:rsidP="007C4D17">
      <w:pPr>
        <w:jc w:val="both"/>
        <w:rPr>
          <w:rFonts w:ascii="Times New Roman" w:hAnsi="Times New Roman" w:cs="Times New Roman"/>
          <w:sz w:val="28"/>
          <w:szCs w:val="28"/>
        </w:rPr>
      </w:pPr>
      <w:r w:rsidRPr="007C4D17">
        <w:rPr>
          <w:rFonts w:ascii="Times New Roman" w:hAnsi="Times New Roman" w:cs="Times New Roman"/>
          <w:sz w:val="28"/>
          <w:szCs w:val="28"/>
        </w:rPr>
        <w:t>In heart disease prediction, Random Forest models have consistently shown high accuracy and robustness. They are also capable of providing feature importance scores, which help in understanding the contribution of different variables.</w:t>
      </w:r>
    </w:p>
    <w:p w14:paraId="35035F01" w14:textId="77777777" w:rsidR="007C4D17" w:rsidRPr="007C4D17" w:rsidRDefault="007C4D17" w:rsidP="007C4D17">
      <w:pPr>
        <w:jc w:val="both"/>
        <w:rPr>
          <w:rFonts w:ascii="Times New Roman" w:hAnsi="Times New Roman" w:cs="Times New Roman"/>
          <w:sz w:val="28"/>
          <w:szCs w:val="28"/>
        </w:rPr>
      </w:pPr>
      <w:r w:rsidRPr="007C4D17">
        <w:rPr>
          <w:rFonts w:ascii="Times New Roman" w:hAnsi="Times New Roman" w:cs="Times New Roman"/>
          <w:sz w:val="28"/>
          <w:szCs w:val="28"/>
        </w:rPr>
        <w:t>However, Random Forest models are less interpretable compared to single decision trees. While feature importance can provide some insights, the overall decision-making process is more complex.</w:t>
      </w:r>
    </w:p>
    <w:p w14:paraId="5D6081E9" w14:textId="77777777" w:rsidR="007C4D17" w:rsidRPr="007C4D17" w:rsidRDefault="007C4D17" w:rsidP="007C4D17">
      <w:pPr>
        <w:jc w:val="both"/>
        <w:rPr>
          <w:rFonts w:ascii="Times New Roman" w:hAnsi="Times New Roman" w:cs="Times New Roman"/>
          <w:sz w:val="28"/>
          <w:szCs w:val="28"/>
        </w:rPr>
      </w:pPr>
      <w:r w:rsidRPr="007C4D17">
        <w:rPr>
          <w:rFonts w:ascii="Times New Roman" w:hAnsi="Times New Roman" w:cs="Times New Roman"/>
          <w:sz w:val="28"/>
          <w:szCs w:val="28"/>
        </w:rPr>
        <w:t>Comparative studies indicate that Random Forest outperforms many traditional models, making it a popular choice for healthcare applications.</w:t>
      </w:r>
    </w:p>
    <w:p w14:paraId="5A649DD0" w14:textId="1287E21B" w:rsidR="007C4D17" w:rsidRPr="007C4D17" w:rsidRDefault="007C4D17" w:rsidP="007C4D17">
      <w:pPr>
        <w:jc w:val="both"/>
        <w:rPr>
          <w:rFonts w:ascii="Times New Roman" w:hAnsi="Times New Roman" w:cs="Times New Roman"/>
          <w:sz w:val="28"/>
          <w:szCs w:val="28"/>
        </w:rPr>
      </w:pPr>
    </w:p>
    <w:p w14:paraId="6BB518CC" w14:textId="77777777" w:rsidR="007C4D17" w:rsidRDefault="007C4D17" w:rsidP="007C4D17">
      <w:pPr>
        <w:jc w:val="both"/>
        <w:rPr>
          <w:rFonts w:ascii="Times New Roman" w:hAnsi="Times New Roman" w:cs="Times New Roman"/>
          <w:b/>
          <w:bCs/>
          <w:sz w:val="28"/>
          <w:szCs w:val="28"/>
        </w:rPr>
      </w:pPr>
    </w:p>
    <w:p w14:paraId="61070A0E" w14:textId="01F9EAE6" w:rsidR="007C4D17" w:rsidRPr="007C4D17" w:rsidRDefault="007C4D17" w:rsidP="007C4D17">
      <w:pPr>
        <w:jc w:val="both"/>
        <w:rPr>
          <w:rFonts w:ascii="Times New Roman" w:hAnsi="Times New Roman" w:cs="Times New Roman"/>
          <w:b/>
          <w:bCs/>
          <w:sz w:val="28"/>
          <w:szCs w:val="28"/>
        </w:rPr>
      </w:pPr>
      <w:r w:rsidRPr="007C4D17">
        <w:rPr>
          <w:rFonts w:ascii="Times New Roman" w:hAnsi="Times New Roman" w:cs="Times New Roman"/>
          <w:b/>
          <w:bCs/>
          <w:sz w:val="28"/>
          <w:szCs w:val="28"/>
        </w:rPr>
        <w:lastRenderedPageBreak/>
        <w:t>2.3.6 Gradient Boosting Models</w:t>
      </w:r>
    </w:p>
    <w:p w14:paraId="66199E97" w14:textId="77777777" w:rsidR="007C4D17" w:rsidRPr="007C4D17" w:rsidRDefault="007C4D17" w:rsidP="007C4D17">
      <w:pPr>
        <w:jc w:val="both"/>
        <w:rPr>
          <w:rFonts w:ascii="Times New Roman" w:hAnsi="Times New Roman" w:cs="Times New Roman"/>
          <w:sz w:val="28"/>
          <w:szCs w:val="28"/>
        </w:rPr>
      </w:pPr>
      <w:r w:rsidRPr="007C4D17">
        <w:rPr>
          <w:rFonts w:ascii="Times New Roman" w:hAnsi="Times New Roman" w:cs="Times New Roman"/>
          <w:sz w:val="28"/>
          <w:szCs w:val="28"/>
        </w:rPr>
        <w:t>Gradient Boosting is an advanced ensemble technique that builds models sequentially, with each new model focusing on correcting the errors of the previous one. This approach allows the model to learn complex patterns and improve accuracy over time.</w:t>
      </w:r>
    </w:p>
    <w:p w14:paraId="7FE5E915" w14:textId="77777777" w:rsidR="007C4D17" w:rsidRPr="007C4D17" w:rsidRDefault="007C4D17" w:rsidP="007C4D17">
      <w:pPr>
        <w:jc w:val="both"/>
        <w:rPr>
          <w:rFonts w:ascii="Times New Roman" w:hAnsi="Times New Roman" w:cs="Times New Roman"/>
          <w:sz w:val="28"/>
          <w:szCs w:val="28"/>
        </w:rPr>
      </w:pPr>
      <w:proofErr w:type="spellStart"/>
      <w:r w:rsidRPr="007C4D17">
        <w:rPr>
          <w:rFonts w:ascii="Times New Roman" w:hAnsi="Times New Roman" w:cs="Times New Roman"/>
          <w:sz w:val="28"/>
          <w:szCs w:val="28"/>
        </w:rPr>
        <w:t>XGBoost</w:t>
      </w:r>
      <w:proofErr w:type="spellEnd"/>
      <w:r w:rsidRPr="007C4D17">
        <w:rPr>
          <w:rFonts w:ascii="Times New Roman" w:hAnsi="Times New Roman" w:cs="Times New Roman"/>
          <w:sz w:val="28"/>
          <w:szCs w:val="28"/>
        </w:rPr>
        <w:t xml:space="preserve"> and </w:t>
      </w:r>
      <w:proofErr w:type="spellStart"/>
      <w:r w:rsidRPr="007C4D17">
        <w:rPr>
          <w:rFonts w:ascii="Times New Roman" w:hAnsi="Times New Roman" w:cs="Times New Roman"/>
          <w:sz w:val="28"/>
          <w:szCs w:val="28"/>
        </w:rPr>
        <w:t>LightGBM</w:t>
      </w:r>
      <w:proofErr w:type="spellEnd"/>
      <w:r w:rsidRPr="007C4D17">
        <w:rPr>
          <w:rFonts w:ascii="Times New Roman" w:hAnsi="Times New Roman" w:cs="Times New Roman"/>
          <w:sz w:val="28"/>
          <w:szCs w:val="28"/>
        </w:rPr>
        <w:t xml:space="preserve"> are popular implementations of gradient boosting that have gained widespread use in machine learning competitions and real-world applications. These models are known for their high performance, efficiency, and scalability.</w:t>
      </w:r>
    </w:p>
    <w:p w14:paraId="322BCFDA" w14:textId="77777777" w:rsidR="007C4D17" w:rsidRPr="007C4D17" w:rsidRDefault="007C4D17" w:rsidP="007C4D17">
      <w:pPr>
        <w:jc w:val="both"/>
        <w:rPr>
          <w:rFonts w:ascii="Times New Roman" w:hAnsi="Times New Roman" w:cs="Times New Roman"/>
          <w:sz w:val="28"/>
          <w:szCs w:val="28"/>
        </w:rPr>
      </w:pPr>
      <w:r w:rsidRPr="007C4D17">
        <w:rPr>
          <w:rFonts w:ascii="Times New Roman" w:hAnsi="Times New Roman" w:cs="Times New Roman"/>
          <w:sz w:val="28"/>
          <w:szCs w:val="28"/>
        </w:rPr>
        <w:t>In heart disease prediction, boosting models have demonstrated superior accuracy compared to other algorithms. They can handle missing values, capture nonlinear relationships, and optimize performance through regularization techniques.</w:t>
      </w:r>
    </w:p>
    <w:p w14:paraId="55D1B689" w14:textId="77777777" w:rsidR="007C4D17" w:rsidRPr="007C4D17" w:rsidRDefault="007C4D17" w:rsidP="007C4D17">
      <w:pPr>
        <w:jc w:val="both"/>
        <w:rPr>
          <w:rFonts w:ascii="Times New Roman" w:hAnsi="Times New Roman" w:cs="Times New Roman"/>
          <w:sz w:val="28"/>
          <w:szCs w:val="28"/>
        </w:rPr>
      </w:pPr>
      <w:r w:rsidRPr="007C4D17">
        <w:rPr>
          <w:rFonts w:ascii="Times New Roman" w:hAnsi="Times New Roman" w:cs="Times New Roman"/>
          <w:sz w:val="28"/>
          <w:szCs w:val="28"/>
        </w:rPr>
        <w:t>However, boosting models require careful tuning of hyperparameters and may be computationally intensive. They are also less interpretable compared to simpler models, which can be a limitation in healthcare settings.</w:t>
      </w:r>
    </w:p>
    <w:p w14:paraId="69548587" w14:textId="77777777" w:rsidR="007C4D17" w:rsidRPr="007C4D17" w:rsidRDefault="007C4D17" w:rsidP="007C4D17">
      <w:pPr>
        <w:jc w:val="both"/>
        <w:rPr>
          <w:rFonts w:ascii="Times New Roman" w:hAnsi="Times New Roman" w:cs="Times New Roman"/>
          <w:sz w:val="28"/>
          <w:szCs w:val="28"/>
        </w:rPr>
      </w:pPr>
      <w:r w:rsidRPr="007C4D17">
        <w:rPr>
          <w:rFonts w:ascii="Times New Roman" w:hAnsi="Times New Roman" w:cs="Times New Roman"/>
          <w:sz w:val="28"/>
          <w:szCs w:val="28"/>
        </w:rPr>
        <w:t>Comparative analysis shows that boosting models often achieve the highest accuracy among all models but require more computational resources and expertise.</w:t>
      </w:r>
    </w:p>
    <w:p w14:paraId="6A936B20" w14:textId="0F6AE2E3" w:rsidR="007C4D17" w:rsidRPr="007C4D17" w:rsidRDefault="007C4D17" w:rsidP="007C4D17">
      <w:pPr>
        <w:jc w:val="both"/>
        <w:rPr>
          <w:rFonts w:ascii="Times New Roman" w:hAnsi="Times New Roman" w:cs="Times New Roman"/>
          <w:sz w:val="28"/>
          <w:szCs w:val="28"/>
        </w:rPr>
      </w:pPr>
    </w:p>
    <w:p w14:paraId="348197B9" w14:textId="77777777" w:rsidR="007C4D17" w:rsidRPr="007C4D17" w:rsidRDefault="007C4D17" w:rsidP="007C4D17">
      <w:pPr>
        <w:jc w:val="both"/>
        <w:rPr>
          <w:rFonts w:ascii="Times New Roman" w:hAnsi="Times New Roman" w:cs="Times New Roman"/>
          <w:b/>
          <w:bCs/>
          <w:sz w:val="28"/>
          <w:szCs w:val="28"/>
        </w:rPr>
      </w:pPr>
      <w:r w:rsidRPr="007C4D17">
        <w:rPr>
          <w:rFonts w:ascii="Times New Roman" w:hAnsi="Times New Roman" w:cs="Times New Roman"/>
          <w:b/>
          <w:bCs/>
          <w:sz w:val="28"/>
          <w:szCs w:val="28"/>
        </w:rPr>
        <w:t>2.3.7 Deep Learning Models</w:t>
      </w:r>
    </w:p>
    <w:p w14:paraId="6AA659AA" w14:textId="77777777" w:rsidR="007C4D17" w:rsidRPr="007C4D17" w:rsidRDefault="007C4D17" w:rsidP="007C4D17">
      <w:pPr>
        <w:jc w:val="both"/>
        <w:rPr>
          <w:rFonts w:ascii="Times New Roman" w:hAnsi="Times New Roman" w:cs="Times New Roman"/>
          <w:sz w:val="28"/>
          <w:szCs w:val="28"/>
        </w:rPr>
      </w:pPr>
      <w:r w:rsidRPr="007C4D17">
        <w:rPr>
          <w:rFonts w:ascii="Times New Roman" w:hAnsi="Times New Roman" w:cs="Times New Roman"/>
          <w:sz w:val="28"/>
          <w:szCs w:val="28"/>
        </w:rPr>
        <w:t>Deep learning models, particularly neural networks, have been explored for heart disease prediction. These models consist of multiple layers of interconnected neurons that can learn complex patterns in data.</w:t>
      </w:r>
    </w:p>
    <w:p w14:paraId="0ACAB736" w14:textId="77777777" w:rsidR="007C4D17" w:rsidRPr="007C4D17" w:rsidRDefault="007C4D17" w:rsidP="007C4D17">
      <w:pPr>
        <w:jc w:val="both"/>
        <w:rPr>
          <w:rFonts w:ascii="Times New Roman" w:hAnsi="Times New Roman" w:cs="Times New Roman"/>
          <w:sz w:val="28"/>
          <w:szCs w:val="28"/>
        </w:rPr>
      </w:pPr>
      <w:r w:rsidRPr="007C4D17">
        <w:rPr>
          <w:rFonts w:ascii="Times New Roman" w:hAnsi="Times New Roman" w:cs="Times New Roman"/>
          <w:sz w:val="28"/>
          <w:szCs w:val="28"/>
        </w:rPr>
        <w:t>Deep learning models have the advantage of high accuracy and the ability to handle large datasets. They are particularly effective in tasks involving unstructured data, such as medical images and text.</w:t>
      </w:r>
    </w:p>
    <w:p w14:paraId="1DE34E0A" w14:textId="77777777" w:rsidR="007C4D17" w:rsidRPr="007C4D17" w:rsidRDefault="007C4D17" w:rsidP="007C4D17">
      <w:pPr>
        <w:jc w:val="both"/>
        <w:rPr>
          <w:rFonts w:ascii="Times New Roman" w:hAnsi="Times New Roman" w:cs="Times New Roman"/>
          <w:sz w:val="28"/>
          <w:szCs w:val="28"/>
        </w:rPr>
      </w:pPr>
      <w:r w:rsidRPr="007C4D17">
        <w:rPr>
          <w:rFonts w:ascii="Times New Roman" w:hAnsi="Times New Roman" w:cs="Times New Roman"/>
          <w:sz w:val="28"/>
          <w:szCs w:val="28"/>
        </w:rPr>
        <w:t>However, in structured tabular data, which is common in heart disease datasets, deep learning models do not always outperform traditional machine learning models. They also require large amounts of data and computational resources.</w:t>
      </w:r>
    </w:p>
    <w:p w14:paraId="34358AAF" w14:textId="77777777" w:rsidR="007C4D17" w:rsidRPr="007C4D17" w:rsidRDefault="007C4D17" w:rsidP="007C4D17">
      <w:pPr>
        <w:jc w:val="both"/>
        <w:rPr>
          <w:rFonts w:ascii="Times New Roman" w:hAnsi="Times New Roman" w:cs="Times New Roman"/>
          <w:sz w:val="28"/>
          <w:szCs w:val="28"/>
        </w:rPr>
      </w:pPr>
      <w:r w:rsidRPr="007C4D17">
        <w:rPr>
          <w:rFonts w:ascii="Times New Roman" w:hAnsi="Times New Roman" w:cs="Times New Roman"/>
          <w:sz w:val="28"/>
          <w:szCs w:val="28"/>
        </w:rPr>
        <w:t>Another major limitation is the lack of interpretability. Deep learning models are often considered “black boxes,” making it difficult to understand how predictions are made. This reduces their suitability for clinical applications where transparency is essential.</w:t>
      </w:r>
    </w:p>
    <w:p w14:paraId="05162622" w14:textId="77777777" w:rsidR="007C4D17" w:rsidRPr="007C4D17" w:rsidRDefault="007C4D17" w:rsidP="007C4D17">
      <w:pPr>
        <w:jc w:val="both"/>
        <w:rPr>
          <w:rFonts w:ascii="Times New Roman" w:hAnsi="Times New Roman" w:cs="Times New Roman"/>
          <w:sz w:val="28"/>
          <w:szCs w:val="28"/>
        </w:rPr>
      </w:pPr>
      <w:r w:rsidRPr="007C4D17">
        <w:rPr>
          <w:rFonts w:ascii="Times New Roman" w:hAnsi="Times New Roman" w:cs="Times New Roman"/>
          <w:sz w:val="28"/>
          <w:szCs w:val="28"/>
        </w:rPr>
        <w:pict w14:anchorId="37A533C1">
          <v:rect id="_x0000_i1086" style="width:0;height:1.5pt" o:hralign="center" o:hrstd="t" o:hr="t" fillcolor="#a0a0a0" stroked="f"/>
        </w:pict>
      </w:r>
    </w:p>
    <w:p w14:paraId="3DC18F90" w14:textId="77777777" w:rsidR="007C4D17" w:rsidRPr="007C4D17" w:rsidRDefault="007C4D17" w:rsidP="007C4D17">
      <w:pPr>
        <w:jc w:val="both"/>
        <w:rPr>
          <w:rFonts w:ascii="Times New Roman" w:hAnsi="Times New Roman" w:cs="Times New Roman"/>
          <w:b/>
          <w:bCs/>
          <w:sz w:val="28"/>
          <w:szCs w:val="28"/>
        </w:rPr>
      </w:pPr>
      <w:r w:rsidRPr="007C4D17">
        <w:rPr>
          <w:rFonts w:ascii="Times New Roman" w:hAnsi="Times New Roman" w:cs="Times New Roman"/>
          <w:b/>
          <w:bCs/>
          <w:sz w:val="28"/>
          <w:szCs w:val="28"/>
        </w:rPr>
        <w:lastRenderedPageBreak/>
        <w:t>2.3.8 Comparative Analysis Summary</w:t>
      </w:r>
    </w:p>
    <w:p w14:paraId="45AD5D68" w14:textId="77777777" w:rsidR="007C4D17" w:rsidRPr="007C4D17" w:rsidRDefault="007C4D17" w:rsidP="007C4D17">
      <w:pPr>
        <w:jc w:val="both"/>
        <w:rPr>
          <w:rFonts w:ascii="Times New Roman" w:hAnsi="Times New Roman" w:cs="Times New Roman"/>
          <w:sz w:val="28"/>
          <w:szCs w:val="28"/>
        </w:rPr>
      </w:pPr>
      <w:r w:rsidRPr="007C4D17">
        <w:rPr>
          <w:rFonts w:ascii="Times New Roman" w:hAnsi="Times New Roman" w:cs="Times New Roman"/>
          <w:sz w:val="28"/>
          <w:szCs w:val="28"/>
        </w:rPr>
        <w:t>A comprehensive comparison of previous models reveals that no single model is universally superior. Each model has its own strengths and limitations, and the choice of model depends on the specific requirements of the application.</w:t>
      </w:r>
    </w:p>
    <w:p w14:paraId="26E52D4F" w14:textId="77777777" w:rsidR="007C4D17" w:rsidRPr="007C4D17" w:rsidRDefault="007C4D17" w:rsidP="007C4D17">
      <w:pPr>
        <w:numPr>
          <w:ilvl w:val="0"/>
          <w:numId w:val="83"/>
        </w:numPr>
        <w:jc w:val="both"/>
        <w:rPr>
          <w:rFonts w:ascii="Times New Roman" w:hAnsi="Times New Roman" w:cs="Times New Roman"/>
          <w:sz w:val="28"/>
          <w:szCs w:val="28"/>
        </w:rPr>
      </w:pPr>
      <w:r w:rsidRPr="007C4D17">
        <w:rPr>
          <w:rFonts w:ascii="Times New Roman" w:hAnsi="Times New Roman" w:cs="Times New Roman"/>
          <w:sz w:val="28"/>
          <w:szCs w:val="28"/>
        </w:rPr>
        <w:t xml:space="preserve">Logistic Regression offers high interpretability but limited complexity handling </w:t>
      </w:r>
    </w:p>
    <w:p w14:paraId="4107F0F6" w14:textId="77777777" w:rsidR="007C4D17" w:rsidRPr="007C4D17" w:rsidRDefault="007C4D17" w:rsidP="007C4D17">
      <w:pPr>
        <w:numPr>
          <w:ilvl w:val="0"/>
          <w:numId w:val="83"/>
        </w:numPr>
        <w:jc w:val="both"/>
        <w:rPr>
          <w:rFonts w:ascii="Times New Roman" w:hAnsi="Times New Roman" w:cs="Times New Roman"/>
          <w:sz w:val="28"/>
          <w:szCs w:val="28"/>
        </w:rPr>
      </w:pPr>
      <w:r w:rsidRPr="007C4D17">
        <w:rPr>
          <w:rFonts w:ascii="Times New Roman" w:hAnsi="Times New Roman" w:cs="Times New Roman"/>
          <w:sz w:val="28"/>
          <w:szCs w:val="28"/>
        </w:rPr>
        <w:t xml:space="preserve">Decision Trees provide intuitive decision-making but are prone to overfitting </w:t>
      </w:r>
    </w:p>
    <w:p w14:paraId="68B3EF39" w14:textId="77777777" w:rsidR="007C4D17" w:rsidRPr="007C4D17" w:rsidRDefault="007C4D17" w:rsidP="007C4D17">
      <w:pPr>
        <w:numPr>
          <w:ilvl w:val="0"/>
          <w:numId w:val="83"/>
        </w:numPr>
        <w:jc w:val="both"/>
        <w:rPr>
          <w:rFonts w:ascii="Times New Roman" w:hAnsi="Times New Roman" w:cs="Times New Roman"/>
          <w:sz w:val="28"/>
          <w:szCs w:val="28"/>
        </w:rPr>
      </w:pPr>
      <w:r w:rsidRPr="007C4D17">
        <w:rPr>
          <w:rFonts w:ascii="Times New Roman" w:hAnsi="Times New Roman" w:cs="Times New Roman"/>
          <w:sz w:val="28"/>
          <w:szCs w:val="28"/>
        </w:rPr>
        <w:t xml:space="preserve">SVM achieves high accuracy but lacks scalability and interpretability </w:t>
      </w:r>
    </w:p>
    <w:p w14:paraId="59ED4016" w14:textId="77777777" w:rsidR="007C4D17" w:rsidRPr="007C4D17" w:rsidRDefault="007C4D17" w:rsidP="007C4D17">
      <w:pPr>
        <w:numPr>
          <w:ilvl w:val="0"/>
          <w:numId w:val="83"/>
        </w:numPr>
        <w:jc w:val="both"/>
        <w:rPr>
          <w:rFonts w:ascii="Times New Roman" w:hAnsi="Times New Roman" w:cs="Times New Roman"/>
          <w:sz w:val="28"/>
          <w:szCs w:val="28"/>
        </w:rPr>
      </w:pPr>
      <w:r w:rsidRPr="007C4D17">
        <w:rPr>
          <w:rFonts w:ascii="Times New Roman" w:hAnsi="Times New Roman" w:cs="Times New Roman"/>
          <w:sz w:val="28"/>
          <w:szCs w:val="28"/>
        </w:rPr>
        <w:t xml:space="preserve">KNN is simple but computationally inefficient for large datasets </w:t>
      </w:r>
    </w:p>
    <w:p w14:paraId="7DC078C9" w14:textId="77777777" w:rsidR="007C4D17" w:rsidRPr="007C4D17" w:rsidRDefault="007C4D17" w:rsidP="007C4D17">
      <w:pPr>
        <w:numPr>
          <w:ilvl w:val="0"/>
          <w:numId w:val="83"/>
        </w:numPr>
        <w:jc w:val="both"/>
        <w:rPr>
          <w:rFonts w:ascii="Times New Roman" w:hAnsi="Times New Roman" w:cs="Times New Roman"/>
          <w:sz w:val="28"/>
          <w:szCs w:val="28"/>
        </w:rPr>
      </w:pPr>
      <w:r w:rsidRPr="007C4D17">
        <w:rPr>
          <w:rFonts w:ascii="Times New Roman" w:hAnsi="Times New Roman" w:cs="Times New Roman"/>
          <w:sz w:val="28"/>
          <w:szCs w:val="28"/>
        </w:rPr>
        <w:t xml:space="preserve">Random Forest balances accuracy and robustness effectively </w:t>
      </w:r>
    </w:p>
    <w:p w14:paraId="5BE6AD54" w14:textId="77777777" w:rsidR="007C4D17" w:rsidRPr="007C4D17" w:rsidRDefault="007C4D17" w:rsidP="007C4D17">
      <w:pPr>
        <w:numPr>
          <w:ilvl w:val="0"/>
          <w:numId w:val="83"/>
        </w:numPr>
        <w:jc w:val="both"/>
        <w:rPr>
          <w:rFonts w:ascii="Times New Roman" w:hAnsi="Times New Roman" w:cs="Times New Roman"/>
          <w:sz w:val="28"/>
          <w:szCs w:val="28"/>
        </w:rPr>
      </w:pPr>
      <w:r w:rsidRPr="007C4D17">
        <w:rPr>
          <w:rFonts w:ascii="Times New Roman" w:hAnsi="Times New Roman" w:cs="Times New Roman"/>
          <w:sz w:val="28"/>
          <w:szCs w:val="28"/>
        </w:rPr>
        <w:t xml:space="preserve">Boosting models deliver the highest accuracy but require careful tuning </w:t>
      </w:r>
    </w:p>
    <w:p w14:paraId="3B946887" w14:textId="77777777" w:rsidR="007C4D17" w:rsidRPr="007C4D17" w:rsidRDefault="007C4D17" w:rsidP="007C4D17">
      <w:pPr>
        <w:numPr>
          <w:ilvl w:val="0"/>
          <w:numId w:val="83"/>
        </w:numPr>
        <w:jc w:val="both"/>
        <w:rPr>
          <w:rFonts w:ascii="Times New Roman" w:hAnsi="Times New Roman" w:cs="Times New Roman"/>
          <w:sz w:val="28"/>
          <w:szCs w:val="28"/>
        </w:rPr>
      </w:pPr>
      <w:r w:rsidRPr="007C4D17">
        <w:rPr>
          <w:rFonts w:ascii="Times New Roman" w:hAnsi="Times New Roman" w:cs="Times New Roman"/>
          <w:sz w:val="28"/>
          <w:szCs w:val="28"/>
        </w:rPr>
        <w:t xml:space="preserve">Deep learning models excel in complex tasks but lack transparency </w:t>
      </w:r>
    </w:p>
    <w:p w14:paraId="477AC3EE" w14:textId="77777777" w:rsidR="007C4D17" w:rsidRPr="007C4D17" w:rsidRDefault="007C4D17" w:rsidP="007C4D17">
      <w:pPr>
        <w:jc w:val="both"/>
        <w:rPr>
          <w:rFonts w:ascii="Times New Roman" w:hAnsi="Times New Roman" w:cs="Times New Roman"/>
          <w:sz w:val="28"/>
          <w:szCs w:val="28"/>
        </w:rPr>
      </w:pPr>
      <w:r w:rsidRPr="007C4D17">
        <w:rPr>
          <w:rFonts w:ascii="Times New Roman" w:hAnsi="Times New Roman" w:cs="Times New Roman"/>
          <w:sz w:val="28"/>
          <w:szCs w:val="28"/>
        </w:rPr>
        <w:t>In healthcare applications, the selection of a model must consider not only accuracy but also interpretability, scalability, and ease of deployment. Models that provide a balance between these factors are more suitable for real-world implementation.</w:t>
      </w:r>
    </w:p>
    <w:p w14:paraId="4BBB66D7" w14:textId="128EC727" w:rsidR="007C4D17" w:rsidRPr="007C4D17" w:rsidRDefault="007C4D17" w:rsidP="007C4D17">
      <w:pPr>
        <w:jc w:val="both"/>
        <w:rPr>
          <w:rFonts w:ascii="Times New Roman" w:hAnsi="Times New Roman" w:cs="Times New Roman"/>
          <w:sz w:val="28"/>
          <w:szCs w:val="28"/>
        </w:rPr>
      </w:pPr>
    </w:p>
    <w:p w14:paraId="6F6516BA" w14:textId="77777777" w:rsidR="007C4D17" w:rsidRPr="007C4D17" w:rsidRDefault="007C4D17" w:rsidP="007C4D17">
      <w:pPr>
        <w:jc w:val="both"/>
        <w:rPr>
          <w:rFonts w:ascii="Times New Roman" w:hAnsi="Times New Roman" w:cs="Times New Roman"/>
          <w:b/>
          <w:bCs/>
          <w:sz w:val="28"/>
          <w:szCs w:val="28"/>
        </w:rPr>
      </w:pPr>
      <w:r w:rsidRPr="007C4D17">
        <w:rPr>
          <w:rFonts w:ascii="Times New Roman" w:hAnsi="Times New Roman" w:cs="Times New Roman"/>
          <w:b/>
          <w:bCs/>
          <w:sz w:val="28"/>
          <w:szCs w:val="28"/>
        </w:rPr>
        <w:t>2.3.9 Conclusion of Comparative Study</w:t>
      </w:r>
    </w:p>
    <w:p w14:paraId="1425C87F" w14:textId="77777777" w:rsidR="007C4D17" w:rsidRPr="007C4D17" w:rsidRDefault="007C4D17" w:rsidP="007C4D17">
      <w:pPr>
        <w:jc w:val="both"/>
        <w:rPr>
          <w:rFonts w:ascii="Times New Roman" w:hAnsi="Times New Roman" w:cs="Times New Roman"/>
          <w:sz w:val="28"/>
          <w:szCs w:val="28"/>
        </w:rPr>
      </w:pPr>
      <w:r w:rsidRPr="007C4D17">
        <w:rPr>
          <w:rFonts w:ascii="Times New Roman" w:hAnsi="Times New Roman" w:cs="Times New Roman"/>
          <w:sz w:val="28"/>
          <w:szCs w:val="28"/>
        </w:rPr>
        <w:t>The comparative study of previous models highlights the evolution of machine learning techniques in heart disease prediction. While traditional models laid the foundation for predictive analytics, advanced ensemble and boosting techniques have significantly improved performance. However, challenges related to interpretability and computational complexity remain.</w:t>
      </w:r>
    </w:p>
    <w:p w14:paraId="08896B69" w14:textId="77777777" w:rsidR="007C4D17" w:rsidRPr="007C4D17" w:rsidRDefault="007C4D17" w:rsidP="007C4D17">
      <w:pPr>
        <w:jc w:val="both"/>
        <w:rPr>
          <w:rFonts w:ascii="Times New Roman" w:hAnsi="Times New Roman" w:cs="Times New Roman"/>
          <w:sz w:val="28"/>
          <w:szCs w:val="28"/>
        </w:rPr>
      </w:pPr>
      <w:r w:rsidRPr="007C4D17">
        <w:rPr>
          <w:rFonts w:ascii="Times New Roman" w:hAnsi="Times New Roman" w:cs="Times New Roman"/>
          <w:sz w:val="28"/>
          <w:szCs w:val="28"/>
        </w:rPr>
        <w:t>This analysis provides valuable insights for selecting the most appropriate model for the proposed system. By leveraging the strengths of different algorithms and addressing their limitations, it is possible to develop a robust and efficient heart disease prediction system that meets the requirements of modern healthcare applications.</w:t>
      </w:r>
    </w:p>
    <w:p w14:paraId="01B38DC9" w14:textId="77777777" w:rsidR="007C4D17" w:rsidRPr="000348F3" w:rsidRDefault="007C4D17" w:rsidP="000348F3">
      <w:pPr>
        <w:jc w:val="both"/>
        <w:rPr>
          <w:rFonts w:ascii="Times New Roman" w:hAnsi="Times New Roman" w:cs="Times New Roman"/>
          <w:sz w:val="28"/>
          <w:szCs w:val="28"/>
        </w:rPr>
      </w:pPr>
    </w:p>
    <w:p w14:paraId="5290EBF0" w14:textId="72D249F9" w:rsidR="000348F3" w:rsidRPr="000348F3" w:rsidRDefault="000348F3" w:rsidP="000348F3">
      <w:pPr>
        <w:jc w:val="both"/>
        <w:rPr>
          <w:rFonts w:ascii="Times New Roman" w:hAnsi="Times New Roman" w:cs="Times New Roman"/>
          <w:sz w:val="28"/>
          <w:szCs w:val="28"/>
        </w:rPr>
      </w:pPr>
    </w:p>
    <w:p w14:paraId="53E378F7" w14:textId="77777777" w:rsidR="007C4D17" w:rsidRDefault="007C4D17" w:rsidP="000348F3">
      <w:pPr>
        <w:jc w:val="both"/>
        <w:rPr>
          <w:rFonts w:ascii="Times New Roman" w:hAnsi="Times New Roman" w:cs="Times New Roman"/>
          <w:b/>
          <w:bCs/>
          <w:sz w:val="28"/>
          <w:szCs w:val="28"/>
        </w:rPr>
      </w:pPr>
    </w:p>
    <w:p w14:paraId="1CB841C9" w14:textId="608E7320" w:rsidR="000348F3" w:rsidRPr="000348F3" w:rsidRDefault="000348F3" w:rsidP="000348F3">
      <w:pPr>
        <w:jc w:val="both"/>
        <w:rPr>
          <w:rFonts w:ascii="Times New Roman" w:hAnsi="Times New Roman" w:cs="Times New Roman"/>
          <w:b/>
          <w:bCs/>
          <w:sz w:val="28"/>
          <w:szCs w:val="28"/>
        </w:rPr>
      </w:pPr>
      <w:r w:rsidRPr="000348F3">
        <w:rPr>
          <w:rFonts w:ascii="Times New Roman" w:hAnsi="Times New Roman" w:cs="Times New Roman"/>
          <w:b/>
          <w:bCs/>
          <w:sz w:val="28"/>
          <w:szCs w:val="28"/>
        </w:rPr>
        <w:lastRenderedPageBreak/>
        <w:t>2.4 Limitations of Existing Systems</w:t>
      </w:r>
    </w:p>
    <w:p w14:paraId="63C08F90" w14:textId="77777777" w:rsidR="000348F3" w:rsidRP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t>Despite significant advancements in heart disease prediction, existing systems face several limitations that hinder their effectiveness and real-world applicability. One of the primary challenges is the issue of overfitting, where models perform exceptionally well on training data but fail to generalize to unseen data. This often occurs due to complex models, insufficient data, or lack of proper validation techniques.</w:t>
      </w:r>
    </w:p>
    <w:p w14:paraId="6D507574" w14:textId="77777777" w:rsidR="000348F3" w:rsidRP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t>Another major limitation is the quality and availability of data. Many datasets used in research are small, incomplete, or contain noise and missing values. This can lead to biased models and inaccurate predictions. Additionally, datasets may not represent diverse populations, limiting the generalizability of models across different demographic groups.</w:t>
      </w:r>
    </w:p>
    <w:p w14:paraId="42B6E3CB" w14:textId="77777777" w:rsidR="000348F3" w:rsidRP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t>Data imbalance is another critical issue, where the number of samples in one class significantly outweighs the other. This can result in models that are biased towards the majority class, reducing their ability to accurately predict minority class instances. Techniques such as resampling and class weighting are often used to address this issue, but they may not always be sufficient.</w:t>
      </w:r>
    </w:p>
    <w:p w14:paraId="7D4DB7F0" w14:textId="77777777" w:rsidR="000348F3" w:rsidRP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t>Interpretability is a significant concern in healthcare applications. Many high-performing models, such as ensemble methods and deep learning models, are considered black-box models. This lack of transparency makes it difficult for healthcare professionals to trust and adopt these systems in clinical practice.</w:t>
      </w:r>
    </w:p>
    <w:p w14:paraId="2996602F" w14:textId="77777777" w:rsidR="000348F3" w:rsidRP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t>Another limitation is the lack of standardization in evaluation methods. Different studies use different datasets, preprocessing techniques, and evaluation metrics, making it challenging to compare results and determine the best approach.</w:t>
      </w:r>
    </w:p>
    <w:p w14:paraId="08F4B76E" w14:textId="77777777" w:rsidR="000348F3" w:rsidRP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t>Furthermore, most existing systems focus solely on prediction and do not provide actionable insights or recommendations for treatment. Integration with real-time healthcare systems and electronic health records (EHR) is also limited, reducing the practical utility of these models.</w:t>
      </w:r>
    </w:p>
    <w:p w14:paraId="2F2DADF6" w14:textId="77777777" w:rsidR="000348F3" w:rsidRP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t>Finally, ethical and privacy concerns must be considered when using patient data. Ensuring data security and compliance with regulations is essential for the adoption of machine learning systems in healthcare.</w:t>
      </w:r>
    </w:p>
    <w:p w14:paraId="06777649" w14:textId="77777777" w:rsid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t>In conclusion, while existing systems have demonstrated the potential of machine learning in heart disease prediction, there are several challenges that need to be addressed. Improving data quality, enhancing model interpretability, and ensuring robust validation are key steps toward developing reliable and effective prediction systems.</w:t>
      </w:r>
    </w:p>
    <w:p w14:paraId="4C9F7188" w14:textId="77777777" w:rsidR="007C4D17" w:rsidRPr="007C4D17" w:rsidRDefault="007C4D17" w:rsidP="007C4D17">
      <w:pPr>
        <w:jc w:val="both"/>
        <w:rPr>
          <w:rFonts w:ascii="Times New Roman" w:hAnsi="Times New Roman" w:cs="Times New Roman"/>
          <w:sz w:val="28"/>
          <w:szCs w:val="28"/>
        </w:rPr>
      </w:pPr>
      <w:r w:rsidRPr="007C4D17">
        <w:rPr>
          <w:rFonts w:ascii="Times New Roman" w:hAnsi="Times New Roman" w:cs="Times New Roman"/>
          <w:sz w:val="28"/>
          <w:szCs w:val="28"/>
        </w:rPr>
        <w:lastRenderedPageBreak/>
        <w:t>The existing systems for heart disease prediction and diagnosis, although widely used in clinical practice and research, exhibit several critical limitations that restrict their effectiveness, scalability, and reliability. These limitations arise from multiple factors, including methodological constraints, data-related challenges, lack of integration, and practical deployment issues. A comprehensive understanding of these shortcomings is essential to justify the need for advanced machine learning–based solutions and to guide the design of improved predictive systems.</w:t>
      </w:r>
    </w:p>
    <w:p w14:paraId="1BD35D14" w14:textId="77777777" w:rsidR="007C4D17" w:rsidRPr="007C4D17" w:rsidRDefault="007C4D17" w:rsidP="007C4D17">
      <w:pPr>
        <w:jc w:val="both"/>
        <w:rPr>
          <w:rFonts w:ascii="Times New Roman" w:hAnsi="Times New Roman" w:cs="Times New Roman"/>
          <w:sz w:val="28"/>
          <w:szCs w:val="28"/>
        </w:rPr>
      </w:pPr>
      <w:r w:rsidRPr="007C4D17">
        <w:rPr>
          <w:rFonts w:ascii="Times New Roman" w:hAnsi="Times New Roman" w:cs="Times New Roman"/>
          <w:sz w:val="28"/>
          <w:szCs w:val="28"/>
        </w:rPr>
        <w:t xml:space="preserve">One of the most significant limitations of existing systems is their </w:t>
      </w:r>
      <w:r w:rsidRPr="007C4D17">
        <w:rPr>
          <w:rFonts w:ascii="Times New Roman" w:hAnsi="Times New Roman" w:cs="Times New Roman"/>
          <w:b/>
          <w:bCs/>
          <w:sz w:val="28"/>
          <w:szCs w:val="28"/>
        </w:rPr>
        <w:t>heavy reliance on manual clinical judgment</w:t>
      </w:r>
      <w:r w:rsidRPr="007C4D17">
        <w:rPr>
          <w:rFonts w:ascii="Times New Roman" w:hAnsi="Times New Roman" w:cs="Times New Roman"/>
          <w:sz w:val="28"/>
          <w:szCs w:val="28"/>
        </w:rPr>
        <w:t>. Traditional diagnostic approaches depend largely on the expertise and experience of healthcare professionals. While clinical expertise is invaluable, it introduces variability and subjectivity into the diagnostic process. Different physicians may interpret the same patient data differently, leading to inconsistencies in diagnosis and treatment decisions. This subjectivity becomes more pronounced in complex cases where multiple risk factors interact, making it difficult to arrive at a definitive conclusion using conventional methods alone.</w:t>
      </w:r>
    </w:p>
    <w:p w14:paraId="16A6869C" w14:textId="77777777" w:rsidR="007C4D17" w:rsidRPr="007C4D17" w:rsidRDefault="007C4D17" w:rsidP="007C4D17">
      <w:pPr>
        <w:jc w:val="both"/>
        <w:rPr>
          <w:rFonts w:ascii="Times New Roman" w:hAnsi="Times New Roman" w:cs="Times New Roman"/>
          <w:sz w:val="28"/>
          <w:szCs w:val="28"/>
        </w:rPr>
      </w:pPr>
      <w:r w:rsidRPr="007C4D17">
        <w:rPr>
          <w:rFonts w:ascii="Times New Roman" w:hAnsi="Times New Roman" w:cs="Times New Roman"/>
          <w:sz w:val="28"/>
          <w:szCs w:val="28"/>
        </w:rPr>
        <w:t xml:space="preserve">Another critical limitation is the </w:t>
      </w:r>
      <w:r w:rsidRPr="007C4D17">
        <w:rPr>
          <w:rFonts w:ascii="Times New Roman" w:hAnsi="Times New Roman" w:cs="Times New Roman"/>
          <w:b/>
          <w:bCs/>
          <w:sz w:val="28"/>
          <w:szCs w:val="28"/>
        </w:rPr>
        <w:t>inability to effectively handle large and complex datasets</w:t>
      </w:r>
      <w:r w:rsidRPr="007C4D17">
        <w:rPr>
          <w:rFonts w:ascii="Times New Roman" w:hAnsi="Times New Roman" w:cs="Times New Roman"/>
          <w:sz w:val="28"/>
          <w:szCs w:val="28"/>
        </w:rPr>
        <w:t xml:space="preserve">. Modern healthcare systems generate vast amounts of data from electronic health records, diagnostic tests, wearable devices, and clinical observations. However, traditional systems are not designed to process and </w:t>
      </w:r>
      <w:proofErr w:type="spellStart"/>
      <w:r w:rsidRPr="007C4D17">
        <w:rPr>
          <w:rFonts w:ascii="Times New Roman" w:hAnsi="Times New Roman" w:cs="Times New Roman"/>
          <w:sz w:val="28"/>
          <w:szCs w:val="28"/>
        </w:rPr>
        <w:t>analyze</w:t>
      </w:r>
      <w:proofErr w:type="spellEnd"/>
      <w:r w:rsidRPr="007C4D17">
        <w:rPr>
          <w:rFonts w:ascii="Times New Roman" w:hAnsi="Times New Roman" w:cs="Times New Roman"/>
          <w:sz w:val="28"/>
          <w:szCs w:val="28"/>
        </w:rPr>
        <w:t xml:space="preserve"> such high-dimensional data efficiently. As a result, a significant portion of valuable information remains underutilized. The lack of advanced analytical capabilities prevents these systems from identifying hidden patterns and correlations that could improve diagnostic accuracy.</w:t>
      </w:r>
    </w:p>
    <w:p w14:paraId="0D86C6F2" w14:textId="77777777" w:rsidR="007C4D17" w:rsidRPr="007C4D17" w:rsidRDefault="007C4D17" w:rsidP="007C4D17">
      <w:pPr>
        <w:jc w:val="both"/>
        <w:rPr>
          <w:rFonts w:ascii="Times New Roman" w:hAnsi="Times New Roman" w:cs="Times New Roman"/>
          <w:sz w:val="28"/>
          <w:szCs w:val="28"/>
        </w:rPr>
      </w:pPr>
      <w:r w:rsidRPr="007C4D17">
        <w:rPr>
          <w:rFonts w:ascii="Times New Roman" w:hAnsi="Times New Roman" w:cs="Times New Roman"/>
          <w:sz w:val="28"/>
          <w:szCs w:val="28"/>
        </w:rPr>
        <w:t xml:space="preserve">The </w:t>
      </w:r>
      <w:r w:rsidRPr="007C4D17">
        <w:rPr>
          <w:rFonts w:ascii="Times New Roman" w:hAnsi="Times New Roman" w:cs="Times New Roman"/>
          <w:b/>
          <w:bCs/>
          <w:sz w:val="28"/>
          <w:szCs w:val="28"/>
        </w:rPr>
        <w:t>limited predictive capability</w:t>
      </w:r>
      <w:r w:rsidRPr="007C4D17">
        <w:rPr>
          <w:rFonts w:ascii="Times New Roman" w:hAnsi="Times New Roman" w:cs="Times New Roman"/>
          <w:sz w:val="28"/>
          <w:szCs w:val="28"/>
        </w:rPr>
        <w:t xml:space="preserve"> of existing systems is also a major concern. Most traditional approaches focus on diagnosing diseases based on current symptoms and test results rather than predicting potential risks in advance. This reactive approach delays intervention and reduces the chances of preventing disease progression. Early prediction is crucial in managing heart disease, as timely intervention can significantly improve patient outcomes. The absence of robust predictive mechanisms in existing systems limits their effectiveness in preventive healthcare.</w:t>
      </w:r>
    </w:p>
    <w:p w14:paraId="068AF534" w14:textId="77777777" w:rsidR="007C4D17" w:rsidRPr="007C4D17" w:rsidRDefault="007C4D17" w:rsidP="007C4D17">
      <w:pPr>
        <w:jc w:val="both"/>
        <w:rPr>
          <w:rFonts w:ascii="Times New Roman" w:hAnsi="Times New Roman" w:cs="Times New Roman"/>
          <w:sz w:val="28"/>
          <w:szCs w:val="28"/>
        </w:rPr>
      </w:pPr>
      <w:r w:rsidRPr="007C4D17">
        <w:rPr>
          <w:rFonts w:ascii="Times New Roman" w:hAnsi="Times New Roman" w:cs="Times New Roman"/>
          <w:sz w:val="28"/>
          <w:szCs w:val="28"/>
        </w:rPr>
        <w:t xml:space="preserve">Data-related challenges further exacerbate the limitations of current systems. Medical datasets often contain </w:t>
      </w:r>
      <w:r w:rsidRPr="007C4D17">
        <w:rPr>
          <w:rFonts w:ascii="Times New Roman" w:hAnsi="Times New Roman" w:cs="Times New Roman"/>
          <w:b/>
          <w:bCs/>
          <w:sz w:val="28"/>
          <w:szCs w:val="28"/>
        </w:rPr>
        <w:t>missing values, noise, and inconsistencies</w:t>
      </w:r>
      <w:r w:rsidRPr="007C4D17">
        <w:rPr>
          <w:rFonts w:ascii="Times New Roman" w:hAnsi="Times New Roman" w:cs="Times New Roman"/>
          <w:sz w:val="28"/>
          <w:szCs w:val="28"/>
        </w:rPr>
        <w:t xml:space="preserve">, which can negatively impact the accuracy of predictions. Existing systems typically rely on basic data handling techniques that may not adequately address these issues. For instance, missing data may be ignored or handled using </w:t>
      </w:r>
      <w:r w:rsidRPr="007C4D17">
        <w:rPr>
          <w:rFonts w:ascii="Times New Roman" w:hAnsi="Times New Roman" w:cs="Times New Roman"/>
          <w:sz w:val="28"/>
          <w:szCs w:val="28"/>
        </w:rPr>
        <w:lastRenderedPageBreak/>
        <w:t>simplistic methods, leading to biased or incomplete analysis. Additionally, variations in data collection methods across different healthcare institutions can result in inconsistencies, making it difficult to standardize diagnostic processes.</w:t>
      </w:r>
    </w:p>
    <w:p w14:paraId="1BED83B7" w14:textId="77777777" w:rsidR="007C4D17" w:rsidRPr="007C4D17" w:rsidRDefault="007C4D17" w:rsidP="007C4D17">
      <w:pPr>
        <w:jc w:val="both"/>
        <w:rPr>
          <w:rFonts w:ascii="Times New Roman" w:hAnsi="Times New Roman" w:cs="Times New Roman"/>
          <w:sz w:val="28"/>
          <w:szCs w:val="28"/>
        </w:rPr>
      </w:pPr>
      <w:r w:rsidRPr="007C4D17">
        <w:rPr>
          <w:rFonts w:ascii="Times New Roman" w:hAnsi="Times New Roman" w:cs="Times New Roman"/>
          <w:sz w:val="28"/>
          <w:szCs w:val="28"/>
        </w:rPr>
        <w:t xml:space="preserve">Another important limitation is the </w:t>
      </w:r>
      <w:r w:rsidRPr="007C4D17">
        <w:rPr>
          <w:rFonts w:ascii="Times New Roman" w:hAnsi="Times New Roman" w:cs="Times New Roman"/>
          <w:b/>
          <w:bCs/>
          <w:sz w:val="28"/>
          <w:szCs w:val="28"/>
        </w:rPr>
        <w:t>lack of scalability and adaptability</w:t>
      </w:r>
      <w:r w:rsidRPr="007C4D17">
        <w:rPr>
          <w:rFonts w:ascii="Times New Roman" w:hAnsi="Times New Roman" w:cs="Times New Roman"/>
          <w:sz w:val="28"/>
          <w:szCs w:val="28"/>
        </w:rPr>
        <w:t>. Traditional systems are often designed for specific use cases and may not easily adapt to new data or changing healthcare requirements. As the volume of data increases and new medical knowledge emerges, these systems struggle to keep up with evolving demands. This lack of adaptability limits their long-term usability and effectiveness in dynamic healthcare environments.</w:t>
      </w:r>
    </w:p>
    <w:p w14:paraId="01E2C353" w14:textId="77777777" w:rsidR="007C4D17" w:rsidRPr="007C4D17" w:rsidRDefault="007C4D17" w:rsidP="007C4D17">
      <w:pPr>
        <w:jc w:val="both"/>
        <w:rPr>
          <w:rFonts w:ascii="Times New Roman" w:hAnsi="Times New Roman" w:cs="Times New Roman"/>
          <w:sz w:val="28"/>
          <w:szCs w:val="28"/>
        </w:rPr>
      </w:pPr>
      <w:r w:rsidRPr="007C4D17">
        <w:rPr>
          <w:rFonts w:ascii="Times New Roman" w:hAnsi="Times New Roman" w:cs="Times New Roman"/>
          <w:sz w:val="28"/>
          <w:szCs w:val="28"/>
        </w:rPr>
        <w:t xml:space="preserve">The </w:t>
      </w:r>
      <w:r w:rsidRPr="007C4D17">
        <w:rPr>
          <w:rFonts w:ascii="Times New Roman" w:hAnsi="Times New Roman" w:cs="Times New Roman"/>
          <w:b/>
          <w:bCs/>
          <w:sz w:val="28"/>
          <w:szCs w:val="28"/>
        </w:rPr>
        <w:t>absence of real-time processing and decision-making capabilities</w:t>
      </w:r>
      <w:r w:rsidRPr="007C4D17">
        <w:rPr>
          <w:rFonts w:ascii="Times New Roman" w:hAnsi="Times New Roman" w:cs="Times New Roman"/>
          <w:sz w:val="28"/>
          <w:szCs w:val="28"/>
        </w:rPr>
        <w:t xml:space="preserve"> is another significant drawback. Many existing systems operate in an offline mode, where data is </w:t>
      </w:r>
      <w:proofErr w:type="spellStart"/>
      <w:r w:rsidRPr="007C4D17">
        <w:rPr>
          <w:rFonts w:ascii="Times New Roman" w:hAnsi="Times New Roman" w:cs="Times New Roman"/>
          <w:sz w:val="28"/>
          <w:szCs w:val="28"/>
        </w:rPr>
        <w:t>analyzed</w:t>
      </w:r>
      <w:proofErr w:type="spellEnd"/>
      <w:r w:rsidRPr="007C4D17">
        <w:rPr>
          <w:rFonts w:ascii="Times New Roman" w:hAnsi="Times New Roman" w:cs="Times New Roman"/>
          <w:sz w:val="28"/>
          <w:szCs w:val="28"/>
        </w:rPr>
        <w:t xml:space="preserve"> after it has been collected. This delay in processing can hinder timely decision-making, particularly in critical situations where immediate intervention is required. Real-time prediction systems are essential for providing instant insights and supporting rapid clinical decisions, but such capabilities are largely lacking in traditional approaches.</w:t>
      </w:r>
    </w:p>
    <w:p w14:paraId="736BF156" w14:textId="77777777" w:rsidR="007C4D17" w:rsidRPr="007C4D17" w:rsidRDefault="007C4D17" w:rsidP="007C4D17">
      <w:pPr>
        <w:jc w:val="both"/>
        <w:rPr>
          <w:rFonts w:ascii="Times New Roman" w:hAnsi="Times New Roman" w:cs="Times New Roman"/>
          <w:sz w:val="28"/>
          <w:szCs w:val="28"/>
        </w:rPr>
      </w:pPr>
      <w:r w:rsidRPr="007C4D17">
        <w:rPr>
          <w:rFonts w:ascii="Times New Roman" w:hAnsi="Times New Roman" w:cs="Times New Roman"/>
          <w:sz w:val="28"/>
          <w:szCs w:val="28"/>
        </w:rPr>
        <w:t>Interpretability and transparency also present challenges in certain existing systems, particularly those that use basic computational models without proper explanation mechanisms. While some traditional statistical models are interpretable, they often lack the ability to capture complex relationships in data. On the other hand, more advanced models may provide better accuracy but fail to offer clear explanations for their predictions. This trade-off between accuracy and interpretability poses a challenge in healthcare applications, where understanding the reasoning behind decisions is crucial.</w:t>
      </w:r>
    </w:p>
    <w:p w14:paraId="0F165434" w14:textId="77777777" w:rsidR="007C4D17" w:rsidRPr="007C4D17" w:rsidRDefault="007C4D17" w:rsidP="007C4D17">
      <w:pPr>
        <w:jc w:val="both"/>
        <w:rPr>
          <w:rFonts w:ascii="Times New Roman" w:hAnsi="Times New Roman" w:cs="Times New Roman"/>
          <w:sz w:val="28"/>
          <w:szCs w:val="28"/>
        </w:rPr>
      </w:pPr>
      <w:r w:rsidRPr="007C4D17">
        <w:rPr>
          <w:rFonts w:ascii="Times New Roman" w:hAnsi="Times New Roman" w:cs="Times New Roman"/>
          <w:sz w:val="28"/>
          <w:szCs w:val="28"/>
        </w:rPr>
        <w:t xml:space="preserve">The </w:t>
      </w:r>
      <w:r w:rsidRPr="007C4D17">
        <w:rPr>
          <w:rFonts w:ascii="Times New Roman" w:hAnsi="Times New Roman" w:cs="Times New Roman"/>
          <w:b/>
          <w:bCs/>
          <w:sz w:val="28"/>
          <w:szCs w:val="28"/>
        </w:rPr>
        <w:t>high dependency on specialized medical infrastructure</w:t>
      </w:r>
      <w:r w:rsidRPr="007C4D17">
        <w:rPr>
          <w:rFonts w:ascii="Times New Roman" w:hAnsi="Times New Roman" w:cs="Times New Roman"/>
          <w:sz w:val="28"/>
          <w:szCs w:val="28"/>
        </w:rPr>
        <w:t xml:space="preserve"> is another limitation of existing systems. Diagnostic procedures often require expensive equipment and trained personnel, making them inaccessible in resource-limited settings. This creates a disparity in healthcare access, particularly in rural and underdeveloped regions. Patients in such areas may experience delays in diagnosis or may not receive adequate medical attention, leading to adverse health outcomes.</w:t>
      </w:r>
    </w:p>
    <w:p w14:paraId="66A8FEEB" w14:textId="77777777" w:rsidR="007C4D17" w:rsidRPr="007C4D17" w:rsidRDefault="007C4D17" w:rsidP="007C4D17">
      <w:pPr>
        <w:jc w:val="both"/>
        <w:rPr>
          <w:rFonts w:ascii="Times New Roman" w:hAnsi="Times New Roman" w:cs="Times New Roman"/>
          <w:sz w:val="28"/>
          <w:szCs w:val="28"/>
        </w:rPr>
      </w:pPr>
      <w:r w:rsidRPr="007C4D17">
        <w:rPr>
          <w:rFonts w:ascii="Times New Roman" w:hAnsi="Times New Roman" w:cs="Times New Roman"/>
          <w:sz w:val="28"/>
          <w:szCs w:val="28"/>
        </w:rPr>
        <w:t>Integration issues further limit the effectiveness of current systems. Many healthcare institutions use isolated systems that do not communicate effectively with each other. This lack of interoperability makes it difficult to consolidate patient data from different sources, resulting in fragmented information. Without a unified view of patient data, it becomes challenging to perform comprehensive analysis and make informed decisions.</w:t>
      </w:r>
    </w:p>
    <w:p w14:paraId="7C4867C4" w14:textId="77777777" w:rsidR="007C4D17" w:rsidRPr="007C4D17" w:rsidRDefault="007C4D17" w:rsidP="007C4D17">
      <w:pPr>
        <w:jc w:val="both"/>
        <w:rPr>
          <w:rFonts w:ascii="Times New Roman" w:hAnsi="Times New Roman" w:cs="Times New Roman"/>
          <w:sz w:val="28"/>
          <w:szCs w:val="28"/>
        </w:rPr>
      </w:pPr>
      <w:r w:rsidRPr="007C4D17">
        <w:rPr>
          <w:rFonts w:ascii="Times New Roman" w:hAnsi="Times New Roman" w:cs="Times New Roman"/>
          <w:sz w:val="28"/>
          <w:szCs w:val="28"/>
        </w:rPr>
        <w:lastRenderedPageBreak/>
        <w:t xml:space="preserve">Another significant limitation is the </w:t>
      </w:r>
      <w:r w:rsidRPr="007C4D17">
        <w:rPr>
          <w:rFonts w:ascii="Times New Roman" w:hAnsi="Times New Roman" w:cs="Times New Roman"/>
          <w:b/>
          <w:bCs/>
          <w:sz w:val="28"/>
          <w:szCs w:val="28"/>
        </w:rPr>
        <w:t>lack of automation in data analysis and decision-making</w:t>
      </w:r>
      <w:r w:rsidRPr="007C4D17">
        <w:rPr>
          <w:rFonts w:ascii="Times New Roman" w:hAnsi="Times New Roman" w:cs="Times New Roman"/>
          <w:sz w:val="28"/>
          <w:szCs w:val="28"/>
        </w:rPr>
        <w:t>. Existing systems often require manual intervention at various stages, including data entry, analysis, and interpretation. This not only increases the workload on healthcare professionals but also introduces the risk of human error. Automated systems can significantly reduce these risks by ensuring consistent and accurate processing of data.</w:t>
      </w:r>
    </w:p>
    <w:p w14:paraId="00C1C7B6" w14:textId="77777777" w:rsidR="007C4D17" w:rsidRPr="007C4D17" w:rsidRDefault="007C4D17" w:rsidP="007C4D17">
      <w:pPr>
        <w:jc w:val="both"/>
        <w:rPr>
          <w:rFonts w:ascii="Times New Roman" w:hAnsi="Times New Roman" w:cs="Times New Roman"/>
          <w:sz w:val="28"/>
          <w:szCs w:val="28"/>
        </w:rPr>
      </w:pPr>
      <w:r w:rsidRPr="007C4D17">
        <w:rPr>
          <w:rFonts w:ascii="Times New Roman" w:hAnsi="Times New Roman" w:cs="Times New Roman"/>
          <w:sz w:val="28"/>
          <w:szCs w:val="28"/>
        </w:rPr>
        <w:t xml:space="preserve">The issue of </w:t>
      </w:r>
      <w:r w:rsidRPr="007C4D17">
        <w:rPr>
          <w:rFonts w:ascii="Times New Roman" w:hAnsi="Times New Roman" w:cs="Times New Roman"/>
          <w:b/>
          <w:bCs/>
          <w:sz w:val="28"/>
          <w:szCs w:val="28"/>
        </w:rPr>
        <w:t>data privacy and security</w:t>
      </w:r>
      <w:r w:rsidRPr="007C4D17">
        <w:rPr>
          <w:rFonts w:ascii="Times New Roman" w:hAnsi="Times New Roman" w:cs="Times New Roman"/>
          <w:sz w:val="28"/>
          <w:szCs w:val="28"/>
        </w:rPr>
        <w:t xml:space="preserve"> also poses a challenge in existing systems. Healthcare data is highly sensitive, and ensuring its confidentiality is of utmost importance. Traditional systems may not have robust security mechanisms to protect patient data from unauthorized access or breaches. This can lead to ethical and legal concerns, further complicating the implementation of advanced analytical solutions.</w:t>
      </w:r>
    </w:p>
    <w:p w14:paraId="25174E30" w14:textId="77777777" w:rsidR="007C4D17" w:rsidRPr="007C4D17" w:rsidRDefault="007C4D17" w:rsidP="007C4D17">
      <w:pPr>
        <w:jc w:val="both"/>
        <w:rPr>
          <w:rFonts w:ascii="Times New Roman" w:hAnsi="Times New Roman" w:cs="Times New Roman"/>
          <w:sz w:val="28"/>
          <w:szCs w:val="28"/>
        </w:rPr>
      </w:pPr>
      <w:r w:rsidRPr="007C4D17">
        <w:rPr>
          <w:rFonts w:ascii="Times New Roman" w:hAnsi="Times New Roman" w:cs="Times New Roman"/>
          <w:sz w:val="28"/>
          <w:szCs w:val="28"/>
        </w:rPr>
        <w:t xml:space="preserve">Another limitation is the </w:t>
      </w:r>
      <w:r w:rsidRPr="007C4D17">
        <w:rPr>
          <w:rFonts w:ascii="Times New Roman" w:hAnsi="Times New Roman" w:cs="Times New Roman"/>
          <w:b/>
          <w:bCs/>
          <w:sz w:val="28"/>
          <w:szCs w:val="28"/>
        </w:rPr>
        <w:t>lack of standard evaluation metrics and benchmarking</w:t>
      </w:r>
      <w:r w:rsidRPr="007C4D17">
        <w:rPr>
          <w:rFonts w:ascii="Times New Roman" w:hAnsi="Times New Roman" w:cs="Times New Roman"/>
          <w:sz w:val="28"/>
          <w:szCs w:val="28"/>
        </w:rPr>
        <w:t xml:space="preserve"> in many existing studies and systems. Different models are evaluated using different metrics and datasets, making it difficult to compare their performance objectively. This lack of standardization hinders the identification of the most effective approaches and slows down progress in the field.</w:t>
      </w:r>
    </w:p>
    <w:p w14:paraId="0A1F3C57" w14:textId="77777777" w:rsidR="007C4D17" w:rsidRPr="007C4D17" w:rsidRDefault="007C4D17" w:rsidP="007C4D17">
      <w:pPr>
        <w:jc w:val="both"/>
        <w:rPr>
          <w:rFonts w:ascii="Times New Roman" w:hAnsi="Times New Roman" w:cs="Times New Roman"/>
          <w:sz w:val="28"/>
          <w:szCs w:val="28"/>
        </w:rPr>
      </w:pPr>
      <w:r w:rsidRPr="007C4D17">
        <w:rPr>
          <w:rFonts w:ascii="Times New Roman" w:hAnsi="Times New Roman" w:cs="Times New Roman"/>
          <w:sz w:val="28"/>
          <w:szCs w:val="28"/>
        </w:rPr>
        <w:t xml:space="preserve">The </w:t>
      </w:r>
      <w:r w:rsidRPr="007C4D17">
        <w:rPr>
          <w:rFonts w:ascii="Times New Roman" w:hAnsi="Times New Roman" w:cs="Times New Roman"/>
          <w:b/>
          <w:bCs/>
          <w:sz w:val="28"/>
          <w:szCs w:val="28"/>
        </w:rPr>
        <w:t>difficulty in handling imbalanced datasets</w:t>
      </w:r>
      <w:r w:rsidRPr="007C4D17">
        <w:rPr>
          <w:rFonts w:ascii="Times New Roman" w:hAnsi="Times New Roman" w:cs="Times New Roman"/>
          <w:sz w:val="28"/>
          <w:szCs w:val="28"/>
        </w:rPr>
        <w:t xml:space="preserve"> is also a notable limitation. In many medical datasets, the number of healthy cases may significantly outnumber the number of disease cases. Traditional systems may not adequately address this imbalance, leading to biased models that </w:t>
      </w:r>
      <w:proofErr w:type="spellStart"/>
      <w:r w:rsidRPr="007C4D17">
        <w:rPr>
          <w:rFonts w:ascii="Times New Roman" w:hAnsi="Times New Roman" w:cs="Times New Roman"/>
          <w:sz w:val="28"/>
          <w:szCs w:val="28"/>
        </w:rPr>
        <w:t>favor</w:t>
      </w:r>
      <w:proofErr w:type="spellEnd"/>
      <w:r w:rsidRPr="007C4D17">
        <w:rPr>
          <w:rFonts w:ascii="Times New Roman" w:hAnsi="Times New Roman" w:cs="Times New Roman"/>
          <w:sz w:val="28"/>
          <w:szCs w:val="28"/>
        </w:rPr>
        <w:t xml:space="preserve"> the majority class. This can result in a high number of false negatives, which is particularly dangerous in healthcare applications where missing a disease diagnosis can have severe consequences.</w:t>
      </w:r>
    </w:p>
    <w:p w14:paraId="6B5A9DB9" w14:textId="77777777" w:rsidR="007C4D17" w:rsidRPr="007C4D17" w:rsidRDefault="007C4D17" w:rsidP="007C4D17">
      <w:pPr>
        <w:jc w:val="both"/>
        <w:rPr>
          <w:rFonts w:ascii="Times New Roman" w:hAnsi="Times New Roman" w:cs="Times New Roman"/>
          <w:sz w:val="28"/>
          <w:szCs w:val="28"/>
        </w:rPr>
      </w:pPr>
      <w:r w:rsidRPr="007C4D17">
        <w:rPr>
          <w:rFonts w:ascii="Times New Roman" w:hAnsi="Times New Roman" w:cs="Times New Roman"/>
          <w:sz w:val="28"/>
          <w:szCs w:val="28"/>
        </w:rPr>
        <w:t>User engagement and accessibility are additional areas where existing systems fall short. Most traditional diagnostic tools are designed for use by healthcare professionals and may not be accessible to patients. This limits the ability of individuals to monitor their own health and seek early intervention. The lack of user-friendly interfaces and self-assessment tools reduces the overall effectiveness of these systems in promoting preventive healthcare.</w:t>
      </w:r>
    </w:p>
    <w:p w14:paraId="0E61A8AD" w14:textId="77777777" w:rsidR="007C4D17" w:rsidRPr="007C4D17" w:rsidRDefault="007C4D17" w:rsidP="007C4D17">
      <w:pPr>
        <w:jc w:val="both"/>
        <w:rPr>
          <w:rFonts w:ascii="Times New Roman" w:hAnsi="Times New Roman" w:cs="Times New Roman"/>
          <w:sz w:val="28"/>
          <w:szCs w:val="28"/>
        </w:rPr>
      </w:pPr>
      <w:r w:rsidRPr="007C4D17">
        <w:rPr>
          <w:rFonts w:ascii="Times New Roman" w:hAnsi="Times New Roman" w:cs="Times New Roman"/>
          <w:sz w:val="28"/>
          <w:szCs w:val="28"/>
        </w:rPr>
        <w:t xml:space="preserve">Furthermore, the </w:t>
      </w:r>
      <w:r w:rsidRPr="007C4D17">
        <w:rPr>
          <w:rFonts w:ascii="Times New Roman" w:hAnsi="Times New Roman" w:cs="Times New Roman"/>
          <w:b/>
          <w:bCs/>
          <w:sz w:val="28"/>
          <w:szCs w:val="28"/>
        </w:rPr>
        <w:t>lack of continuous learning and model updating mechanisms</w:t>
      </w:r>
      <w:r w:rsidRPr="007C4D17">
        <w:rPr>
          <w:rFonts w:ascii="Times New Roman" w:hAnsi="Times New Roman" w:cs="Times New Roman"/>
          <w:sz w:val="28"/>
          <w:szCs w:val="28"/>
        </w:rPr>
        <w:t xml:space="preserve"> is a critical limitation. Many existing systems are static, meaning they do not adapt to new data or changing patterns over time. As a result, their performance may degrade as new trends emerge. Continuous learning is essential for maintaining the accuracy and relevance of predictive models, particularly in dynamic fields like healthcare.</w:t>
      </w:r>
    </w:p>
    <w:p w14:paraId="5390A447" w14:textId="77777777" w:rsidR="007C4D17" w:rsidRPr="007C4D17" w:rsidRDefault="007C4D17" w:rsidP="007C4D17">
      <w:pPr>
        <w:jc w:val="both"/>
        <w:rPr>
          <w:rFonts w:ascii="Times New Roman" w:hAnsi="Times New Roman" w:cs="Times New Roman"/>
          <w:sz w:val="28"/>
          <w:szCs w:val="28"/>
        </w:rPr>
      </w:pPr>
      <w:r w:rsidRPr="007C4D17">
        <w:rPr>
          <w:rFonts w:ascii="Times New Roman" w:hAnsi="Times New Roman" w:cs="Times New Roman"/>
          <w:sz w:val="28"/>
          <w:szCs w:val="28"/>
        </w:rPr>
        <w:t xml:space="preserve">Another challenge is the </w:t>
      </w:r>
      <w:r w:rsidRPr="007C4D17">
        <w:rPr>
          <w:rFonts w:ascii="Times New Roman" w:hAnsi="Times New Roman" w:cs="Times New Roman"/>
          <w:b/>
          <w:bCs/>
          <w:sz w:val="28"/>
          <w:szCs w:val="28"/>
        </w:rPr>
        <w:t>computational inefficiency of certain traditional models</w:t>
      </w:r>
      <w:r w:rsidRPr="007C4D17">
        <w:rPr>
          <w:rFonts w:ascii="Times New Roman" w:hAnsi="Times New Roman" w:cs="Times New Roman"/>
          <w:sz w:val="28"/>
          <w:szCs w:val="28"/>
        </w:rPr>
        <w:t xml:space="preserve">. Some algorithms may require significant processing time and resources, </w:t>
      </w:r>
      <w:r w:rsidRPr="007C4D17">
        <w:rPr>
          <w:rFonts w:ascii="Times New Roman" w:hAnsi="Times New Roman" w:cs="Times New Roman"/>
          <w:sz w:val="28"/>
          <w:szCs w:val="28"/>
        </w:rPr>
        <w:lastRenderedPageBreak/>
        <w:t xml:space="preserve">making them unsuitable for real-time applications. This limitation becomes more pronounced as the </w:t>
      </w:r>
      <w:proofErr w:type="spellStart"/>
      <w:r w:rsidRPr="007C4D17">
        <w:rPr>
          <w:rFonts w:ascii="Times New Roman" w:hAnsi="Times New Roman" w:cs="Times New Roman"/>
          <w:sz w:val="28"/>
          <w:szCs w:val="28"/>
        </w:rPr>
        <w:t>حجم</w:t>
      </w:r>
      <w:proofErr w:type="spellEnd"/>
      <w:r w:rsidRPr="007C4D17">
        <w:rPr>
          <w:rFonts w:ascii="Times New Roman" w:hAnsi="Times New Roman" w:cs="Times New Roman"/>
          <w:sz w:val="28"/>
          <w:szCs w:val="28"/>
        </w:rPr>
        <w:t xml:space="preserve"> of data increases, further restricting the scalability of these systems.</w:t>
      </w:r>
    </w:p>
    <w:p w14:paraId="6EFB10CE" w14:textId="77777777" w:rsidR="007C4D17" w:rsidRPr="007C4D17" w:rsidRDefault="007C4D17" w:rsidP="007C4D17">
      <w:pPr>
        <w:jc w:val="both"/>
        <w:rPr>
          <w:rFonts w:ascii="Times New Roman" w:hAnsi="Times New Roman" w:cs="Times New Roman"/>
          <w:sz w:val="28"/>
          <w:szCs w:val="28"/>
        </w:rPr>
      </w:pPr>
      <w:r w:rsidRPr="007C4D17">
        <w:rPr>
          <w:rFonts w:ascii="Times New Roman" w:hAnsi="Times New Roman" w:cs="Times New Roman"/>
          <w:sz w:val="28"/>
          <w:szCs w:val="28"/>
        </w:rPr>
        <w:t xml:space="preserve">In addition, the </w:t>
      </w:r>
      <w:r w:rsidRPr="007C4D17">
        <w:rPr>
          <w:rFonts w:ascii="Times New Roman" w:hAnsi="Times New Roman" w:cs="Times New Roman"/>
          <w:b/>
          <w:bCs/>
          <w:sz w:val="28"/>
          <w:szCs w:val="28"/>
        </w:rPr>
        <w:t>limited incorporation of unstructured data</w:t>
      </w:r>
      <w:r w:rsidRPr="007C4D17">
        <w:rPr>
          <w:rFonts w:ascii="Times New Roman" w:hAnsi="Times New Roman" w:cs="Times New Roman"/>
          <w:sz w:val="28"/>
          <w:szCs w:val="28"/>
        </w:rPr>
        <w:t xml:space="preserve"> such as medical images, clinical notes, and genetic information restricts the scope of existing systems. While structured data provides valuable insights, unstructured data contains a wealth of information that can enhance prediction accuracy. The inability to effectively utilize this data represents a missed opportunity for improving diagnostic systems.</w:t>
      </w:r>
    </w:p>
    <w:p w14:paraId="30C0A6F2" w14:textId="77777777" w:rsidR="007C4D17" w:rsidRPr="007C4D17" w:rsidRDefault="007C4D17" w:rsidP="007C4D17">
      <w:pPr>
        <w:jc w:val="both"/>
        <w:rPr>
          <w:rFonts w:ascii="Times New Roman" w:hAnsi="Times New Roman" w:cs="Times New Roman"/>
          <w:sz w:val="28"/>
          <w:szCs w:val="28"/>
        </w:rPr>
      </w:pPr>
      <w:r w:rsidRPr="007C4D17">
        <w:rPr>
          <w:rFonts w:ascii="Times New Roman" w:hAnsi="Times New Roman" w:cs="Times New Roman"/>
          <w:sz w:val="28"/>
          <w:szCs w:val="28"/>
        </w:rPr>
        <w:t xml:space="preserve">Finally, the </w:t>
      </w:r>
      <w:r w:rsidRPr="007C4D17">
        <w:rPr>
          <w:rFonts w:ascii="Times New Roman" w:hAnsi="Times New Roman" w:cs="Times New Roman"/>
          <w:b/>
          <w:bCs/>
          <w:sz w:val="28"/>
          <w:szCs w:val="28"/>
        </w:rPr>
        <w:t>lack of user trust and acceptance</w:t>
      </w:r>
      <w:r w:rsidRPr="007C4D17">
        <w:rPr>
          <w:rFonts w:ascii="Times New Roman" w:hAnsi="Times New Roman" w:cs="Times New Roman"/>
          <w:sz w:val="28"/>
          <w:szCs w:val="28"/>
        </w:rPr>
        <w:t xml:space="preserve"> is an important limitation. Healthcare professionals may be hesitant to rely on automated systems due to concerns about accuracy, transparency, and accountability. Building trust requires systems that are not only accurate but also explainable and reliable. Without addressing these concerns, the adoption of advanced predictive systems may be limited.</w:t>
      </w:r>
    </w:p>
    <w:p w14:paraId="69D17258" w14:textId="77777777" w:rsidR="007C4D17" w:rsidRPr="007C4D17" w:rsidRDefault="007C4D17" w:rsidP="007C4D17">
      <w:pPr>
        <w:jc w:val="both"/>
        <w:rPr>
          <w:rFonts w:ascii="Times New Roman" w:hAnsi="Times New Roman" w:cs="Times New Roman"/>
          <w:sz w:val="28"/>
          <w:szCs w:val="28"/>
        </w:rPr>
      </w:pPr>
      <w:r w:rsidRPr="007C4D17">
        <w:rPr>
          <w:rFonts w:ascii="Times New Roman" w:hAnsi="Times New Roman" w:cs="Times New Roman"/>
          <w:sz w:val="28"/>
          <w:szCs w:val="28"/>
        </w:rPr>
        <w:t>In conclusion, the limitations of existing systems highlight the need for more advanced, scalable, and intelligent solutions for heart disease prediction. Issues related to data quality, scalability, interpretability, integration, and real-time processing must be addressed to develop effective healthcare systems. By overcoming these challenges, it is possible to create robust machine learning–based solutions that enhance diagnostic accuracy, improve patient outcomes, and support modern healthcare practices.</w:t>
      </w:r>
    </w:p>
    <w:p w14:paraId="3C66C3DC" w14:textId="77777777" w:rsidR="007C4D17" w:rsidRPr="000348F3" w:rsidRDefault="007C4D17" w:rsidP="000348F3">
      <w:pPr>
        <w:jc w:val="both"/>
        <w:rPr>
          <w:rFonts w:ascii="Times New Roman" w:hAnsi="Times New Roman" w:cs="Times New Roman"/>
          <w:sz w:val="28"/>
          <w:szCs w:val="28"/>
        </w:rPr>
      </w:pPr>
    </w:p>
    <w:p w14:paraId="30017FAC" w14:textId="7B25C3B7" w:rsidR="000348F3" w:rsidRPr="000348F3" w:rsidRDefault="000348F3" w:rsidP="000348F3">
      <w:pPr>
        <w:jc w:val="both"/>
        <w:rPr>
          <w:rFonts w:ascii="Times New Roman" w:hAnsi="Times New Roman" w:cs="Times New Roman"/>
          <w:sz w:val="28"/>
          <w:szCs w:val="28"/>
        </w:rPr>
      </w:pPr>
    </w:p>
    <w:p w14:paraId="4DBDBDD1" w14:textId="77777777" w:rsidR="000348F3" w:rsidRPr="000348F3" w:rsidRDefault="000348F3" w:rsidP="000348F3">
      <w:pPr>
        <w:jc w:val="both"/>
        <w:rPr>
          <w:rFonts w:ascii="Times New Roman" w:hAnsi="Times New Roman" w:cs="Times New Roman"/>
          <w:sz w:val="28"/>
          <w:szCs w:val="28"/>
        </w:rPr>
      </w:pPr>
    </w:p>
    <w:p w14:paraId="43BF2286" w14:textId="77777777" w:rsidR="0066337E" w:rsidRDefault="0066337E" w:rsidP="000348F3">
      <w:pPr>
        <w:jc w:val="both"/>
        <w:rPr>
          <w:rFonts w:ascii="Times New Roman" w:hAnsi="Times New Roman" w:cs="Times New Roman"/>
          <w:sz w:val="28"/>
          <w:szCs w:val="28"/>
        </w:rPr>
      </w:pPr>
    </w:p>
    <w:p w14:paraId="49FC4DEB" w14:textId="77777777" w:rsidR="000348F3" w:rsidRDefault="000348F3" w:rsidP="000348F3">
      <w:pPr>
        <w:jc w:val="both"/>
        <w:rPr>
          <w:rFonts w:ascii="Times New Roman" w:hAnsi="Times New Roman" w:cs="Times New Roman"/>
          <w:sz w:val="28"/>
          <w:szCs w:val="28"/>
        </w:rPr>
      </w:pPr>
    </w:p>
    <w:p w14:paraId="6E643262" w14:textId="77777777" w:rsidR="000348F3" w:rsidRDefault="000348F3" w:rsidP="000348F3">
      <w:pPr>
        <w:jc w:val="both"/>
        <w:rPr>
          <w:rFonts w:ascii="Times New Roman" w:hAnsi="Times New Roman" w:cs="Times New Roman"/>
          <w:sz w:val="28"/>
          <w:szCs w:val="28"/>
        </w:rPr>
      </w:pPr>
    </w:p>
    <w:p w14:paraId="0123241C" w14:textId="77777777" w:rsidR="000348F3" w:rsidRDefault="000348F3" w:rsidP="000348F3">
      <w:pPr>
        <w:jc w:val="both"/>
        <w:rPr>
          <w:rFonts w:ascii="Times New Roman" w:hAnsi="Times New Roman" w:cs="Times New Roman"/>
          <w:sz w:val="28"/>
          <w:szCs w:val="28"/>
        </w:rPr>
      </w:pPr>
    </w:p>
    <w:p w14:paraId="21B1E6AA" w14:textId="77777777" w:rsidR="000348F3" w:rsidRDefault="000348F3" w:rsidP="000348F3">
      <w:pPr>
        <w:jc w:val="both"/>
        <w:rPr>
          <w:rFonts w:ascii="Times New Roman" w:hAnsi="Times New Roman" w:cs="Times New Roman"/>
          <w:sz w:val="28"/>
          <w:szCs w:val="28"/>
        </w:rPr>
      </w:pPr>
    </w:p>
    <w:p w14:paraId="0B98D662" w14:textId="77777777" w:rsidR="000348F3" w:rsidRDefault="000348F3" w:rsidP="000348F3">
      <w:pPr>
        <w:jc w:val="both"/>
        <w:rPr>
          <w:rFonts w:ascii="Times New Roman" w:hAnsi="Times New Roman" w:cs="Times New Roman"/>
          <w:sz w:val="28"/>
          <w:szCs w:val="28"/>
        </w:rPr>
      </w:pPr>
    </w:p>
    <w:p w14:paraId="1DE6E2A2" w14:textId="77777777" w:rsidR="000348F3" w:rsidRDefault="000348F3" w:rsidP="000348F3">
      <w:pPr>
        <w:jc w:val="both"/>
        <w:rPr>
          <w:rFonts w:ascii="Times New Roman" w:hAnsi="Times New Roman" w:cs="Times New Roman"/>
          <w:sz w:val="28"/>
          <w:szCs w:val="28"/>
        </w:rPr>
      </w:pPr>
    </w:p>
    <w:p w14:paraId="02C86C0E" w14:textId="77777777" w:rsidR="000348F3" w:rsidRDefault="000348F3" w:rsidP="000348F3">
      <w:pPr>
        <w:jc w:val="both"/>
        <w:rPr>
          <w:rFonts w:ascii="Times New Roman" w:hAnsi="Times New Roman" w:cs="Times New Roman"/>
          <w:sz w:val="28"/>
          <w:szCs w:val="28"/>
        </w:rPr>
      </w:pPr>
    </w:p>
    <w:p w14:paraId="4096D2CC" w14:textId="260C6275" w:rsidR="000348F3" w:rsidRPr="000348F3" w:rsidRDefault="000348F3" w:rsidP="000348F3">
      <w:pPr>
        <w:jc w:val="center"/>
        <w:rPr>
          <w:rFonts w:ascii="Times New Roman" w:hAnsi="Times New Roman" w:cs="Times New Roman"/>
          <w:b/>
          <w:bCs/>
          <w:sz w:val="40"/>
          <w:szCs w:val="40"/>
        </w:rPr>
      </w:pPr>
      <w:r w:rsidRPr="000348F3">
        <w:rPr>
          <w:rFonts w:ascii="Times New Roman" w:hAnsi="Times New Roman" w:cs="Times New Roman"/>
          <w:b/>
          <w:bCs/>
          <w:sz w:val="40"/>
          <w:szCs w:val="40"/>
        </w:rPr>
        <w:lastRenderedPageBreak/>
        <w:t>CHAPTER 3</w:t>
      </w:r>
    </w:p>
    <w:p w14:paraId="266AB3D5" w14:textId="6AA46A81" w:rsidR="000348F3" w:rsidRPr="000348F3" w:rsidRDefault="000348F3" w:rsidP="000348F3">
      <w:pPr>
        <w:jc w:val="both"/>
        <w:rPr>
          <w:rFonts w:ascii="Times New Roman" w:hAnsi="Times New Roman" w:cs="Times New Roman"/>
          <w:b/>
          <w:bCs/>
          <w:sz w:val="28"/>
          <w:szCs w:val="28"/>
        </w:rPr>
      </w:pPr>
      <w:r w:rsidRPr="000348F3">
        <w:rPr>
          <w:rFonts w:ascii="Times New Roman" w:hAnsi="Times New Roman" w:cs="Times New Roman"/>
          <w:b/>
          <w:bCs/>
          <w:sz w:val="28"/>
          <w:szCs w:val="28"/>
        </w:rPr>
        <w:t>SYSTEM ANALYSIS</w:t>
      </w:r>
    </w:p>
    <w:p w14:paraId="6681B31D" w14:textId="3FC10332" w:rsidR="000348F3" w:rsidRPr="000348F3" w:rsidRDefault="000348F3" w:rsidP="000348F3">
      <w:pPr>
        <w:jc w:val="both"/>
        <w:rPr>
          <w:rFonts w:ascii="Times New Roman" w:hAnsi="Times New Roman" w:cs="Times New Roman"/>
          <w:sz w:val="28"/>
          <w:szCs w:val="28"/>
        </w:rPr>
      </w:pPr>
    </w:p>
    <w:p w14:paraId="18C15D58" w14:textId="77777777" w:rsidR="000348F3" w:rsidRPr="000348F3" w:rsidRDefault="000348F3" w:rsidP="000348F3">
      <w:pPr>
        <w:jc w:val="both"/>
        <w:rPr>
          <w:rFonts w:ascii="Times New Roman" w:hAnsi="Times New Roman" w:cs="Times New Roman"/>
          <w:b/>
          <w:bCs/>
          <w:sz w:val="28"/>
          <w:szCs w:val="28"/>
        </w:rPr>
      </w:pPr>
      <w:r w:rsidRPr="000348F3">
        <w:rPr>
          <w:rFonts w:ascii="Times New Roman" w:hAnsi="Times New Roman" w:cs="Times New Roman"/>
          <w:b/>
          <w:bCs/>
          <w:sz w:val="28"/>
          <w:szCs w:val="28"/>
        </w:rPr>
        <w:t>3.1 Existing System</w:t>
      </w:r>
    </w:p>
    <w:p w14:paraId="4D26AB78" w14:textId="77777777" w:rsidR="000348F3" w:rsidRP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t>The existing systems for heart disease diagnosis primarily rely on traditional medical practices and statistical analysis techniques. In conventional healthcare environments, diagnosis is performed by medical professionals based on patient history, physical examinations, and a series of diagnostic tests such as electrocardiograms (ECG), blood tests, stress tests, and imaging techniques. While these methods are effective, they often require significant time, specialized equipment, and expert interpretation.</w:t>
      </w:r>
    </w:p>
    <w:p w14:paraId="5F8D04C4" w14:textId="77777777" w:rsidR="000348F3" w:rsidRP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t>In addition to traditional clinical approaches, early computational systems have been developed using basic statistical models and rule-based systems. These systems utilize predefined rules and thresholds to classify patients based on certain medical parameters. For example, if a patient’s cholesterol level or blood pressure exceeds a specific threshold, the system may classify them as high risk. Although such systems provide some level of automation, they lack the ability to capture complex relationships between multiple variables.</w:t>
      </w:r>
    </w:p>
    <w:p w14:paraId="3FFCBBCE" w14:textId="77777777" w:rsidR="000348F3" w:rsidRP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t xml:space="preserve">With the advancement of technology, machine learning-based systems have been introduced in recent years. These systems utilize algorithms such as Logistic Regression, Decision Trees, and Support Vector Machines to </w:t>
      </w:r>
      <w:proofErr w:type="spellStart"/>
      <w:r w:rsidRPr="000348F3">
        <w:rPr>
          <w:rFonts w:ascii="Times New Roman" w:hAnsi="Times New Roman" w:cs="Times New Roman"/>
          <w:sz w:val="28"/>
          <w:szCs w:val="28"/>
        </w:rPr>
        <w:t>analyze</w:t>
      </w:r>
      <w:proofErr w:type="spellEnd"/>
      <w:r w:rsidRPr="000348F3">
        <w:rPr>
          <w:rFonts w:ascii="Times New Roman" w:hAnsi="Times New Roman" w:cs="Times New Roman"/>
          <w:sz w:val="28"/>
          <w:szCs w:val="28"/>
        </w:rPr>
        <w:t xml:space="preserve"> patient data and predict the likelihood of heart disease. While these approaches have shown improvements in predictive performance, many existing implementations suffer from issues such as limited dataset size, lack of proper preprocessing, and inadequate validation techniques.</w:t>
      </w:r>
    </w:p>
    <w:p w14:paraId="5DBD9730" w14:textId="77777777" w:rsidR="000348F3" w:rsidRP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t>Another limitation of existing systems is their dependency on static datasets. Many research models are trained on small or outdated datasets, which may not reflect real-world scenarios. As a result, the predictions generated by these systems may not be reliable when applied to new or diverse patient populations.</w:t>
      </w:r>
    </w:p>
    <w:p w14:paraId="4D5E05F8" w14:textId="77777777" w:rsidR="000348F3" w:rsidRP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t>Furthermore, most existing systems are standalone and lack integration with user-friendly interfaces. They are often developed for research purposes and do not provide interactive platforms for end-users such as healthcare professionals or patients. This limits their practical applicability in real-world healthcare environments.</w:t>
      </w:r>
    </w:p>
    <w:p w14:paraId="2B17ECC3" w14:textId="77777777" w:rsid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lastRenderedPageBreak/>
        <w:t>In summary, the existing systems provide a foundation for heart disease prediction but are limited in terms of scalability, accuracy, interpretability, and usability. These limitations highlight the need for an improved system that leverages advanced machine learning techniques and provides a comprehensive solution for prediction and analysis.</w:t>
      </w:r>
    </w:p>
    <w:p w14:paraId="0D366174" w14:textId="77777777" w:rsidR="00F462F5" w:rsidRPr="00F462F5" w:rsidRDefault="00F462F5" w:rsidP="00F462F5">
      <w:pPr>
        <w:jc w:val="both"/>
        <w:rPr>
          <w:rFonts w:ascii="Times New Roman" w:hAnsi="Times New Roman" w:cs="Times New Roman"/>
          <w:sz w:val="28"/>
          <w:szCs w:val="28"/>
        </w:rPr>
      </w:pPr>
      <w:r w:rsidRPr="00F462F5">
        <w:rPr>
          <w:rFonts w:ascii="Times New Roman" w:hAnsi="Times New Roman" w:cs="Times New Roman"/>
          <w:sz w:val="28"/>
          <w:szCs w:val="28"/>
        </w:rPr>
        <w:t>The existing system for diagnosing heart disease primarily relies on conventional clinical practices and traditional statistical approaches. These methods involve a combination of patient history evaluation, physical examinations, laboratory tests, and the interpretation of medical reports by healthcare professionals. While these approaches have been effective over decades, they are often time-consuming, resource-intensive, and dependent on the expertise of individual clinicians.</w:t>
      </w:r>
    </w:p>
    <w:p w14:paraId="7A45462D" w14:textId="77777777" w:rsidR="00F462F5" w:rsidRPr="00F462F5" w:rsidRDefault="00F462F5" w:rsidP="00F462F5">
      <w:pPr>
        <w:jc w:val="both"/>
        <w:rPr>
          <w:rFonts w:ascii="Times New Roman" w:hAnsi="Times New Roman" w:cs="Times New Roman"/>
          <w:sz w:val="28"/>
          <w:szCs w:val="28"/>
        </w:rPr>
      </w:pPr>
      <w:r w:rsidRPr="00F462F5">
        <w:rPr>
          <w:rFonts w:ascii="Times New Roman" w:hAnsi="Times New Roman" w:cs="Times New Roman"/>
          <w:sz w:val="28"/>
          <w:szCs w:val="28"/>
        </w:rPr>
        <w:t>In a typical healthcare setting, the diagnosis of heart disease begins with the collection of patient information, including demographic details such as age, gender, and family history. This is followed by the assessment of clinical symptoms such as chest pain, shortness of breath, fatigue, and irregular heartbeat. Physicians may also recommend diagnostic tests such as electrocardiograms (ECG), echocardiograms, stress tests, and blood tests to evaluate cholesterol levels and other biomarkers. The interpretation of these results is then performed manually by medical experts to determine the presence or risk of heart disease.</w:t>
      </w:r>
    </w:p>
    <w:p w14:paraId="4EA21E8A" w14:textId="77777777" w:rsidR="00F462F5" w:rsidRPr="00F462F5" w:rsidRDefault="00F462F5" w:rsidP="00F462F5">
      <w:pPr>
        <w:jc w:val="both"/>
        <w:rPr>
          <w:rFonts w:ascii="Times New Roman" w:hAnsi="Times New Roman" w:cs="Times New Roman"/>
          <w:sz w:val="28"/>
          <w:szCs w:val="28"/>
        </w:rPr>
      </w:pPr>
      <w:r w:rsidRPr="00F462F5">
        <w:rPr>
          <w:rFonts w:ascii="Times New Roman" w:hAnsi="Times New Roman" w:cs="Times New Roman"/>
          <w:sz w:val="28"/>
          <w:szCs w:val="28"/>
        </w:rPr>
        <w:t xml:space="preserve">One of the key characteristics of the existing system is its reliance on rule-based and experience-driven decision-making. Doctors use their knowledge, training, and </w:t>
      </w:r>
      <w:proofErr w:type="gramStart"/>
      <w:r w:rsidRPr="00F462F5">
        <w:rPr>
          <w:rFonts w:ascii="Times New Roman" w:hAnsi="Times New Roman" w:cs="Times New Roman"/>
          <w:sz w:val="28"/>
          <w:szCs w:val="28"/>
        </w:rPr>
        <w:t>past experience</w:t>
      </w:r>
      <w:proofErr w:type="gramEnd"/>
      <w:r w:rsidRPr="00F462F5">
        <w:rPr>
          <w:rFonts w:ascii="Times New Roman" w:hAnsi="Times New Roman" w:cs="Times New Roman"/>
          <w:sz w:val="28"/>
          <w:szCs w:val="28"/>
        </w:rPr>
        <w:t xml:space="preserve"> to </w:t>
      </w:r>
      <w:proofErr w:type="spellStart"/>
      <w:r w:rsidRPr="00F462F5">
        <w:rPr>
          <w:rFonts w:ascii="Times New Roman" w:hAnsi="Times New Roman" w:cs="Times New Roman"/>
          <w:sz w:val="28"/>
          <w:szCs w:val="28"/>
        </w:rPr>
        <w:t>analyze</w:t>
      </w:r>
      <w:proofErr w:type="spellEnd"/>
      <w:r w:rsidRPr="00F462F5">
        <w:rPr>
          <w:rFonts w:ascii="Times New Roman" w:hAnsi="Times New Roman" w:cs="Times New Roman"/>
          <w:sz w:val="28"/>
          <w:szCs w:val="28"/>
        </w:rPr>
        <w:t xml:space="preserve"> patient data and make diagnostic decisions. While this approach allows for personalized care, it can also introduce variability and subjectivity into the diagnosis process. Different practitioners may arrive at different conclusions based on the same set of data, leading to inconsistencies in diagnosis and treatment recommendations.</w:t>
      </w:r>
    </w:p>
    <w:p w14:paraId="3C7A6714" w14:textId="77777777" w:rsidR="00F462F5" w:rsidRPr="00F462F5" w:rsidRDefault="00F462F5" w:rsidP="00F462F5">
      <w:pPr>
        <w:jc w:val="both"/>
        <w:rPr>
          <w:rFonts w:ascii="Times New Roman" w:hAnsi="Times New Roman" w:cs="Times New Roman"/>
          <w:sz w:val="28"/>
          <w:szCs w:val="28"/>
        </w:rPr>
      </w:pPr>
      <w:r w:rsidRPr="00F462F5">
        <w:rPr>
          <w:rFonts w:ascii="Times New Roman" w:hAnsi="Times New Roman" w:cs="Times New Roman"/>
          <w:sz w:val="28"/>
          <w:szCs w:val="28"/>
        </w:rPr>
        <w:t xml:space="preserve">In addition to manual diagnosis, some healthcare institutions use basic computerized systems for data storage and retrieval. These systems, often referred to as Electronic Health Record (EHR) systems, store patient data in digital format, making it easier to access and manage medical information. However, most of these systems are not equipped with advanced analytical capabilities and primarily serve as data repositories rather than intelligent decision-support systems. They lack the ability to automatically </w:t>
      </w:r>
      <w:proofErr w:type="spellStart"/>
      <w:r w:rsidRPr="00F462F5">
        <w:rPr>
          <w:rFonts w:ascii="Times New Roman" w:hAnsi="Times New Roman" w:cs="Times New Roman"/>
          <w:sz w:val="28"/>
          <w:szCs w:val="28"/>
        </w:rPr>
        <w:t>analyze</w:t>
      </w:r>
      <w:proofErr w:type="spellEnd"/>
      <w:r w:rsidRPr="00F462F5">
        <w:rPr>
          <w:rFonts w:ascii="Times New Roman" w:hAnsi="Times New Roman" w:cs="Times New Roman"/>
          <w:sz w:val="28"/>
          <w:szCs w:val="28"/>
        </w:rPr>
        <w:t xml:space="preserve"> patterns or predict disease outcomes based on historical data.</w:t>
      </w:r>
    </w:p>
    <w:p w14:paraId="3ED14707" w14:textId="77777777" w:rsidR="00F462F5" w:rsidRPr="00F462F5" w:rsidRDefault="00F462F5" w:rsidP="00F462F5">
      <w:pPr>
        <w:jc w:val="both"/>
        <w:rPr>
          <w:rFonts w:ascii="Times New Roman" w:hAnsi="Times New Roman" w:cs="Times New Roman"/>
          <w:sz w:val="28"/>
          <w:szCs w:val="28"/>
        </w:rPr>
      </w:pPr>
      <w:r w:rsidRPr="00F462F5">
        <w:rPr>
          <w:rFonts w:ascii="Times New Roman" w:hAnsi="Times New Roman" w:cs="Times New Roman"/>
          <w:sz w:val="28"/>
          <w:szCs w:val="28"/>
        </w:rPr>
        <w:t xml:space="preserve">Traditional statistical methods have also been used in the existing system to study the relationship between various risk factors and heart disease. Techniques such </w:t>
      </w:r>
      <w:r w:rsidRPr="00F462F5">
        <w:rPr>
          <w:rFonts w:ascii="Times New Roman" w:hAnsi="Times New Roman" w:cs="Times New Roman"/>
          <w:sz w:val="28"/>
          <w:szCs w:val="28"/>
        </w:rPr>
        <w:lastRenderedPageBreak/>
        <w:t>as linear regression and correlation analysis help in identifying significant variables that contribute to cardiovascular conditions. However, these methods are limited in their ability to handle complex, nonlinear relationships and large-scale datasets. As a result, their predictive performance is often inferior compared to modern machine learning techniques.</w:t>
      </w:r>
    </w:p>
    <w:p w14:paraId="7D9EAC6F" w14:textId="77777777" w:rsidR="00F462F5" w:rsidRPr="00F462F5" w:rsidRDefault="00F462F5" w:rsidP="00F462F5">
      <w:pPr>
        <w:jc w:val="both"/>
        <w:rPr>
          <w:rFonts w:ascii="Times New Roman" w:hAnsi="Times New Roman" w:cs="Times New Roman"/>
          <w:sz w:val="28"/>
          <w:szCs w:val="28"/>
        </w:rPr>
      </w:pPr>
      <w:r w:rsidRPr="00F462F5">
        <w:rPr>
          <w:rFonts w:ascii="Times New Roman" w:hAnsi="Times New Roman" w:cs="Times New Roman"/>
          <w:sz w:val="28"/>
          <w:szCs w:val="28"/>
        </w:rPr>
        <w:t>Another important aspect of the existing system is its dependence on specialized medical infrastructure. Diagnostic procedures such as angiography and advanced imaging require expensive equipment and trained personnel. This makes access to accurate diagnosis difficult in rural or underdeveloped regions where healthcare resources are limited. Patients in such areas may face delays in diagnosis, which can lead to severe complications or even fatal outcomes.</w:t>
      </w:r>
    </w:p>
    <w:p w14:paraId="4B4A16CF" w14:textId="77777777" w:rsidR="00F462F5" w:rsidRPr="00F462F5" w:rsidRDefault="00F462F5" w:rsidP="00F462F5">
      <w:pPr>
        <w:jc w:val="both"/>
        <w:rPr>
          <w:rFonts w:ascii="Times New Roman" w:hAnsi="Times New Roman" w:cs="Times New Roman"/>
          <w:sz w:val="28"/>
          <w:szCs w:val="28"/>
        </w:rPr>
      </w:pPr>
      <w:r w:rsidRPr="00F462F5">
        <w:rPr>
          <w:rFonts w:ascii="Times New Roman" w:hAnsi="Times New Roman" w:cs="Times New Roman"/>
          <w:sz w:val="28"/>
          <w:szCs w:val="28"/>
        </w:rPr>
        <w:t xml:space="preserve">Furthermore, the current system does not effectively utilize the vast amount of healthcare data generated </w:t>
      </w:r>
      <w:proofErr w:type="spellStart"/>
      <w:r w:rsidRPr="00F462F5">
        <w:rPr>
          <w:rFonts w:ascii="Times New Roman" w:hAnsi="Times New Roman" w:cs="Times New Roman"/>
          <w:sz w:val="28"/>
          <w:szCs w:val="28"/>
        </w:rPr>
        <w:t>ежедневно</w:t>
      </w:r>
      <w:proofErr w:type="spellEnd"/>
      <w:r w:rsidRPr="00F462F5">
        <w:rPr>
          <w:rFonts w:ascii="Times New Roman" w:hAnsi="Times New Roman" w:cs="Times New Roman"/>
          <w:sz w:val="28"/>
          <w:szCs w:val="28"/>
        </w:rPr>
        <w:t>. With the increasing adoption of digital health technologies, large volumes of patient data are being collected. However, much of this data remains underutilized due to the lack of advanced analytical tools. The absence of automated systems for data analysis prevents healthcare providers from extracting meaningful insights that could improve diagnosis and treatment.</w:t>
      </w:r>
    </w:p>
    <w:p w14:paraId="7459E008" w14:textId="77777777" w:rsidR="00F462F5" w:rsidRPr="00F462F5" w:rsidRDefault="00F462F5" w:rsidP="00F462F5">
      <w:pPr>
        <w:jc w:val="both"/>
        <w:rPr>
          <w:rFonts w:ascii="Times New Roman" w:hAnsi="Times New Roman" w:cs="Times New Roman"/>
          <w:sz w:val="28"/>
          <w:szCs w:val="28"/>
        </w:rPr>
      </w:pPr>
      <w:r w:rsidRPr="00F462F5">
        <w:rPr>
          <w:rFonts w:ascii="Times New Roman" w:hAnsi="Times New Roman" w:cs="Times New Roman"/>
          <w:sz w:val="28"/>
          <w:szCs w:val="28"/>
        </w:rPr>
        <w:t>In recent years, some attempts have been made to incorporate decision-support systems into clinical practice. These systems use predefined rules or simple algorithms to assist doctors in making decisions. While they offer some level of support, they are often limited in scope and flexibility. They do not adapt well to new data and lack the capability to learn from past cases, which restricts their effectiveness in dynamic healthcare environments.</w:t>
      </w:r>
    </w:p>
    <w:p w14:paraId="36F49522" w14:textId="77777777" w:rsidR="00F462F5" w:rsidRPr="00F462F5" w:rsidRDefault="00F462F5" w:rsidP="00F462F5">
      <w:pPr>
        <w:jc w:val="both"/>
        <w:rPr>
          <w:rFonts w:ascii="Times New Roman" w:hAnsi="Times New Roman" w:cs="Times New Roman"/>
          <w:sz w:val="28"/>
          <w:szCs w:val="28"/>
        </w:rPr>
      </w:pPr>
      <w:r w:rsidRPr="00F462F5">
        <w:rPr>
          <w:rFonts w:ascii="Times New Roman" w:hAnsi="Times New Roman" w:cs="Times New Roman"/>
          <w:sz w:val="28"/>
          <w:szCs w:val="28"/>
        </w:rPr>
        <w:t>The existing system also faces challenges in terms of scalability and efficiency. As the number of patients increases, the workload on healthcare professionals grows significantly. Manual analysis of patient data becomes increasingly difficult, leading to longer waiting times and reduced quality of care. In high-demand scenarios, such as during health crises, the limitations of the existing system become even more evident.</w:t>
      </w:r>
    </w:p>
    <w:p w14:paraId="600A0780" w14:textId="77777777" w:rsidR="00F462F5" w:rsidRPr="00F462F5" w:rsidRDefault="00F462F5" w:rsidP="00F462F5">
      <w:pPr>
        <w:jc w:val="both"/>
        <w:rPr>
          <w:rFonts w:ascii="Times New Roman" w:hAnsi="Times New Roman" w:cs="Times New Roman"/>
          <w:sz w:val="28"/>
          <w:szCs w:val="28"/>
        </w:rPr>
      </w:pPr>
      <w:r w:rsidRPr="00F462F5">
        <w:rPr>
          <w:rFonts w:ascii="Times New Roman" w:hAnsi="Times New Roman" w:cs="Times New Roman"/>
          <w:sz w:val="28"/>
          <w:szCs w:val="28"/>
        </w:rPr>
        <w:t>Another limitation is the lack of real-time prediction and monitoring capabilities. Traditional methods focus on diagnosing diseases after symptoms appear, rather than predicting potential risks in advance. This reactive approach reduces the chances of early intervention and preventive care. Early prediction systems could significantly improve patient outcomes by enabling timely medical attention, but such capabilities are largely absent in the existing system.</w:t>
      </w:r>
    </w:p>
    <w:p w14:paraId="7BCEA4A5" w14:textId="77777777" w:rsidR="00F462F5" w:rsidRPr="00F462F5" w:rsidRDefault="00F462F5" w:rsidP="00F462F5">
      <w:pPr>
        <w:jc w:val="both"/>
        <w:rPr>
          <w:rFonts w:ascii="Times New Roman" w:hAnsi="Times New Roman" w:cs="Times New Roman"/>
          <w:sz w:val="28"/>
          <w:szCs w:val="28"/>
        </w:rPr>
      </w:pPr>
      <w:r w:rsidRPr="00F462F5">
        <w:rPr>
          <w:rFonts w:ascii="Times New Roman" w:hAnsi="Times New Roman" w:cs="Times New Roman"/>
          <w:sz w:val="28"/>
          <w:szCs w:val="28"/>
        </w:rPr>
        <w:lastRenderedPageBreak/>
        <w:t>Data inconsistency and human error are also critical issues in the current approach. Manual data entry and interpretation can lead to inaccuracies, which may affect diagnosis and treatment decisions. Additionally, variations in data collection methods across different healthcare institutions can result in inconsistencies, making it difficult to standardize diagnostic procedures.</w:t>
      </w:r>
    </w:p>
    <w:p w14:paraId="418F4467" w14:textId="77777777" w:rsidR="00F462F5" w:rsidRPr="00F462F5" w:rsidRDefault="00F462F5" w:rsidP="00F462F5">
      <w:pPr>
        <w:jc w:val="both"/>
        <w:rPr>
          <w:rFonts w:ascii="Times New Roman" w:hAnsi="Times New Roman" w:cs="Times New Roman"/>
          <w:sz w:val="28"/>
          <w:szCs w:val="28"/>
        </w:rPr>
      </w:pPr>
      <w:r w:rsidRPr="00F462F5">
        <w:rPr>
          <w:rFonts w:ascii="Times New Roman" w:hAnsi="Times New Roman" w:cs="Times New Roman"/>
          <w:sz w:val="28"/>
          <w:szCs w:val="28"/>
        </w:rPr>
        <w:t xml:space="preserve">Moreover, patient engagement in the existing system is relatively low. Most diagnostic processes are conducted within clinical settings, requiring patients to visit hospitals or diagnostic </w:t>
      </w:r>
      <w:proofErr w:type="spellStart"/>
      <w:r w:rsidRPr="00F462F5">
        <w:rPr>
          <w:rFonts w:ascii="Times New Roman" w:hAnsi="Times New Roman" w:cs="Times New Roman"/>
          <w:sz w:val="28"/>
          <w:szCs w:val="28"/>
        </w:rPr>
        <w:t>centers</w:t>
      </w:r>
      <w:proofErr w:type="spellEnd"/>
      <w:r w:rsidRPr="00F462F5">
        <w:rPr>
          <w:rFonts w:ascii="Times New Roman" w:hAnsi="Times New Roman" w:cs="Times New Roman"/>
          <w:sz w:val="28"/>
          <w:szCs w:val="28"/>
        </w:rPr>
        <w:t>. This can be inconvenient, especially for individuals with limited mobility or those living in remote areas. The lack of accessible and user-friendly tools for self-assessment further limits patient involvement in their own healthcare management.</w:t>
      </w:r>
    </w:p>
    <w:p w14:paraId="30400400" w14:textId="77777777" w:rsidR="00F462F5" w:rsidRPr="00F462F5" w:rsidRDefault="00F462F5" w:rsidP="00F462F5">
      <w:pPr>
        <w:jc w:val="both"/>
        <w:rPr>
          <w:rFonts w:ascii="Times New Roman" w:hAnsi="Times New Roman" w:cs="Times New Roman"/>
          <w:sz w:val="28"/>
          <w:szCs w:val="28"/>
        </w:rPr>
      </w:pPr>
      <w:r w:rsidRPr="00F462F5">
        <w:rPr>
          <w:rFonts w:ascii="Times New Roman" w:hAnsi="Times New Roman" w:cs="Times New Roman"/>
          <w:sz w:val="28"/>
          <w:szCs w:val="28"/>
        </w:rPr>
        <w:t>In summary, the existing system for heart disease diagnosis is heavily reliant on manual processes, clinical expertise, and basic statistical methods. While it provides a foundation for accurate diagnosis, it is associated with several limitations, including subjectivity, inefficiency, limited scalability, and lack of predictive capabilities. These challenges highlight the need for an advanced, data-driven approach that can enhance diagnostic accuracy, reduce dependency on manual analysis, and provide timely insights for better healthcare outcomes.</w:t>
      </w:r>
    </w:p>
    <w:p w14:paraId="29913367" w14:textId="77777777" w:rsidR="00F462F5" w:rsidRPr="000348F3" w:rsidRDefault="00F462F5" w:rsidP="000348F3">
      <w:pPr>
        <w:jc w:val="both"/>
        <w:rPr>
          <w:rFonts w:ascii="Times New Roman" w:hAnsi="Times New Roman" w:cs="Times New Roman"/>
          <w:sz w:val="28"/>
          <w:szCs w:val="28"/>
        </w:rPr>
      </w:pPr>
    </w:p>
    <w:p w14:paraId="4FE2BD5F" w14:textId="76CD5EF6" w:rsidR="000348F3" w:rsidRPr="000348F3" w:rsidRDefault="000348F3" w:rsidP="000348F3">
      <w:pPr>
        <w:jc w:val="both"/>
        <w:rPr>
          <w:rFonts w:ascii="Times New Roman" w:hAnsi="Times New Roman" w:cs="Times New Roman"/>
          <w:sz w:val="28"/>
          <w:szCs w:val="28"/>
        </w:rPr>
      </w:pPr>
    </w:p>
    <w:p w14:paraId="4887B8C2" w14:textId="77777777" w:rsidR="000348F3" w:rsidRPr="000348F3" w:rsidRDefault="000348F3" w:rsidP="000348F3">
      <w:pPr>
        <w:jc w:val="both"/>
        <w:rPr>
          <w:rFonts w:ascii="Times New Roman" w:hAnsi="Times New Roman" w:cs="Times New Roman"/>
          <w:b/>
          <w:bCs/>
          <w:sz w:val="28"/>
          <w:szCs w:val="28"/>
        </w:rPr>
      </w:pPr>
      <w:r w:rsidRPr="000348F3">
        <w:rPr>
          <w:rFonts w:ascii="Times New Roman" w:hAnsi="Times New Roman" w:cs="Times New Roman"/>
          <w:b/>
          <w:bCs/>
          <w:sz w:val="28"/>
          <w:szCs w:val="28"/>
        </w:rPr>
        <w:t>3.2 Disadvantages of Existing System</w:t>
      </w:r>
    </w:p>
    <w:p w14:paraId="19C7BCC0" w14:textId="77777777" w:rsidR="000348F3" w:rsidRP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t>Despite the progress made in heart disease prediction systems, several disadvantages persist in existing approaches. One of the primary drawbacks is the issue of overfitting, where models perform well on training data but fail to generalize to unseen data. This results in misleading performance metrics and reduces the reliability of predictions in real-world scenarios.</w:t>
      </w:r>
    </w:p>
    <w:p w14:paraId="1EA0D629" w14:textId="77777777" w:rsidR="000348F3" w:rsidRP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t>Another significant disadvantage is the lack of proper data preprocessing. Many existing systems do not adequately handle missing values, noise, and outliers in the dataset. This can lead to inaccurate model training and poor prediction performance. Additionally, the absence of feature scaling and normalization can negatively impact the performance of certain algorithms.</w:t>
      </w:r>
    </w:p>
    <w:p w14:paraId="1B44B684" w14:textId="77777777" w:rsidR="000348F3" w:rsidRP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t>Data imbalance is also a common problem in existing systems. In many datasets, the number of samples belonging to one class (e.g., healthy individuals) is significantly higher than the other class (e.g., patients with heart disease). This imbalance can cause models to become biased towards the majority class, reducing their ability to accurately identify high-risk patients.</w:t>
      </w:r>
    </w:p>
    <w:p w14:paraId="361AB4B4" w14:textId="77777777" w:rsidR="000348F3" w:rsidRP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lastRenderedPageBreak/>
        <w:t>Another limitation is the lack of interpretability in complex models. While advanced algorithms such as ensemble methods and deep learning models can achieve high accuracy, they often act as black-box models. This makes it difficult for healthcare professionals to understand the reasoning behind predictions, which is crucial in medical decision-making.</w:t>
      </w:r>
    </w:p>
    <w:p w14:paraId="3993338F" w14:textId="77777777" w:rsidR="000348F3" w:rsidRP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t>Existing systems also lack proper validation techniques. Many studies rely solely on train-test splits without incorporating cross-validation. This can result in unstable performance metrics and does not provide a comprehensive evaluation of model performance.</w:t>
      </w:r>
    </w:p>
    <w:p w14:paraId="5F2DCA71" w14:textId="77777777" w:rsidR="000348F3" w:rsidRP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t>Furthermore, most systems do not address the issue of data leakage, where information from the test dataset is inadvertently used during training. This leads to artificially high accuracy and unreliable models.</w:t>
      </w:r>
    </w:p>
    <w:p w14:paraId="7ABC348D" w14:textId="77777777" w:rsidR="000348F3" w:rsidRP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t>From a usability perspective, many existing systems do not provide user-friendly interfaces. They are often implemented as backend models without any graphical interface, making them inaccessible to non-technical users. This limits their adoption in clinical settings.</w:t>
      </w:r>
    </w:p>
    <w:p w14:paraId="21390DD2" w14:textId="77777777" w:rsidR="000348F3" w:rsidRP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t>In addition, existing systems often lack scalability and real-time capabilities. They are not designed to handle large datasets or integrate with modern healthcare systems such as electronic health records (EHR).</w:t>
      </w:r>
    </w:p>
    <w:p w14:paraId="24D3E9DD" w14:textId="77777777" w:rsidR="000348F3" w:rsidRP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t>Overall, these disadvantages highlight the need for a more robust, scalable, and user-friendly system that addresses the limitations of current approaches.</w:t>
      </w:r>
    </w:p>
    <w:p w14:paraId="70BF7C14" w14:textId="2C55E8B6" w:rsidR="000348F3" w:rsidRPr="000348F3" w:rsidRDefault="000348F3" w:rsidP="000348F3">
      <w:pPr>
        <w:jc w:val="both"/>
        <w:rPr>
          <w:rFonts w:ascii="Times New Roman" w:hAnsi="Times New Roman" w:cs="Times New Roman"/>
          <w:sz w:val="28"/>
          <w:szCs w:val="28"/>
        </w:rPr>
      </w:pPr>
    </w:p>
    <w:p w14:paraId="7D07FF53" w14:textId="77777777" w:rsidR="000348F3" w:rsidRPr="000348F3" w:rsidRDefault="000348F3" w:rsidP="000348F3">
      <w:pPr>
        <w:jc w:val="both"/>
        <w:rPr>
          <w:rFonts w:ascii="Times New Roman" w:hAnsi="Times New Roman" w:cs="Times New Roman"/>
          <w:b/>
          <w:bCs/>
          <w:sz w:val="28"/>
          <w:szCs w:val="28"/>
        </w:rPr>
      </w:pPr>
      <w:r w:rsidRPr="000348F3">
        <w:rPr>
          <w:rFonts w:ascii="Times New Roman" w:hAnsi="Times New Roman" w:cs="Times New Roman"/>
          <w:b/>
          <w:bCs/>
          <w:sz w:val="28"/>
          <w:szCs w:val="28"/>
        </w:rPr>
        <w:t>3.3 Proposed System</w:t>
      </w:r>
    </w:p>
    <w:p w14:paraId="36DB214B" w14:textId="77777777" w:rsidR="000348F3" w:rsidRP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t>The proposed system aims to overcome the limitations of existing systems by developing a comprehensive and robust machine learning-based solution for heart disease prediction. The system is designed to provide accurate, reliable, and interpretable predictions while ensuring ease of use and scalability.</w:t>
      </w:r>
    </w:p>
    <w:p w14:paraId="0F9903C1" w14:textId="77777777" w:rsidR="000348F3" w:rsidRP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t xml:space="preserve">The core of the proposed system is a machine learning pipeline that includes data preprocessing, feature engineering, model training, evaluation, and deployment. The system utilizes multiple algorithms, including Logistic Regression with L1 (Lasso) and L2 (Ridge) regularization, Random Forest, </w:t>
      </w:r>
      <w:proofErr w:type="spellStart"/>
      <w:r w:rsidRPr="000348F3">
        <w:rPr>
          <w:rFonts w:ascii="Times New Roman" w:hAnsi="Times New Roman" w:cs="Times New Roman"/>
          <w:sz w:val="28"/>
          <w:szCs w:val="28"/>
        </w:rPr>
        <w:t>XGBoost</w:t>
      </w:r>
      <w:proofErr w:type="spellEnd"/>
      <w:r w:rsidRPr="000348F3">
        <w:rPr>
          <w:rFonts w:ascii="Times New Roman" w:hAnsi="Times New Roman" w:cs="Times New Roman"/>
          <w:sz w:val="28"/>
          <w:szCs w:val="28"/>
        </w:rPr>
        <w:t xml:space="preserve">, and </w:t>
      </w:r>
      <w:proofErr w:type="spellStart"/>
      <w:r w:rsidRPr="000348F3">
        <w:rPr>
          <w:rFonts w:ascii="Times New Roman" w:hAnsi="Times New Roman" w:cs="Times New Roman"/>
          <w:sz w:val="28"/>
          <w:szCs w:val="28"/>
        </w:rPr>
        <w:t>LightGBM</w:t>
      </w:r>
      <w:proofErr w:type="spellEnd"/>
      <w:r w:rsidRPr="000348F3">
        <w:rPr>
          <w:rFonts w:ascii="Times New Roman" w:hAnsi="Times New Roman" w:cs="Times New Roman"/>
          <w:sz w:val="28"/>
          <w:szCs w:val="28"/>
        </w:rPr>
        <w:t>. These models are selected based on their ability to handle complex relationships and provide high predictive performance.</w:t>
      </w:r>
    </w:p>
    <w:p w14:paraId="7C31BDDB" w14:textId="77777777" w:rsidR="000348F3" w:rsidRP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t xml:space="preserve">To address overfitting, the proposed system incorporates regularization techniques and controlled model parameters. Cross-validation is used to evaluate </w:t>
      </w:r>
      <w:r w:rsidRPr="000348F3">
        <w:rPr>
          <w:rFonts w:ascii="Times New Roman" w:hAnsi="Times New Roman" w:cs="Times New Roman"/>
          <w:sz w:val="28"/>
          <w:szCs w:val="28"/>
        </w:rPr>
        <w:lastRenderedPageBreak/>
        <w:t>model performance and ensure generalization. Additionally, feature scaling and proper handling of missing values are implemented to improve model accuracy.</w:t>
      </w:r>
    </w:p>
    <w:p w14:paraId="1B4D63FC" w14:textId="77777777" w:rsidR="000348F3" w:rsidRP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t xml:space="preserve">The system also includes comprehensive exploratory data analysis (EDA) to understand the dataset and identify important features. Visualization techniques such as histograms, scatter plots, pair plots, and correlation heatmaps are used to </w:t>
      </w:r>
      <w:proofErr w:type="spellStart"/>
      <w:r w:rsidRPr="000348F3">
        <w:rPr>
          <w:rFonts w:ascii="Times New Roman" w:hAnsi="Times New Roman" w:cs="Times New Roman"/>
          <w:sz w:val="28"/>
          <w:szCs w:val="28"/>
        </w:rPr>
        <w:t>analyze</w:t>
      </w:r>
      <w:proofErr w:type="spellEnd"/>
      <w:r w:rsidRPr="000348F3">
        <w:rPr>
          <w:rFonts w:ascii="Times New Roman" w:hAnsi="Times New Roman" w:cs="Times New Roman"/>
          <w:sz w:val="28"/>
          <w:szCs w:val="28"/>
        </w:rPr>
        <w:t xml:space="preserve"> data patterns and relationships.</w:t>
      </w:r>
    </w:p>
    <w:p w14:paraId="030183E8" w14:textId="77777777" w:rsidR="000348F3" w:rsidRP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t>A key feature of the proposed system is its user-friendly web interface developed using Flask. The interface includes login and registration functionalities, ensuring secure access to the system. Users can input patient data through the dashboard and receive predictions in real-time. This enhances the usability and accessibility of the system.</w:t>
      </w:r>
    </w:p>
    <w:p w14:paraId="6C2E0816" w14:textId="77777777" w:rsidR="000348F3" w:rsidRP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t xml:space="preserve">The proposed system also ensures proper model deployment by saving the trained model using </w:t>
      </w:r>
      <w:proofErr w:type="spellStart"/>
      <w:r w:rsidRPr="000348F3">
        <w:rPr>
          <w:rFonts w:ascii="Times New Roman" w:hAnsi="Times New Roman" w:cs="Times New Roman"/>
          <w:sz w:val="28"/>
          <w:szCs w:val="28"/>
        </w:rPr>
        <w:t>joblib</w:t>
      </w:r>
      <w:proofErr w:type="spellEnd"/>
      <w:r w:rsidRPr="000348F3">
        <w:rPr>
          <w:rFonts w:ascii="Times New Roman" w:hAnsi="Times New Roman" w:cs="Times New Roman"/>
          <w:sz w:val="28"/>
          <w:szCs w:val="28"/>
        </w:rPr>
        <w:t>. This allows the model to be loaded and used for predictions without retraining. The system is designed to handle real-time inputs and provide immediate results.</w:t>
      </w:r>
    </w:p>
    <w:p w14:paraId="3CF925A9" w14:textId="77777777" w:rsidR="000348F3" w:rsidRP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t>In addition, the system follows best practices in machine learning, including avoiding data leakage, ensuring proper feature alignment, and maintaining consistency between training and prediction phases.</w:t>
      </w:r>
    </w:p>
    <w:p w14:paraId="3D26A3EE" w14:textId="77777777" w:rsid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t>Overall, the proposed system provides a complete solution for heart disease prediction, combining advanced machine learning techniques with a user-friendly interface and robust validation methods.</w:t>
      </w:r>
    </w:p>
    <w:p w14:paraId="022943FD" w14:textId="77777777" w:rsidR="00F462F5" w:rsidRPr="00F462F5" w:rsidRDefault="00F462F5" w:rsidP="00F462F5">
      <w:pPr>
        <w:jc w:val="both"/>
        <w:rPr>
          <w:rFonts w:ascii="Times New Roman" w:hAnsi="Times New Roman" w:cs="Times New Roman"/>
          <w:sz w:val="28"/>
          <w:szCs w:val="28"/>
        </w:rPr>
      </w:pPr>
      <w:r w:rsidRPr="00F462F5">
        <w:rPr>
          <w:rFonts w:ascii="Times New Roman" w:hAnsi="Times New Roman" w:cs="Times New Roman"/>
          <w:sz w:val="28"/>
          <w:szCs w:val="28"/>
        </w:rPr>
        <w:t xml:space="preserve">The proposed system introduces a </w:t>
      </w:r>
      <w:r w:rsidRPr="00F462F5">
        <w:rPr>
          <w:rFonts w:ascii="Times New Roman" w:hAnsi="Times New Roman" w:cs="Times New Roman"/>
          <w:b/>
          <w:bCs/>
          <w:sz w:val="28"/>
          <w:szCs w:val="28"/>
        </w:rPr>
        <w:t>data-driven, intelligent heart disease prediction framework</w:t>
      </w:r>
      <w:r w:rsidRPr="00F462F5">
        <w:rPr>
          <w:rFonts w:ascii="Times New Roman" w:hAnsi="Times New Roman" w:cs="Times New Roman"/>
          <w:sz w:val="28"/>
          <w:szCs w:val="28"/>
        </w:rPr>
        <w:t xml:space="preserve"> that leverages advanced machine learning techniques to enhance diagnostic accuracy, efficiency, and accessibility. Unlike traditional approaches that depend heavily on manual interpretation, this system is designed as an automated decision-support solution capable of </w:t>
      </w:r>
      <w:proofErr w:type="spellStart"/>
      <w:r w:rsidRPr="00F462F5">
        <w:rPr>
          <w:rFonts w:ascii="Times New Roman" w:hAnsi="Times New Roman" w:cs="Times New Roman"/>
          <w:sz w:val="28"/>
          <w:szCs w:val="28"/>
        </w:rPr>
        <w:t>analyzing</w:t>
      </w:r>
      <w:proofErr w:type="spellEnd"/>
      <w:r w:rsidRPr="00F462F5">
        <w:rPr>
          <w:rFonts w:ascii="Times New Roman" w:hAnsi="Times New Roman" w:cs="Times New Roman"/>
          <w:sz w:val="28"/>
          <w:szCs w:val="28"/>
        </w:rPr>
        <w:t xml:space="preserve"> clinical data and generating predictive insights in real time. The architecture integrates data preprocessing, model training, evaluation, and deployment into a unified pipeline, ensuring a seamless and scalable workflow.</w:t>
      </w:r>
    </w:p>
    <w:p w14:paraId="0421EA20" w14:textId="77777777" w:rsidR="00F462F5" w:rsidRPr="00F462F5" w:rsidRDefault="00F462F5" w:rsidP="00F462F5">
      <w:pPr>
        <w:jc w:val="both"/>
        <w:rPr>
          <w:rFonts w:ascii="Times New Roman" w:hAnsi="Times New Roman" w:cs="Times New Roman"/>
          <w:sz w:val="28"/>
          <w:szCs w:val="28"/>
        </w:rPr>
      </w:pPr>
      <w:r w:rsidRPr="00F462F5">
        <w:rPr>
          <w:rFonts w:ascii="Times New Roman" w:hAnsi="Times New Roman" w:cs="Times New Roman"/>
          <w:sz w:val="28"/>
          <w:szCs w:val="28"/>
        </w:rPr>
        <w:t xml:space="preserve">At the core of the proposed system lies a structured machine learning pipeline that begins with data acquisition and preprocessing. The system utilizes a well-defined dataset containing multiple clinical attributes such as age, gender, blood pressure, cholesterol levels, chest pain type, fasting blood sugar, and heart rate indicators. These features are processed through a series of transformation steps to ensure consistency and reliability. Data cleaning techniques are applied to eliminate noise and inconsistencies, while missing values are handled using statistically appropriate imputation strategies. Feature scaling methods such as </w:t>
      </w:r>
      <w:r w:rsidRPr="00F462F5">
        <w:rPr>
          <w:rFonts w:ascii="Times New Roman" w:hAnsi="Times New Roman" w:cs="Times New Roman"/>
          <w:sz w:val="28"/>
          <w:szCs w:val="28"/>
        </w:rPr>
        <w:lastRenderedPageBreak/>
        <w:t>standardization are implemented to normalize data distributions, enabling models to perform optimally.</w:t>
      </w:r>
    </w:p>
    <w:p w14:paraId="241F7D5C" w14:textId="77777777" w:rsidR="00F462F5" w:rsidRPr="00F462F5" w:rsidRDefault="00F462F5" w:rsidP="00F462F5">
      <w:pPr>
        <w:jc w:val="both"/>
        <w:rPr>
          <w:rFonts w:ascii="Times New Roman" w:hAnsi="Times New Roman" w:cs="Times New Roman"/>
          <w:sz w:val="28"/>
          <w:szCs w:val="28"/>
        </w:rPr>
      </w:pPr>
      <w:r w:rsidRPr="00F462F5">
        <w:rPr>
          <w:rFonts w:ascii="Times New Roman" w:hAnsi="Times New Roman" w:cs="Times New Roman"/>
          <w:sz w:val="28"/>
          <w:szCs w:val="28"/>
        </w:rPr>
        <w:t xml:space="preserve">The system incorporates </w:t>
      </w:r>
      <w:r w:rsidRPr="00F462F5">
        <w:rPr>
          <w:rFonts w:ascii="Times New Roman" w:hAnsi="Times New Roman" w:cs="Times New Roman"/>
          <w:b/>
          <w:bCs/>
          <w:sz w:val="28"/>
          <w:szCs w:val="28"/>
        </w:rPr>
        <w:t>feature engineering and selection mechanisms</w:t>
      </w:r>
      <w:r w:rsidRPr="00F462F5">
        <w:rPr>
          <w:rFonts w:ascii="Times New Roman" w:hAnsi="Times New Roman" w:cs="Times New Roman"/>
          <w:sz w:val="28"/>
          <w:szCs w:val="28"/>
        </w:rPr>
        <w:t xml:space="preserve"> to identify the most influential predictors of heart disease. By </w:t>
      </w:r>
      <w:proofErr w:type="spellStart"/>
      <w:r w:rsidRPr="00F462F5">
        <w:rPr>
          <w:rFonts w:ascii="Times New Roman" w:hAnsi="Times New Roman" w:cs="Times New Roman"/>
          <w:sz w:val="28"/>
          <w:szCs w:val="28"/>
        </w:rPr>
        <w:t>analyzing</w:t>
      </w:r>
      <w:proofErr w:type="spellEnd"/>
      <w:r w:rsidRPr="00F462F5">
        <w:rPr>
          <w:rFonts w:ascii="Times New Roman" w:hAnsi="Times New Roman" w:cs="Times New Roman"/>
          <w:sz w:val="28"/>
          <w:szCs w:val="28"/>
        </w:rPr>
        <w:t xml:space="preserve"> correlations and feature importance scores, irrelevant or redundant variables are minimized, thereby improving model efficiency and interpretability. This step ensures that the predictive models focus on meaningful attributes, reducing computational complexity and enhancing overall performance.</w:t>
      </w:r>
    </w:p>
    <w:p w14:paraId="6718F193" w14:textId="77777777" w:rsidR="00F462F5" w:rsidRPr="00F462F5" w:rsidRDefault="00F462F5" w:rsidP="00F462F5">
      <w:pPr>
        <w:jc w:val="both"/>
        <w:rPr>
          <w:rFonts w:ascii="Times New Roman" w:hAnsi="Times New Roman" w:cs="Times New Roman"/>
          <w:sz w:val="28"/>
          <w:szCs w:val="28"/>
        </w:rPr>
      </w:pPr>
      <w:r w:rsidRPr="00F462F5">
        <w:rPr>
          <w:rFonts w:ascii="Times New Roman" w:hAnsi="Times New Roman" w:cs="Times New Roman"/>
          <w:sz w:val="28"/>
          <w:szCs w:val="28"/>
        </w:rPr>
        <w:t xml:space="preserve">To achieve high predictive accuracy, the proposed system employs multiple machine learning algorithms, including Logistic Regression with regularization, Random Forest, </w:t>
      </w:r>
      <w:proofErr w:type="spellStart"/>
      <w:r w:rsidRPr="00F462F5">
        <w:rPr>
          <w:rFonts w:ascii="Times New Roman" w:hAnsi="Times New Roman" w:cs="Times New Roman"/>
          <w:sz w:val="28"/>
          <w:szCs w:val="28"/>
        </w:rPr>
        <w:t>XGBoost</w:t>
      </w:r>
      <w:proofErr w:type="spellEnd"/>
      <w:r w:rsidRPr="00F462F5">
        <w:rPr>
          <w:rFonts w:ascii="Times New Roman" w:hAnsi="Times New Roman" w:cs="Times New Roman"/>
          <w:sz w:val="28"/>
          <w:szCs w:val="28"/>
        </w:rPr>
        <w:t xml:space="preserve">, and </w:t>
      </w:r>
      <w:proofErr w:type="spellStart"/>
      <w:r w:rsidRPr="00F462F5">
        <w:rPr>
          <w:rFonts w:ascii="Times New Roman" w:hAnsi="Times New Roman" w:cs="Times New Roman"/>
          <w:sz w:val="28"/>
          <w:szCs w:val="28"/>
        </w:rPr>
        <w:t>LightGBM</w:t>
      </w:r>
      <w:proofErr w:type="spellEnd"/>
      <w:r w:rsidRPr="00F462F5">
        <w:rPr>
          <w:rFonts w:ascii="Times New Roman" w:hAnsi="Times New Roman" w:cs="Times New Roman"/>
          <w:sz w:val="28"/>
          <w:szCs w:val="28"/>
        </w:rPr>
        <w:t>. Each algorithm is selected based on its ability to handle structured medical data and capture complex relationships among features. Ensemble learning techniques, particularly boosting and bagging methods, are utilized to improve model robustness and reduce variance. These models are trained using a carefully designed workflow that includes stratified train-test splitting and k-fold cross-validation to ensure generalization across unseen data.</w:t>
      </w:r>
    </w:p>
    <w:p w14:paraId="42F88A14" w14:textId="77777777" w:rsidR="00F462F5" w:rsidRPr="00F462F5" w:rsidRDefault="00F462F5" w:rsidP="00F462F5">
      <w:pPr>
        <w:jc w:val="both"/>
        <w:rPr>
          <w:rFonts w:ascii="Times New Roman" w:hAnsi="Times New Roman" w:cs="Times New Roman"/>
          <w:sz w:val="28"/>
          <w:szCs w:val="28"/>
        </w:rPr>
      </w:pPr>
      <w:r w:rsidRPr="00F462F5">
        <w:rPr>
          <w:rFonts w:ascii="Times New Roman" w:hAnsi="Times New Roman" w:cs="Times New Roman"/>
          <w:sz w:val="28"/>
          <w:szCs w:val="28"/>
        </w:rPr>
        <w:t>Hyperparameter tuning plays a critical role in optimizing model performance within the proposed system. Techniques such as grid search and randomized search are used to identify the best combination of parameters for each algorithm. Additionally, early stopping mechanisms are implemented in boosting models to prevent overfitting and ensure efficient training. The system continuously evaluates model performance using multiple metrics, enabling the selection of the most reliable model based on balanced evaluation criteria.</w:t>
      </w:r>
    </w:p>
    <w:p w14:paraId="53D5F230" w14:textId="77777777" w:rsidR="00F462F5" w:rsidRPr="00F462F5" w:rsidRDefault="00F462F5" w:rsidP="00F462F5">
      <w:pPr>
        <w:jc w:val="both"/>
        <w:rPr>
          <w:rFonts w:ascii="Times New Roman" w:hAnsi="Times New Roman" w:cs="Times New Roman"/>
          <w:sz w:val="28"/>
          <w:szCs w:val="28"/>
        </w:rPr>
      </w:pPr>
      <w:r w:rsidRPr="00F462F5">
        <w:rPr>
          <w:rFonts w:ascii="Times New Roman" w:hAnsi="Times New Roman" w:cs="Times New Roman"/>
          <w:sz w:val="28"/>
          <w:szCs w:val="28"/>
        </w:rPr>
        <w:t xml:space="preserve">A significant feature of the proposed system is its </w:t>
      </w:r>
      <w:r w:rsidRPr="00F462F5">
        <w:rPr>
          <w:rFonts w:ascii="Times New Roman" w:hAnsi="Times New Roman" w:cs="Times New Roman"/>
          <w:b/>
          <w:bCs/>
          <w:sz w:val="28"/>
          <w:szCs w:val="28"/>
        </w:rPr>
        <w:t>real-time prediction capability</w:t>
      </w:r>
      <w:r w:rsidRPr="00F462F5">
        <w:rPr>
          <w:rFonts w:ascii="Times New Roman" w:hAnsi="Times New Roman" w:cs="Times New Roman"/>
          <w:sz w:val="28"/>
          <w:szCs w:val="28"/>
        </w:rPr>
        <w:t xml:space="preserve">. Once trained, the selected model is deployed within a web-based application framework, allowing users to input clinical parameters and receive immediate predictions. The backend of the system is developed using Flask, which serves as a lightweight and efficient API layer for handling requests and processing data. The trained model is serialized using </w:t>
      </w:r>
      <w:proofErr w:type="spellStart"/>
      <w:r w:rsidRPr="00F462F5">
        <w:rPr>
          <w:rFonts w:ascii="Times New Roman" w:hAnsi="Times New Roman" w:cs="Times New Roman"/>
          <w:sz w:val="28"/>
          <w:szCs w:val="28"/>
        </w:rPr>
        <w:t>joblib</w:t>
      </w:r>
      <w:proofErr w:type="spellEnd"/>
      <w:r w:rsidRPr="00F462F5">
        <w:rPr>
          <w:rFonts w:ascii="Times New Roman" w:hAnsi="Times New Roman" w:cs="Times New Roman"/>
          <w:sz w:val="28"/>
          <w:szCs w:val="28"/>
        </w:rPr>
        <w:t>, ensuring quick loading and execution during runtime.</w:t>
      </w:r>
    </w:p>
    <w:p w14:paraId="51B8FBDF" w14:textId="77777777" w:rsidR="00F462F5" w:rsidRPr="00F462F5" w:rsidRDefault="00F462F5" w:rsidP="00F462F5">
      <w:pPr>
        <w:jc w:val="both"/>
        <w:rPr>
          <w:rFonts w:ascii="Times New Roman" w:hAnsi="Times New Roman" w:cs="Times New Roman"/>
          <w:sz w:val="28"/>
          <w:szCs w:val="28"/>
        </w:rPr>
      </w:pPr>
      <w:r w:rsidRPr="00F462F5">
        <w:rPr>
          <w:rFonts w:ascii="Times New Roman" w:hAnsi="Times New Roman" w:cs="Times New Roman"/>
          <w:sz w:val="28"/>
          <w:szCs w:val="28"/>
        </w:rPr>
        <w:t xml:space="preserve">The frontend interface is designed with a focus on usability and accessibility. It provides a structured input form where users can enter relevant health parameters. The system validates user inputs to ensure correctness and consistency before passing them to the prediction engine. The output is presented in a clear and interpretable format, indicating the likelihood of heart disease along with a </w:t>
      </w:r>
      <w:r w:rsidRPr="00F462F5">
        <w:rPr>
          <w:rFonts w:ascii="Times New Roman" w:hAnsi="Times New Roman" w:cs="Times New Roman"/>
          <w:sz w:val="28"/>
          <w:szCs w:val="28"/>
        </w:rPr>
        <w:lastRenderedPageBreak/>
        <w:t>confidence score. This user-centric design makes the system suitable for both healthcare professionals and non-technical users.</w:t>
      </w:r>
    </w:p>
    <w:p w14:paraId="40A36B16" w14:textId="77777777" w:rsidR="00F462F5" w:rsidRPr="00F462F5" w:rsidRDefault="00F462F5" w:rsidP="00F462F5">
      <w:pPr>
        <w:jc w:val="both"/>
        <w:rPr>
          <w:rFonts w:ascii="Times New Roman" w:hAnsi="Times New Roman" w:cs="Times New Roman"/>
          <w:sz w:val="28"/>
          <w:szCs w:val="28"/>
        </w:rPr>
      </w:pPr>
      <w:r w:rsidRPr="00F462F5">
        <w:rPr>
          <w:rFonts w:ascii="Times New Roman" w:hAnsi="Times New Roman" w:cs="Times New Roman"/>
          <w:sz w:val="28"/>
          <w:szCs w:val="28"/>
        </w:rPr>
        <w:t xml:space="preserve">Another important aspect of the proposed system is its </w:t>
      </w:r>
      <w:r w:rsidRPr="00F462F5">
        <w:rPr>
          <w:rFonts w:ascii="Times New Roman" w:hAnsi="Times New Roman" w:cs="Times New Roman"/>
          <w:b/>
          <w:bCs/>
          <w:sz w:val="28"/>
          <w:szCs w:val="28"/>
        </w:rPr>
        <w:t>scalability and modular design</w:t>
      </w:r>
      <w:r w:rsidRPr="00F462F5">
        <w:rPr>
          <w:rFonts w:ascii="Times New Roman" w:hAnsi="Times New Roman" w:cs="Times New Roman"/>
          <w:sz w:val="28"/>
          <w:szCs w:val="28"/>
        </w:rPr>
        <w:t>. The architecture is divided into independent components such as data processing, model training, and user interface, allowing for easy updates and maintenance. New datasets, features, or algorithms can be integrated into the system without affecting existing functionalities. This modular approach ensures that the system can evolve with advancements in machine learning and healthcare technologies.</w:t>
      </w:r>
    </w:p>
    <w:p w14:paraId="584FF2FF" w14:textId="77777777" w:rsidR="00F462F5" w:rsidRPr="00F462F5" w:rsidRDefault="00F462F5" w:rsidP="00F462F5">
      <w:pPr>
        <w:jc w:val="both"/>
        <w:rPr>
          <w:rFonts w:ascii="Times New Roman" w:hAnsi="Times New Roman" w:cs="Times New Roman"/>
          <w:sz w:val="28"/>
          <w:szCs w:val="28"/>
        </w:rPr>
      </w:pPr>
      <w:r w:rsidRPr="00F462F5">
        <w:rPr>
          <w:rFonts w:ascii="Times New Roman" w:hAnsi="Times New Roman" w:cs="Times New Roman"/>
          <w:sz w:val="28"/>
          <w:szCs w:val="28"/>
        </w:rPr>
        <w:t xml:space="preserve">The system also emphasizes </w:t>
      </w:r>
      <w:r w:rsidRPr="00F462F5">
        <w:rPr>
          <w:rFonts w:ascii="Times New Roman" w:hAnsi="Times New Roman" w:cs="Times New Roman"/>
          <w:b/>
          <w:bCs/>
          <w:sz w:val="28"/>
          <w:szCs w:val="28"/>
        </w:rPr>
        <w:t>data consistency and reliability</w:t>
      </w:r>
      <w:r w:rsidRPr="00F462F5">
        <w:rPr>
          <w:rFonts w:ascii="Times New Roman" w:hAnsi="Times New Roman" w:cs="Times New Roman"/>
          <w:sz w:val="28"/>
          <w:szCs w:val="28"/>
        </w:rPr>
        <w:t xml:space="preserve"> through standardized preprocessing pipelines. By ensuring that the same transformations are applied during both training and prediction phases, the system maintains consistency in model </w:t>
      </w:r>
      <w:proofErr w:type="spellStart"/>
      <w:r w:rsidRPr="00F462F5">
        <w:rPr>
          <w:rFonts w:ascii="Times New Roman" w:hAnsi="Times New Roman" w:cs="Times New Roman"/>
          <w:sz w:val="28"/>
          <w:szCs w:val="28"/>
        </w:rPr>
        <w:t>behavior</w:t>
      </w:r>
      <w:proofErr w:type="spellEnd"/>
      <w:r w:rsidRPr="00F462F5">
        <w:rPr>
          <w:rFonts w:ascii="Times New Roman" w:hAnsi="Times New Roman" w:cs="Times New Roman"/>
          <w:sz w:val="28"/>
          <w:szCs w:val="28"/>
        </w:rPr>
        <w:t>. This reduces the risk of discrepancies and enhances the trustworthiness of predictions. Furthermore, validation mechanisms are implemented to handle edge cases and prevent invalid inputs from affecting the system’s performance.</w:t>
      </w:r>
    </w:p>
    <w:p w14:paraId="0E2A0FD5" w14:textId="77777777" w:rsidR="00F462F5" w:rsidRPr="00F462F5" w:rsidRDefault="00F462F5" w:rsidP="00F462F5">
      <w:pPr>
        <w:jc w:val="both"/>
        <w:rPr>
          <w:rFonts w:ascii="Times New Roman" w:hAnsi="Times New Roman" w:cs="Times New Roman"/>
          <w:sz w:val="28"/>
          <w:szCs w:val="28"/>
        </w:rPr>
      </w:pPr>
      <w:r w:rsidRPr="00F462F5">
        <w:rPr>
          <w:rFonts w:ascii="Times New Roman" w:hAnsi="Times New Roman" w:cs="Times New Roman"/>
          <w:sz w:val="28"/>
          <w:szCs w:val="28"/>
        </w:rPr>
        <w:t xml:space="preserve">To improve decision-making, the proposed system includes </w:t>
      </w:r>
      <w:r w:rsidRPr="00F462F5">
        <w:rPr>
          <w:rFonts w:ascii="Times New Roman" w:hAnsi="Times New Roman" w:cs="Times New Roman"/>
          <w:b/>
          <w:bCs/>
          <w:sz w:val="28"/>
          <w:szCs w:val="28"/>
        </w:rPr>
        <w:t>model interpretability features</w:t>
      </w:r>
      <w:r w:rsidRPr="00F462F5">
        <w:rPr>
          <w:rFonts w:ascii="Times New Roman" w:hAnsi="Times New Roman" w:cs="Times New Roman"/>
          <w:sz w:val="28"/>
          <w:szCs w:val="28"/>
        </w:rPr>
        <w:t>. Techniques such as feature importance analysis and probability-based outputs help users understand the reasoning behind predictions. This transparency is particularly important in healthcare applications, where trust and accountability are critical. By providing insights into how different features influence the prediction, the system supports informed clinical decisions.</w:t>
      </w:r>
    </w:p>
    <w:p w14:paraId="7EAE2721" w14:textId="77777777" w:rsidR="00F462F5" w:rsidRPr="00F462F5" w:rsidRDefault="00F462F5" w:rsidP="00F462F5">
      <w:pPr>
        <w:jc w:val="both"/>
        <w:rPr>
          <w:rFonts w:ascii="Times New Roman" w:hAnsi="Times New Roman" w:cs="Times New Roman"/>
          <w:sz w:val="28"/>
          <w:szCs w:val="28"/>
        </w:rPr>
      </w:pPr>
      <w:r w:rsidRPr="00F462F5">
        <w:rPr>
          <w:rFonts w:ascii="Times New Roman" w:hAnsi="Times New Roman" w:cs="Times New Roman"/>
          <w:sz w:val="28"/>
          <w:szCs w:val="28"/>
        </w:rPr>
        <w:t>The proposed system is also designed to operate efficiently in resource-constrained environments. By optimizing model size and computational requirements, the system ensures fast response times even on standard hardware configurations. This makes it suitable for deployment in diverse settings, including small clinics and remote areas where high-end infrastructure may not be available.</w:t>
      </w:r>
    </w:p>
    <w:p w14:paraId="7A202B80" w14:textId="77777777" w:rsidR="00F462F5" w:rsidRPr="00F462F5" w:rsidRDefault="00F462F5" w:rsidP="00F462F5">
      <w:pPr>
        <w:jc w:val="both"/>
        <w:rPr>
          <w:rFonts w:ascii="Times New Roman" w:hAnsi="Times New Roman" w:cs="Times New Roman"/>
          <w:sz w:val="28"/>
          <w:szCs w:val="28"/>
        </w:rPr>
      </w:pPr>
      <w:r w:rsidRPr="00F462F5">
        <w:rPr>
          <w:rFonts w:ascii="Times New Roman" w:hAnsi="Times New Roman" w:cs="Times New Roman"/>
          <w:sz w:val="28"/>
          <w:szCs w:val="28"/>
        </w:rPr>
        <w:t>Security and data handling are addressed through controlled input mechanisms and secure backend processing. Although the system does not store sensitive patient data permanently, it ensures that all interactions are handled in a structured and safe manner. This approach minimizes potential risks associated with data misuse while maintaining system integrity.</w:t>
      </w:r>
    </w:p>
    <w:p w14:paraId="3F31B9EC" w14:textId="77777777" w:rsidR="00F462F5" w:rsidRPr="00F462F5" w:rsidRDefault="00F462F5" w:rsidP="00F462F5">
      <w:pPr>
        <w:jc w:val="both"/>
        <w:rPr>
          <w:rFonts w:ascii="Times New Roman" w:hAnsi="Times New Roman" w:cs="Times New Roman"/>
          <w:sz w:val="28"/>
          <w:szCs w:val="28"/>
        </w:rPr>
      </w:pPr>
      <w:r w:rsidRPr="00F462F5">
        <w:rPr>
          <w:rFonts w:ascii="Times New Roman" w:hAnsi="Times New Roman" w:cs="Times New Roman"/>
          <w:sz w:val="28"/>
          <w:szCs w:val="28"/>
        </w:rPr>
        <w:t xml:space="preserve">In addition, the proposed system supports </w:t>
      </w:r>
      <w:r w:rsidRPr="00F462F5">
        <w:rPr>
          <w:rFonts w:ascii="Times New Roman" w:hAnsi="Times New Roman" w:cs="Times New Roman"/>
          <w:b/>
          <w:bCs/>
          <w:sz w:val="28"/>
          <w:szCs w:val="28"/>
        </w:rPr>
        <w:t>continuous improvement and retraining capabilities</w:t>
      </w:r>
      <w:r w:rsidRPr="00F462F5">
        <w:rPr>
          <w:rFonts w:ascii="Times New Roman" w:hAnsi="Times New Roman" w:cs="Times New Roman"/>
          <w:sz w:val="28"/>
          <w:szCs w:val="28"/>
        </w:rPr>
        <w:t xml:space="preserve">. As new data becomes available, the model can be updated to reflect current trends and patterns in heart disease prediction. This adaptability ensures that the system remains relevant and accurate over time. The </w:t>
      </w:r>
      <w:r w:rsidRPr="00F462F5">
        <w:rPr>
          <w:rFonts w:ascii="Times New Roman" w:hAnsi="Times New Roman" w:cs="Times New Roman"/>
          <w:sz w:val="28"/>
          <w:szCs w:val="28"/>
        </w:rPr>
        <w:lastRenderedPageBreak/>
        <w:t>integration of automated pipelines for retraining and evaluation further enhances the system’s long-term usability.</w:t>
      </w:r>
    </w:p>
    <w:p w14:paraId="71B66647" w14:textId="77777777" w:rsidR="00F462F5" w:rsidRPr="00F462F5" w:rsidRDefault="00F462F5" w:rsidP="00F462F5">
      <w:pPr>
        <w:jc w:val="both"/>
        <w:rPr>
          <w:rFonts w:ascii="Times New Roman" w:hAnsi="Times New Roman" w:cs="Times New Roman"/>
          <w:sz w:val="28"/>
          <w:szCs w:val="28"/>
        </w:rPr>
      </w:pPr>
      <w:r w:rsidRPr="00F462F5">
        <w:rPr>
          <w:rFonts w:ascii="Times New Roman" w:hAnsi="Times New Roman" w:cs="Times New Roman"/>
          <w:sz w:val="28"/>
          <w:szCs w:val="28"/>
        </w:rPr>
        <w:t>From an operational perspective, the system significantly reduces the time required for preliminary diagnosis. Instead of relying solely on manual analysis, healthcare providers can use the system as a supportive tool to quickly assess patient risk levels. This not only improves efficiency but also enables early intervention, which is crucial in managing cardiovascular diseases.</w:t>
      </w:r>
    </w:p>
    <w:p w14:paraId="7D7E9FEF" w14:textId="77777777" w:rsidR="00F462F5" w:rsidRPr="00F462F5" w:rsidRDefault="00F462F5" w:rsidP="00F462F5">
      <w:pPr>
        <w:jc w:val="both"/>
        <w:rPr>
          <w:rFonts w:ascii="Times New Roman" w:hAnsi="Times New Roman" w:cs="Times New Roman"/>
          <w:sz w:val="28"/>
          <w:szCs w:val="28"/>
        </w:rPr>
      </w:pPr>
      <w:r w:rsidRPr="00F462F5">
        <w:rPr>
          <w:rFonts w:ascii="Times New Roman" w:hAnsi="Times New Roman" w:cs="Times New Roman"/>
          <w:sz w:val="28"/>
          <w:szCs w:val="28"/>
        </w:rPr>
        <w:t>Overall, the proposed system represents a comprehensive and modern approach to heart disease prediction. By combining machine learning algorithms, efficient data processing techniques, and user-friendly application design, it addresses the limitations of traditional systems and introduces a scalable, accurate, and accessible solution. The integration of real-time prediction, interpretability, and modular architecture ensures that the system can serve as a reliable decision-support tool in both clinical and non-clinical environments, ultimately contributing to improved healthcare outcomes.</w:t>
      </w:r>
    </w:p>
    <w:p w14:paraId="0E6BABA5" w14:textId="78F36425" w:rsidR="000348F3" w:rsidRPr="000348F3" w:rsidRDefault="000348F3" w:rsidP="000348F3">
      <w:pPr>
        <w:jc w:val="both"/>
        <w:rPr>
          <w:rFonts w:ascii="Times New Roman" w:hAnsi="Times New Roman" w:cs="Times New Roman"/>
          <w:sz w:val="28"/>
          <w:szCs w:val="28"/>
        </w:rPr>
      </w:pPr>
    </w:p>
    <w:p w14:paraId="53A485AC" w14:textId="77777777" w:rsidR="000348F3" w:rsidRPr="000348F3" w:rsidRDefault="000348F3" w:rsidP="000348F3">
      <w:pPr>
        <w:jc w:val="both"/>
        <w:rPr>
          <w:rFonts w:ascii="Times New Roman" w:hAnsi="Times New Roman" w:cs="Times New Roman"/>
          <w:b/>
          <w:bCs/>
          <w:sz w:val="28"/>
          <w:szCs w:val="28"/>
        </w:rPr>
      </w:pPr>
      <w:r w:rsidRPr="000348F3">
        <w:rPr>
          <w:rFonts w:ascii="Times New Roman" w:hAnsi="Times New Roman" w:cs="Times New Roman"/>
          <w:b/>
          <w:bCs/>
          <w:sz w:val="28"/>
          <w:szCs w:val="28"/>
        </w:rPr>
        <w:t>3.4 Advantages of Proposed System</w:t>
      </w:r>
    </w:p>
    <w:p w14:paraId="69A9022E" w14:textId="77777777" w:rsidR="000348F3" w:rsidRP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t>The proposed system offers several advantages over existing systems, making it a more effective and reliable solution for heart disease prediction.</w:t>
      </w:r>
    </w:p>
    <w:p w14:paraId="13C591BB" w14:textId="77777777" w:rsidR="000348F3" w:rsidRP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t xml:space="preserve">One of the key advantages is improved prediction accuracy. By utilizing advanced machine learning algorithms and regularization techniques, the system </w:t>
      </w:r>
      <w:proofErr w:type="gramStart"/>
      <w:r w:rsidRPr="000348F3">
        <w:rPr>
          <w:rFonts w:ascii="Times New Roman" w:hAnsi="Times New Roman" w:cs="Times New Roman"/>
          <w:sz w:val="28"/>
          <w:szCs w:val="28"/>
        </w:rPr>
        <w:t>is able to</w:t>
      </w:r>
      <w:proofErr w:type="gramEnd"/>
      <w:r w:rsidRPr="000348F3">
        <w:rPr>
          <w:rFonts w:ascii="Times New Roman" w:hAnsi="Times New Roman" w:cs="Times New Roman"/>
          <w:sz w:val="28"/>
          <w:szCs w:val="28"/>
        </w:rPr>
        <w:t xml:space="preserve"> achieve high accuracy while avoiding overfitting. The use of cross-validation further ensures that the model performs well on unseen data.</w:t>
      </w:r>
    </w:p>
    <w:p w14:paraId="1D745F72" w14:textId="77777777" w:rsidR="000348F3" w:rsidRP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t>Another advantage is the robustness of the system. Proper data preprocessing, including handling missing values and feature scaling, enhances the quality of the input data and improves model performance. The system is designed to handle noisy and real-world data effectively.</w:t>
      </w:r>
    </w:p>
    <w:p w14:paraId="147E47D9" w14:textId="77777777" w:rsidR="000348F3" w:rsidRP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t>The inclusion of multiple models allows for comparative analysis and selection of the best-performing model. This ensures that the final model is optimized for performance and reliability.</w:t>
      </w:r>
    </w:p>
    <w:p w14:paraId="4B97027C" w14:textId="77777777" w:rsidR="000348F3" w:rsidRP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t>The system also provides interpretability through simpler models such as Logistic Regression, while still benefiting from the high accuracy of ensemble methods. This balance between interpretability and performance is crucial in healthcare applications.</w:t>
      </w:r>
    </w:p>
    <w:p w14:paraId="7B4720CA" w14:textId="77777777" w:rsidR="000348F3" w:rsidRP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lastRenderedPageBreak/>
        <w:t xml:space="preserve">A major advantage is the user-friendly web interface, which allows users to interact with the system </w:t>
      </w:r>
      <w:proofErr w:type="spellStart"/>
      <w:r w:rsidRPr="000348F3">
        <w:rPr>
          <w:rFonts w:ascii="Times New Roman" w:hAnsi="Times New Roman" w:cs="Times New Roman"/>
          <w:sz w:val="28"/>
          <w:szCs w:val="28"/>
        </w:rPr>
        <w:t>بسهولة</w:t>
      </w:r>
      <w:proofErr w:type="spellEnd"/>
      <w:r w:rsidRPr="000348F3">
        <w:rPr>
          <w:rFonts w:ascii="Times New Roman" w:hAnsi="Times New Roman" w:cs="Times New Roman"/>
          <w:sz w:val="28"/>
          <w:szCs w:val="28"/>
        </w:rPr>
        <w:t>. The inclusion of login and registration features ensures secure access, while the dashboard provides a simple and intuitive way to input data and view results.</w:t>
      </w:r>
    </w:p>
    <w:p w14:paraId="72C1EC1A" w14:textId="77777777" w:rsidR="000348F3" w:rsidRP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t>The system is also scalable and can be extended to include additional features, datasets, or models. It can be integrated with other healthcare systems and deployed on cloud platforms for wider accessibility.</w:t>
      </w:r>
    </w:p>
    <w:p w14:paraId="148B9211" w14:textId="77777777" w:rsidR="000348F3" w:rsidRP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t>Another important advantage is the prevention of data leakage. The system follows best practices in machine learning to ensure that training and testing data are properly separated, resulting in reliable performance metrics.</w:t>
      </w:r>
    </w:p>
    <w:p w14:paraId="496F49F3" w14:textId="77777777" w:rsidR="000348F3" w:rsidRP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t>Finally, the system supports real-time prediction, allowing users to obtain results instantly. This makes it suitable for practical applications and enhances its usability in real-world scenarios.</w:t>
      </w:r>
    </w:p>
    <w:p w14:paraId="4D74DCD2" w14:textId="27260751" w:rsidR="000348F3" w:rsidRPr="000348F3" w:rsidRDefault="000348F3" w:rsidP="000348F3">
      <w:pPr>
        <w:jc w:val="both"/>
        <w:rPr>
          <w:rFonts w:ascii="Times New Roman" w:hAnsi="Times New Roman" w:cs="Times New Roman"/>
          <w:sz w:val="28"/>
          <w:szCs w:val="28"/>
        </w:rPr>
      </w:pPr>
    </w:p>
    <w:p w14:paraId="1748538F" w14:textId="77777777" w:rsidR="000348F3" w:rsidRPr="000348F3" w:rsidRDefault="000348F3" w:rsidP="000348F3">
      <w:pPr>
        <w:jc w:val="both"/>
        <w:rPr>
          <w:rFonts w:ascii="Times New Roman" w:hAnsi="Times New Roman" w:cs="Times New Roman"/>
          <w:b/>
          <w:bCs/>
          <w:sz w:val="28"/>
          <w:szCs w:val="28"/>
        </w:rPr>
      </w:pPr>
      <w:r w:rsidRPr="000348F3">
        <w:rPr>
          <w:rFonts w:ascii="Times New Roman" w:hAnsi="Times New Roman" w:cs="Times New Roman"/>
          <w:b/>
          <w:bCs/>
          <w:sz w:val="28"/>
          <w:szCs w:val="28"/>
        </w:rPr>
        <w:t>3.5 Feasibility Study</w:t>
      </w:r>
    </w:p>
    <w:p w14:paraId="4CBA64AC" w14:textId="77777777" w:rsidR="000348F3" w:rsidRP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t>The feasibility study evaluates the practicality and viability of the proposed system from different perspectives, including technical, economic, and operational aspects.</w:t>
      </w:r>
    </w:p>
    <w:p w14:paraId="25B4FE84" w14:textId="774EDA9F" w:rsidR="000348F3" w:rsidRPr="000348F3" w:rsidRDefault="000348F3" w:rsidP="000348F3">
      <w:pPr>
        <w:jc w:val="both"/>
        <w:rPr>
          <w:rFonts w:ascii="Times New Roman" w:hAnsi="Times New Roman" w:cs="Times New Roman"/>
          <w:sz w:val="28"/>
          <w:szCs w:val="28"/>
        </w:rPr>
      </w:pPr>
    </w:p>
    <w:p w14:paraId="2B94D43D" w14:textId="77777777" w:rsidR="000348F3" w:rsidRPr="000348F3" w:rsidRDefault="000348F3" w:rsidP="000348F3">
      <w:pPr>
        <w:jc w:val="both"/>
        <w:rPr>
          <w:rFonts w:ascii="Times New Roman" w:hAnsi="Times New Roman" w:cs="Times New Roman"/>
          <w:b/>
          <w:bCs/>
          <w:sz w:val="28"/>
          <w:szCs w:val="28"/>
        </w:rPr>
      </w:pPr>
      <w:r w:rsidRPr="000348F3">
        <w:rPr>
          <w:rFonts w:ascii="Times New Roman" w:hAnsi="Times New Roman" w:cs="Times New Roman"/>
          <w:b/>
          <w:bCs/>
          <w:sz w:val="28"/>
          <w:szCs w:val="28"/>
        </w:rPr>
        <w:t>3.5.1 Technical Feasibility</w:t>
      </w:r>
    </w:p>
    <w:p w14:paraId="079EEA2D" w14:textId="77777777" w:rsidR="000348F3" w:rsidRP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t xml:space="preserve">The proposed system is technically feasible as it utilizes widely available technologies and tools. The implementation is based on Python, which provides a rich ecosystem of libraries for data analysis and machine learning, such as pandas, NumPy, scikit-learn, </w:t>
      </w:r>
      <w:proofErr w:type="spellStart"/>
      <w:r w:rsidRPr="000348F3">
        <w:rPr>
          <w:rFonts w:ascii="Times New Roman" w:hAnsi="Times New Roman" w:cs="Times New Roman"/>
          <w:sz w:val="28"/>
          <w:szCs w:val="28"/>
        </w:rPr>
        <w:t>XGBoost</w:t>
      </w:r>
      <w:proofErr w:type="spellEnd"/>
      <w:r w:rsidRPr="000348F3">
        <w:rPr>
          <w:rFonts w:ascii="Times New Roman" w:hAnsi="Times New Roman" w:cs="Times New Roman"/>
          <w:sz w:val="28"/>
          <w:szCs w:val="28"/>
        </w:rPr>
        <w:t xml:space="preserve">, and </w:t>
      </w:r>
      <w:proofErr w:type="spellStart"/>
      <w:r w:rsidRPr="000348F3">
        <w:rPr>
          <w:rFonts w:ascii="Times New Roman" w:hAnsi="Times New Roman" w:cs="Times New Roman"/>
          <w:sz w:val="28"/>
          <w:szCs w:val="28"/>
        </w:rPr>
        <w:t>LightGBM</w:t>
      </w:r>
      <w:proofErr w:type="spellEnd"/>
      <w:r w:rsidRPr="000348F3">
        <w:rPr>
          <w:rFonts w:ascii="Times New Roman" w:hAnsi="Times New Roman" w:cs="Times New Roman"/>
          <w:sz w:val="28"/>
          <w:szCs w:val="28"/>
        </w:rPr>
        <w:t>.</w:t>
      </w:r>
    </w:p>
    <w:p w14:paraId="768A74CB" w14:textId="77777777" w:rsidR="000348F3" w:rsidRP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t>The development of the web application using Flask ensures simplicity and flexibility. Flask is lightweight and easy to integrate with machine learning models, making it suitable for this project.</w:t>
      </w:r>
    </w:p>
    <w:p w14:paraId="38AF95A5" w14:textId="77777777" w:rsidR="000348F3" w:rsidRP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t>The system does not require high-end hardware and can be implemented on standard computing devices. The datasets used are manageable in size, and the models can be trained efficiently using available computational resources.</w:t>
      </w:r>
    </w:p>
    <w:p w14:paraId="430CA532" w14:textId="77777777" w:rsidR="000348F3" w:rsidRP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t xml:space="preserve">Additionally, the use of </w:t>
      </w:r>
      <w:proofErr w:type="spellStart"/>
      <w:r w:rsidRPr="000348F3">
        <w:rPr>
          <w:rFonts w:ascii="Times New Roman" w:hAnsi="Times New Roman" w:cs="Times New Roman"/>
          <w:sz w:val="28"/>
          <w:szCs w:val="28"/>
        </w:rPr>
        <w:t>joblib</w:t>
      </w:r>
      <w:proofErr w:type="spellEnd"/>
      <w:r w:rsidRPr="000348F3">
        <w:rPr>
          <w:rFonts w:ascii="Times New Roman" w:hAnsi="Times New Roman" w:cs="Times New Roman"/>
          <w:sz w:val="28"/>
          <w:szCs w:val="28"/>
        </w:rPr>
        <w:t xml:space="preserve"> for model serialization allows for efficient storage and retrieval of trained models. This ensures that the system can be deployed without requiring retraining.</w:t>
      </w:r>
    </w:p>
    <w:p w14:paraId="572A493A" w14:textId="77777777" w:rsidR="000348F3" w:rsidRP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lastRenderedPageBreak/>
        <w:t>Overall, the technologies used in the project are mature, well-documented, and widely supported, making the system technically feasible.</w:t>
      </w:r>
    </w:p>
    <w:p w14:paraId="0C481CA7" w14:textId="7025DAFC" w:rsidR="000348F3" w:rsidRPr="000348F3" w:rsidRDefault="000348F3" w:rsidP="000348F3">
      <w:pPr>
        <w:jc w:val="both"/>
        <w:rPr>
          <w:rFonts w:ascii="Times New Roman" w:hAnsi="Times New Roman" w:cs="Times New Roman"/>
          <w:sz w:val="28"/>
          <w:szCs w:val="28"/>
        </w:rPr>
      </w:pPr>
    </w:p>
    <w:p w14:paraId="457FD955" w14:textId="77777777" w:rsidR="000348F3" w:rsidRPr="000348F3" w:rsidRDefault="000348F3" w:rsidP="000348F3">
      <w:pPr>
        <w:jc w:val="both"/>
        <w:rPr>
          <w:rFonts w:ascii="Times New Roman" w:hAnsi="Times New Roman" w:cs="Times New Roman"/>
          <w:b/>
          <w:bCs/>
          <w:sz w:val="28"/>
          <w:szCs w:val="28"/>
        </w:rPr>
      </w:pPr>
      <w:r w:rsidRPr="000348F3">
        <w:rPr>
          <w:rFonts w:ascii="Times New Roman" w:hAnsi="Times New Roman" w:cs="Times New Roman"/>
          <w:b/>
          <w:bCs/>
          <w:sz w:val="28"/>
          <w:szCs w:val="28"/>
        </w:rPr>
        <w:t>3.5.2 Economic Feasibility</w:t>
      </w:r>
    </w:p>
    <w:p w14:paraId="54C1613A" w14:textId="77777777" w:rsidR="000348F3" w:rsidRP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t>The proposed system is economically feasible as it does not require significant financial investment. The tools and technologies used, including Python and its libraries, are open-source and freely available.</w:t>
      </w:r>
    </w:p>
    <w:p w14:paraId="19BBD5A0" w14:textId="77777777" w:rsidR="000348F3" w:rsidRP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t>The development and deployment costs are minimal, as the system can be implemented on existing hardware. There is no need for expensive software licenses or specialized equipment.</w:t>
      </w:r>
    </w:p>
    <w:p w14:paraId="55FF0FA6" w14:textId="77777777" w:rsidR="000348F3" w:rsidRP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t>The system also has the potential to reduce healthcare costs by enabling early detection of heart disease. Early diagnosis can lead to timely treatment and prevention, reducing the need for costly medical procedures.</w:t>
      </w:r>
    </w:p>
    <w:p w14:paraId="350839CF" w14:textId="77777777" w:rsidR="000348F3" w:rsidRP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t>Furthermore, the scalability of the system allows it to be expanded or upgraded without significant additional costs. This makes it a cost-effective solution for healthcare applications.</w:t>
      </w:r>
    </w:p>
    <w:p w14:paraId="179E8043" w14:textId="0D7FB7A5" w:rsidR="000348F3" w:rsidRPr="000348F3" w:rsidRDefault="000348F3" w:rsidP="000348F3">
      <w:pPr>
        <w:jc w:val="both"/>
        <w:rPr>
          <w:rFonts w:ascii="Times New Roman" w:hAnsi="Times New Roman" w:cs="Times New Roman"/>
          <w:sz w:val="28"/>
          <w:szCs w:val="28"/>
        </w:rPr>
      </w:pPr>
    </w:p>
    <w:p w14:paraId="36AB3773" w14:textId="77777777" w:rsidR="000348F3" w:rsidRPr="000348F3" w:rsidRDefault="000348F3" w:rsidP="000348F3">
      <w:pPr>
        <w:jc w:val="both"/>
        <w:rPr>
          <w:rFonts w:ascii="Times New Roman" w:hAnsi="Times New Roman" w:cs="Times New Roman"/>
          <w:b/>
          <w:bCs/>
          <w:sz w:val="28"/>
          <w:szCs w:val="28"/>
        </w:rPr>
      </w:pPr>
      <w:r w:rsidRPr="000348F3">
        <w:rPr>
          <w:rFonts w:ascii="Times New Roman" w:hAnsi="Times New Roman" w:cs="Times New Roman"/>
          <w:b/>
          <w:bCs/>
          <w:sz w:val="28"/>
          <w:szCs w:val="28"/>
        </w:rPr>
        <w:t>3.5.3 Operational Feasibility</w:t>
      </w:r>
    </w:p>
    <w:p w14:paraId="617AF797" w14:textId="77777777" w:rsidR="000348F3" w:rsidRP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t>The proposed system is operationally feasible as it is designed to be user-friendly and easy to use. The web interface provides a simple and intuitive platform for users to input data and obtain predictions.</w:t>
      </w:r>
    </w:p>
    <w:p w14:paraId="45793A44" w14:textId="77777777" w:rsidR="000348F3" w:rsidRP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t xml:space="preserve">The system requires minimal training for users, as the interface is straightforward and does not involve complex operations. Healthcare professionals and even non-technical users can interact with the system </w:t>
      </w:r>
      <w:proofErr w:type="spellStart"/>
      <w:r w:rsidRPr="000348F3">
        <w:rPr>
          <w:rFonts w:ascii="Times New Roman" w:hAnsi="Times New Roman" w:cs="Times New Roman"/>
          <w:sz w:val="28"/>
          <w:szCs w:val="28"/>
        </w:rPr>
        <w:t>بسهولة</w:t>
      </w:r>
      <w:proofErr w:type="spellEnd"/>
      <w:r w:rsidRPr="000348F3">
        <w:rPr>
          <w:rFonts w:ascii="Times New Roman" w:hAnsi="Times New Roman" w:cs="Times New Roman"/>
          <w:sz w:val="28"/>
          <w:szCs w:val="28"/>
        </w:rPr>
        <w:t>.</w:t>
      </w:r>
    </w:p>
    <w:p w14:paraId="56BD1772" w14:textId="77777777" w:rsidR="000348F3" w:rsidRP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t>The inclusion of authentication mechanisms ensures secure access, protecting user data and maintaining privacy. The system can be integrated into existing workflows without disrupting current practices.</w:t>
      </w:r>
    </w:p>
    <w:p w14:paraId="2F395AF7" w14:textId="77777777" w:rsidR="000348F3" w:rsidRP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t>Additionally, the system provides real-time predictions, enabling quick decision-making. This enhances its practical utility in healthcare settings.</w:t>
      </w:r>
    </w:p>
    <w:p w14:paraId="46637472" w14:textId="77777777" w:rsidR="000348F3" w:rsidRP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t>Overall, the proposed system is operationally viable and can be effectively used in real-world applications.</w:t>
      </w:r>
    </w:p>
    <w:p w14:paraId="70771486" w14:textId="77B4DA41" w:rsidR="000348F3" w:rsidRPr="000348F3" w:rsidRDefault="000348F3" w:rsidP="000348F3">
      <w:pPr>
        <w:jc w:val="both"/>
        <w:rPr>
          <w:rFonts w:ascii="Times New Roman" w:hAnsi="Times New Roman" w:cs="Times New Roman"/>
          <w:sz w:val="28"/>
          <w:szCs w:val="28"/>
        </w:rPr>
      </w:pPr>
    </w:p>
    <w:p w14:paraId="023FE47A" w14:textId="40271C8D" w:rsidR="000348F3" w:rsidRPr="000348F3" w:rsidRDefault="000348F3" w:rsidP="00F462F5">
      <w:pPr>
        <w:jc w:val="center"/>
        <w:rPr>
          <w:rFonts w:ascii="Times New Roman" w:hAnsi="Times New Roman" w:cs="Times New Roman"/>
          <w:b/>
          <w:bCs/>
          <w:sz w:val="40"/>
          <w:szCs w:val="40"/>
        </w:rPr>
      </w:pPr>
      <w:r w:rsidRPr="000348F3">
        <w:rPr>
          <w:rFonts w:ascii="Times New Roman" w:hAnsi="Times New Roman" w:cs="Times New Roman"/>
          <w:b/>
          <w:bCs/>
          <w:sz w:val="40"/>
          <w:szCs w:val="40"/>
        </w:rPr>
        <w:lastRenderedPageBreak/>
        <w:t>CHAPTER 4</w:t>
      </w:r>
    </w:p>
    <w:p w14:paraId="2DDF434E" w14:textId="75A97D7C" w:rsidR="000348F3" w:rsidRPr="000348F3" w:rsidRDefault="000348F3" w:rsidP="000348F3">
      <w:pPr>
        <w:jc w:val="both"/>
        <w:rPr>
          <w:rFonts w:ascii="Times New Roman" w:hAnsi="Times New Roman" w:cs="Times New Roman"/>
          <w:b/>
          <w:bCs/>
          <w:sz w:val="28"/>
          <w:szCs w:val="28"/>
        </w:rPr>
      </w:pPr>
      <w:r w:rsidRPr="000348F3">
        <w:rPr>
          <w:rFonts w:ascii="Times New Roman" w:hAnsi="Times New Roman" w:cs="Times New Roman"/>
          <w:b/>
          <w:bCs/>
          <w:sz w:val="28"/>
          <w:szCs w:val="28"/>
        </w:rPr>
        <w:t>DATASET AND PREPROCESSING</w:t>
      </w:r>
    </w:p>
    <w:p w14:paraId="6925D1BD" w14:textId="5094C07E" w:rsidR="000348F3" w:rsidRPr="000348F3" w:rsidRDefault="000348F3" w:rsidP="000348F3">
      <w:pPr>
        <w:jc w:val="both"/>
        <w:rPr>
          <w:rFonts w:ascii="Times New Roman" w:hAnsi="Times New Roman" w:cs="Times New Roman"/>
          <w:sz w:val="28"/>
          <w:szCs w:val="28"/>
        </w:rPr>
      </w:pPr>
    </w:p>
    <w:p w14:paraId="6AEC27A9" w14:textId="77777777" w:rsidR="000348F3" w:rsidRPr="000348F3" w:rsidRDefault="000348F3" w:rsidP="000348F3">
      <w:pPr>
        <w:jc w:val="both"/>
        <w:rPr>
          <w:rFonts w:ascii="Times New Roman" w:hAnsi="Times New Roman" w:cs="Times New Roman"/>
          <w:b/>
          <w:bCs/>
          <w:sz w:val="28"/>
          <w:szCs w:val="28"/>
        </w:rPr>
      </w:pPr>
      <w:r w:rsidRPr="000348F3">
        <w:rPr>
          <w:rFonts w:ascii="Times New Roman" w:hAnsi="Times New Roman" w:cs="Times New Roman"/>
          <w:b/>
          <w:bCs/>
          <w:sz w:val="28"/>
          <w:szCs w:val="28"/>
        </w:rPr>
        <w:t>4.1 Dataset Description</w:t>
      </w:r>
    </w:p>
    <w:p w14:paraId="00BA5CBC" w14:textId="77777777" w:rsidR="000348F3" w:rsidRP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t>The dataset used in this project is a structured clinical dataset designed for predicting the presence of heart disease based on patient health parameters. The dataset contains multiple attributes that represent demographic information, physiological measurements, and medical test results. Each row corresponds to an individual patient, while each column represents a specific feature relevant to heart disease diagnosis.</w:t>
      </w:r>
    </w:p>
    <w:p w14:paraId="08843FCA" w14:textId="77777777" w:rsidR="000348F3" w:rsidRP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t>The dataset is widely used in machine learning research for healthcare applications due to its balanced combination of categorical and numerical features. It provides a practical representation of real-world medical data, allowing the development and evaluation of predictive models.</w:t>
      </w:r>
    </w:p>
    <w:p w14:paraId="548FD14B" w14:textId="77777777" w:rsidR="000348F3" w:rsidRP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t>The dataset typically consists of features such as age, sex, chest pain type, blood pressure, cholesterol levels, fasting blood sugar, electrocardiographic results, maximum heart rate, exercise-induced angina, and other related attributes. The target variable indicates whether a patient has heart disease or not.</w:t>
      </w:r>
    </w:p>
    <w:p w14:paraId="2C5D1655" w14:textId="77777777" w:rsidR="000348F3" w:rsidRP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t>The dataset size is moderate, making it suitable for experimentation and rapid model development. However, its relatively small size also necessitates careful handling to avoid overfitting and ensure generalization.</w:t>
      </w:r>
    </w:p>
    <w:p w14:paraId="0A2E8237" w14:textId="77777777" w:rsidR="000348F3" w:rsidRP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t>From a machine learning perspective, the dataset is a binary classification problem, where the objective is to predict whether a patient belongs to the “disease” class or the “no disease” class. The presence of both numerical and categorical features requires appropriate preprocessing techniques to ensure compatibility with machine learning algorithms.</w:t>
      </w:r>
    </w:p>
    <w:p w14:paraId="35462876" w14:textId="77777777" w:rsid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t>Overall, the dataset serves as a foundational element for building predictive models and enables the exploration of various data preprocessing and feature engineering techniques.</w:t>
      </w:r>
    </w:p>
    <w:p w14:paraId="339CF258" w14:textId="77777777" w:rsidR="002F0D8C" w:rsidRPr="002F0D8C" w:rsidRDefault="002F0D8C" w:rsidP="002F0D8C">
      <w:pPr>
        <w:jc w:val="both"/>
        <w:rPr>
          <w:rFonts w:ascii="Times New Roman" w:hAnsi="Times New Roman" w:cs="Times New Roman"/>
          <w:sz w:val="28"/>
          <w:szCs w:val="28"/>
        </w:rPr>
      </w:pPr>
      <w:r w:rsidRPr="002F0D8C">
        <w:rPr>
          <w:rFonts w:ascii="Times New Roman" w:hAnsi="Times New Roman" w:cs="Times New Roman"/>
          <w:sz w:val="28"/>
          <w:szCs w:val="28"/>
        </w:rPr>
        <w:t xml:space="preserve">The dataset forms the foundation of the heart disease prediction system, as the performance, reliability, and generalization capability of machine learning models are directly dependent on the quality and structure of the data used. In this project, the dataset represents a collection of patient-related clinical and demographic information, systematically organized to facilitate predictive </w:t>
      </w:r>
      <w:proofErr w:type="spellStart"/>
      <w:r w:rsidRPr="002F0D8C">
        <w:rPr>
          <w:rFonts w:ascii="Times New Roman" w:hAnsi="Times New Roman" w:cs="Times New Roman"/>
          <w:sz w:val="28"/>
          <w:szCs w:val="28"/>
        </w:rPr>
        <w:lastRenderedPageBreak/>
        <w:t>modeling</w:t>
      </w:r>
      <w:proofErr w:type="spellEnd"/>
      <w:r w:rsidRPr="002F0D8C">
        <w:rPr>
          <w:rFonts w:ascii="Times New Roman" w:hAnsi="Times New Roman" w:cs="Times New Roman"/>
          <w:sz w:val="28"/>
          <w:szCs w:val="28"/>
        </w:rPr>
        <w:t>. A well-defined dataset description is essential to understand the nature of the data, its attributes, and its relevance to the prediction task.</w:t>
      </w:r>
    </w:p>
    <w:p w14:paraId="2709F143" w14:textId="77777777" w:rsidR="002F0D8C" w:rsidRPr="002F0D8C" w:rsidRDefault="002F0D8C" w:rsidP="002F0D8C">
      <w:pPr>
        <w:jc w:val="both"/>
        <w:rPr>
          <w:rFonts w:ascii="Times New Roman" w:hAnsi="Times New Roman" w:cs="Times New Roman"/>
          <w:sz w:val="28"/>
          <w:szCs w:val="28"/>
        </w:rPr>
      </w:pPr>
      <w:r w:rsidRPr="002F0D8C">
        <w:rPr>
          <w:rFonts w:ascii="Times New Roman" w:hAnsi="Times New Roman" w:cs="Times New Roman"/>
          <w:sz w:val="28"/>
          <w:szCs w:val="28"/>
        </w:rPr>
        <w:t>The dataset used for heart disease prediction typically consists of structured tabular data, where each row corresponds to an individual patient record and each column represents a specific feature or attribute associated with that patient. The dataset is designed to capture various physiological, clinical, and demographic characteristics that are known to influence the likelihood of heart disease. These attributes are carefully selected based on medical knowledge and prior research, ensuring that the dataset contains relevant information for accurate prediction.</w:t>
      </w:r>
    </w:p>
    <w:p w14:paraId="43796245" w14:textId="77777777" w:rsidR="002F0D8C" w:rsidRPr="002F0D8C" w:rsidRDefault="002F0D8C" w:rsidP="002F0D8C">
      <w:pPr>
        <w:jc w:val="both"/>
        <w:rPr>
          <w:rFonts w:ascii="Times New Roman" w:hAnsi="Times New Roman" w:cs="Times New Roman"/>
          <w:sz w:val="28"/>
          <w:szCs w:val="28"/>
        </w:rPr>
      </w:pPr>
      <w:r w:rsidRPr="002F0D8C">
        <w:rPr>
          <w:rFonts w:ascii="Times New Roman" w:hAnsi="Times New Roman" w:cs="Times New Roman"/>
          <w:sz w:val="28"/>
          <w:szCs w:val="28"/>
        </w:rPr>
        <w:t xml:space="preserve">One of the primary aspects of the dataset is its </w:t>
      </w:r>
      <w:r w:rsidRPr="002F0D8C">
        <w:rPr>
          <w:rFonts w:ascii="Times New Roman" w:hAnsi="Times New Roman" w:cs="Times New Roman"/>
          <w:b/>
          <w:bCs/>
          <w:sz w:val="28"/>
          <w:szCs w:val="28"/>
        </w:rPr>
        <w:t>source and origin</w:t>
      </w:r>
      <w:r w:rsidRPr="002F0D8C">
        <w:rPr>
          <w:rFonts w:ascii="Times New Roman" w:hAnsi="Times New Roman" w:cs="Times New Roman"/>
          <w:sz w:val="28"/>
          <w:szCs w:val="28"/>
        </w:rPr>
        <w:t>. Heart disease datasets are often obtained from publicly available repositories, clinical studies, or hospital records. These datasets are collected through standardized medical procedures and are widely used in research for benchmarking machine learning models. The data collection process involves recording patient information during clinical examinations, diagnostic tests, and medical consultations. Ensuring the credibility and authenticity of the dataset source is crucial for maintaining the reliability of the predictive system.</w:t>
      </w:r>
    </w:p>
    <w:p w14:paraId="22BBBD1F" w14:textId="77777777" w:rsidR="002F0D8C" w:rsidRPr="002F0D8C" w:rsidRDefault="002F0D8C" w:rsidP="002F0D8C">
      <w:pPr>
        <w:jc w:val="both"/>
        <w:rPr>
          <w:rFonts w:ascii="Times New Roman" w:hAnsi="Times New Roman" w:cs="Times New Roman"/>
          <w:sz w:val="28"/>
          <w:szCs w:val="28"/>
        </w:rPr>
      </w:pPr>
      <w:r w:rsidRPr="002F0D8C">
        <w:rPr>
          <w:rFonts w:ascii="Times New Roman" w:hAnsi="Times New Roman" w:cs="Times New Roman"/>
          <w:sz w:val="28"/>
          <w:szCs w:val="28"/>
        </w:rPr>
        <w:t xml:space="preserve">The dataset is characterized by a combination of </w:t>
      </w:r>
      <w:r w:rsidRPr="002F0D8C">
        <w:rPr>
          <w:rFonts w:ascii="Times New Roman" w:hAnsi="Times New Roman" w:cs="Times New Roman"/>
          <w:b/>
          <w:bCs/>
          <w:sz w:val="28"/>
          <w:szCs w:val="28"/>
        </w:rPr>
        <w:t>numerical and categorical features</w:t>
      </w:r>
      <w:r w:rsidRPr="002F0D8C">
        <w:rPr>
          <w:rFonts w:ascii="Times New Roman" w:hAnsi="Times New Roman" w:cs="Times New Roman"/>
          <w:sz w:val="28"/>
          <w:szCs w:val="28"/>
        </w:rPr>
        <w:t>, each representing different aspects of patient health. Numerical features include continuous variables such as age, resting blood pressure, cholesterol levels, and maximum heart rate achieved. These features provide quantitative measurements that are essential for identifying patterns and trends. Categorical features, on the other hand, represent qualitative attributes such as gender, chest pain type, fasting blood sugar status, and exercise-induced angina. These variables capture discrete characteristics that are equally important for classification tasks.</w:t>
      </w:r>
    </w:p>
    <w:p w14:paraId="17530FC0" w14:textId="77777777" w:rsidR="002F0D8C" w:rsidRPr="002F0D8C" w:rsidRDefault="002F0D8C" w:rsidP="002F0D8C">
      <w:pPr>
        <w:jc w:val="both"/>
        <w:rPr>
          <w:rFonts w:ascii="Times New Roman" w:hAnsi="Times New Roman" w:cs="Times New Roman"/>
          <w:sz w:val="28"/>
          <w:szCs w:val="28"/>
        </w:rPr>
      </w:pPr>
      <w:r w:rsidRPr="002F0D8C">
        <w:rPr>
          <w:rFonts w:ascii="Times New Roman" w:hAnsi="Times New Roman" w:cs="Times New Roman"/>
          <w:sz w:val="28"/>
          <w:szCs w:val="28"/>
        </w:rPr>
        <w:t xml:space="preserve">Another important aspect of the dataset is the </w:t>
      </w:r>
      <w:r w:rsidRPr="002F0D8C">
        <w:rPr>
          <w:rFonts w:ascii="Times New Roman" w:hAnsi="Times New Roman" w:cs="Times New Roman"/>
          <w:b/>
          <w:bCs/>
          <w:sz w:val="28"/>
          <w:szCs w:val="28"/>
        </w:rPr>
        <w:t>target variable</w:t>
      </w:r>
      <w:r w:rsidRPr="002F0D8C">
        <w:rPr>
          <w:rFonts w:ascii="Times New Roman" w:hAnsi="Times New Roman" w:cs="Times New Roman"/>
          <w:sz w:val="28"/>
          <w:szCs w:val="28"/>
        </w:rPr>
        <w:t>, which indicates the presence or absence of heart disease. This variable is typically binary, where one value represents a positive diagnosis and the other represents a negative diagnosis. The target variable serves as the output that the machine learning model aims to predict based on the input features. The distribution of the target variable plays a significant role in model training, as imbalanced data can lead to biased predictions.</w:t>
      </w:r>
    </w:p>
    <w:p w14:paraId="68900925" w14:textId="77777777" w:rsidR="002F0D8C" w:rsidRPr="002F0D8C" w:rsidRDefault="002F0D8C" w:rsidP="002F0D8C">
      <w:pPr>
        <w:jc w:val="both"/>
        <w:rPr>
          <w:rFonts w:ascii="Times New Roman" w:hAnsi="Times New Roman" w:cs="Times New Roman"/>
          <w:sz w:val="28"/>
          <w:szCs w:val="28"/>
        </w:rPr>
      </w:pPr>
      <w:r w:rsidRPr="002F0D8C">
        <w:rPr>
          <w:rFonts w:ascii="Times New Roman" w:hAnsi="Times New Roman" w:cs="Times New Roman"/>
          <w:sz w:val="28"/>
          <w:szCs w:val="28"/>
        </w:rPr>
        <w:t xml:space="preserve">The dataset also includes </w:t>
      </w:r>
      <w:r w:rsidRPr="002F0D8C">
        <w:rPr>
          <w:rFonts w:ascii="Times New Roman" w:hAnsi="Times New Roman" w:cs="Times New Roman"/>
          <w:b/>
          <w:bCs/>
          <w:sz w:val="28"/>
          <w:szCs w:val="28"/>
        </w:rPr>
        <w:t>feature diversity</w:t>
      </w:r>
      <w:r w:rsidRPr="002F0D8C">
        <w:rPr>
          <w:rFonts w:ascii="Times New Roman" w:hAnsi="Times New Roman" w:cs="Times New Roman"/>
          <w:sz w:val="28"/>
          <w:szCs w:val="28"/>
        </w:rPr>
        <w:t xml:space="preserve">, which ensures that multiple dimensions of patient health are represented. This diversity is essential for capturing complex relationships between variables and improving the predictive capability of the model. For example, features related to cardiovascular health, </w:t>
      </w:r>
      <w:r w:rsidRPr="002F0D8C">
        <w:rPr>
          <w:rFonts w:ascii="Times New Roman" w:hAnsi="Times New Roman" w:cs="Times New Roman"/>
          <w:sz w:val="28"/>
          <w:szCs w:val="28"/>
        </w:rPr>
        <w:lastRenderedPageBreak/>
        <w:t>metabolic indicators, and lifestyle factors collectively contribute to a comprehensive representation of patient risk. The inclusion of diverse features enhances the model’s ability to generalize across different patient populations.</w:t>
      </w:r>
    </w:p>
    <w:p w14:paraId="78BBCCD2" w14:textId="77777777" w:rsidR="002F0D8C" w:rsidRPr="002F0D8C" w:rsidRDefault="002F0D8C" w:rsidP="002F0D8C">
      <w:pPr>
        <w:jc w:val="both"/>
        <w:rPr>
          <w:rFonts w:ascii="Times New Roman" w:hAnsi="Times New Roman" w:cs="Times New Roman"/>
          <w:sz w:val="28"/>
          <w:szCs w:val="28"/>
        </w:rPr>
      </w:pPr>
      <w:r w:rsidRPr="002F0D8C">
        <w:rPr>
          <w:rFonts w:ascii="Times New Roman" w:hAnsi="Times New Roman" w:cs="Times New Roman"/>
          <w:sz w:val="28"/>
          <w:szCs w:val="28"/>
        </w:rPr>
        <w:t xml:space="preserve">Data quality is a critical consideration in the dataset description. Medical datasets often contain </w:t>
      </w:r>
      <w:r w:rsidRPr="002F0D8C">
        <w:rPr>
          <w:rFonts w:ascii="Times New Roman" w:hAnsi="Times New Roman" w:cs="Times New Roman"/>
          <w:b/>
          <w:bCs/>
          <w:sz w:val="28"/>
          <w:szCs w:val="28"/>
        </w:rPr>
        <w:t>missing values, noise, and inconsistencies</w:t>
      </w:r>
      <w:r w:rsidRPr="002F0D8C">
        <w:rPr>
          <w:rFonts w:ascii="Times New Roman" w:hAnsi="Times New Roman" w:cs="Times New Roman"/>
          <w:sz w:val="28"/>
          <w:szCs w:val="28"/>
        </w:rPr>
        <w:t>, which must be addressed during preprocessing. Missing values may occur due to incomplete records or data collection errors, while noise may arise from measurement inaccuracies. Ensuring high data quality is essential for building reliable models, as poor-quality data can lead to incorrect predictions and reduced model performance.</w:t>
      </w:r>
    </w:p>
    <w:p w14:paraId="57AD8235" w14:textId="77777777" w:rsidR="002F0D8C" w:rsidRPr="002F0D8C" w:rsidRDefault="002F0D8C" w:rsidP="002F0D8C">
      <w:pPr>
        <w:jc w:val="both"/>
        <w:rPr>
          <w:rFonts w:ascii="Times New Roman" w:hAnsi="Times New Roman" w:cs="Times New Roman"/>
          <w:sz w:val="28"/>
          <w:szCs w:val="28"/>
        </w:rPr>
      </w:pPr>
      <w:r w:rsidRPr="002F0D8C">
        <w:rPr>
          <w:rFonts w:ascii="Times New Roman" w:hAnsi="Times New Roman" w:cs="Times New Roman"/>
          <w:sz w:val="28"/>
          <w:szCs w:val="28"/>
        </w:rPr>
        <w:t xml:space="preserve">The dataset size and structure also play a significant role in model development. A dataset with </w:t>
      </w:r>
      <w:proofErr w:type="gramStart"/>
      <w:r w:rsidRPr="002F0D8C">
        <w:rPr>
          <w:rFonts w:ascii="Times New Roman" w:hAnsi="Times New Roman" w:cs="Times New Roman"/>
          <w:sz w:val="28"/>
          <w:szCs w:val="28"/>
        </w:rPr>
        <w:t>a sufficient number of</w:t>
      </w:r>
      <w:proofErr w:type="gramEnd"/>
      <w:r w:rsidRPr="002F0D8C">
        <w:rPr>
          <w:rFonts w:ascii="Times New Roman" w:hAnsi="Times New Roman" w:cs="Times New Roman"/>
          <w:sz w:val="28"/>
          <w:szCs w:val="28"/>
        </w:rPr>
        <w:t xml:space="preserve"> records ensures that the model can learn meaningful patterns and generalize effectively. However, excessively large datasets may introduce computational challenges, requiring efficient data handling and processing techniques. The structure of the dataset, including the number of features and their distribution, influences the complexity of the model and the choice of algorithms.</w:t>
      </w:r>
    </w:p>
    <w:p w14:paraId="36691714" w14:textId="77777777" w:rsidR="002F0D8C" w:rsidRPr="002F0D8C" w:rsidRDefault="002F0D8C" w:rsidP="002F0D8C">
      <w:pPr>
        <w:jc w:val="both"/>
        <w:rPr>
          <w:rFonts w:ascii="Times New Roman" w:hAnsi="Times New Roman" w:cs="Times New Roman"/>
          <w:sz w:val="28"/>
          <w:szCs w:val="28"/>
        </w:rPr>
      </w:pPr>
      <w:r w:rsidRPr="002F0D8C">
        <w:rPr>
          <w:rFonts w:ascii="Times New Roman" w:hAnsi="Times New Roman" w:cs="Times New Roman"/>
          <w:sz w:val="28"/>
          <w:szCs w:val="28"/>
        </w:rPr>
        <w:t xml:space="preserve">Another important aspect is the </w:t>
      </w:r>
      <w:r w:rsidRPr="002F0D8C">
        <w:rPr>
          <w:rFonts w:ascii="Times New Roman" w:hAnsi="Times New Roman" w:cs="Times New Roman"/>
          <w:b/>
          <w:bCs/>
          <w:sz w:val="28"/>
          <w:szCs w:val="28"/>
        </w:rPr>
        <w:t>distribution of features within the dataset</w:t>
      </w:r>
      <w:r w:rsidRPr="002F0D8C">
        <w:rPr>
          <w:rFonts w:ascii="Times New Roman" w:hAnsi="Times New Roman" w:cs="Times New Roman"/>
          <w:sz w:val="28"/>
          <w:szCs w:val="28"/>
        </w:rPr>
        <w:t xml:space="preserve">. Understanding how each feature is distributed helps in identifying patterns, trends, and potential anomalies. For example, age distribution may reveal the prevalence of heart disease in different age groups, while cholesterol levels may indicate risk patterns. </w:t>
      </w:r>
      <w:proofErr w:type="spellStart"/>
      <w:r w:rsidRPr="002F0D8C">
        <w:rPr>
          <w:rFonts w:ascii="Times New Roman" w:hAnsi="Times New Roman" w:cs="Times New Roman"/>
          <w:sz w:val="28"/>
          <w:szCs w:val="28"/>
        </w:rPr>
        <w:t>Analyzing</w:t>
      </w:r>
      <w:proofErr w:type="spellEnd"/>
      <w:r w:rsidRPr="002F0D8C">
        <w:rPr>
          <w:rFonts w:ascii="Times New Roman" w:hAnsi="Times New Roman" w:cs="Times New Roman"/>
          <w:sz w:val="28"/>
          <w:szCs w:val="28"/>
        </w:rPr>
        <w:t xml:space="preserve"> feature distributions is essential for selecting appropriate transformation and </w:t>
      </w:r>
      <w:proofErr w:type="spellStart"/>
      <w:r w:rsidRPr="002F0D8C">
        <w:rPr>
          <w:rFonts w:ascii="Times New Roman" w:hAnsi="Times New Roman" w:cs="Times New Roman"/>
          <w:sz w:val="28"/>
          <w:szCs w:val="28"/>
        </w:rPr>
        <w:t>modeling</w:t>
      </w:r>
      <w:proofErr w:type="spellEnd"/>
      <w:r w:rsidRPr="002F0D8C">
        <w:rPr>
          <w:rFonts w:ascii="Times New Roman" w:hAnsi="Times New Roman" w:cs="Times New Roman"/>
          <w:sz w:val="28"/>
          <w:szCs w:val="28"/>
        </w:rPr>
        <w:t xml:space="preserve"> techniques.</w:t>
      </w:r>
    </w:p>
    <w:p w14:paraId="78A71C59" w14:textId="77777777" w:rsidR="002F0D8C" w:rsidRPr="002F0D8C" w:rsidRDefault="002F0D8C" w:rsidP="002F0D8C">
      <w:pPr>
        <w:jc w:val="both"/>
        <w:rPr>
          <w:rFonts w:ascii="Times New Roman" w:hAnsi="Times New Roman" w:cs="Times New Roman"/>
          <w:sz w:val="28"/>
          <w:szCs w:val="28"/>
        </w:rPr>
      </w:pPr>
      <w:r w:rsidRPr="002F0D8C">
        <w:rPr>
          <w:rFonts w:ascii="Times New Roman" w:hAnsi="Times New Roman" w:cs="Times New Roman"/>
          <w:sz w:val="28"/>
          <w:szCs w:val="28"/>
        </w:rPr>
        <w:t xml:space="preserve">The dataset also reflects </w:t>
      </w:r>
      <w:r w:rsidRPr="002F0D8C">
        <w:rPr>
          <w:rFonts w:ascii="Times New Roman" w:hAnsi="Times New Roman" w:cs="Times New Roman"/>
          <w:b/>
          <w:bCs/>
          <w:sz w:val="28"/>
          <w:szCs w:val="28"/>
        </w:rPr>
        <w:t>inter-feature relationships</w:t>
      </w:r>
      <w:r w:rsidRPr="002F0D8C">
        <w:rPr>
          <w:rFonts w:ascii="Times New Roman" w:hAnsi="Times New Roman" w:cs="Times New Roman"/>
          <w:sz w:val="28"/>
          <w:szCs w:val="28"/>
        </w:rPr>
        <w:t xml:space="preserve">, which are crucial for predictive </w:t>
      </w:r>
      <w:proofErr w:type="spellStart"/>
      <w:r w:rsidRPr="002F0D8C">
        <w:rPr>
          <w:rFonts w:ascii="Times New Roman" w:hAnsi="Times New Roman" w:cs="Times New Roman"/>
          <w:sz w:val="28"/>
          <w:szCs w:val="28"/>
        </w:rPr>
        <w:t>modeling</w:t>
      </w:r>
      <w:proofErr w:type="spellEnd"/>
      <w:r w:rsidRPr="002F0D8C">
        <w:rPr>
          <w:rFonts w:ascii="Times New Roman" w:hAnsi="Times New Roman" w:cs="Times New Roman"/>
          <w:sz w:val="28"/>
          <w:szCs w:val="28"/>
        </w:rPr>
        <w:t>. Certain features may exhibit strong correlations, indicating that they are closely related. For instance, blood pressure and cholesterol levels may be correlated with heart disease risk. Identifying such relationships helps in feature selection and reduces redundancy, improving model efficiency.</w:t>
      </w:r>
    </w:p>
    <w:p w14:paraId="3DF78A7A" w14:textId="77777777" w:rsidR="002F0D8C" w:rsidRPr="002F0D8C" w:rsidRDefault="002F0D8C" w:rsidP="002F0D8C">
      <w:pPr>
        <w:jc w:val="both"/>
        <w:rPr>
          <w:rFonts w:ascii="Times New Roman" w:hAnsi="Times New Roman" w:cs="Times New Roman"/>
          <w:sz w:val="28"/>
          <w:szCs w:val="28"/>
        </w:rPr>
      </w:pPr>
      <w:r w:rsidRPr="002F0D8C">
        <w:rPr>
          <w:rFonts w:ascii="Times New Roman" w:hAnsi="Times New Roman" w:cs="Times New Roman"/>
          <w:sz w:val="28"/>
          <w:szCs w:val="28"/>
        </w:rPr>
        <w:t xml:space="preserve">Another key consideration is the </w:t>
      </w:r>
      <w:r w:rsidRPr="002F0D8C">
        <w:rPr>
          <w:rFonts w:ascii="Times New Roman" w:hAnsi="Times New Roman" w:cs="Times New Roman"/>
          <w:b/>
          <w:bCs/>
          <w:sz w:val="28"/>
          <w:szCs w:val="28"/>
        </w:rPr>
        <w:t>representation of real-world scenarios</w:t>
      </w:r>
      <w:r w:rsidRPr="002F0D8C">
        <w:rPr>
          <w:rFonts w:ascii="Times New Roman" w:hAnsi="Times New Roman" w:cs="Times New Roman"/>
          <w:sz w:val="28"/>
          <w:szCs w:val="28"/>
        </w:rPr>
        <w:t xml:space="preserve">. The dataset should accurately reflect the diversity of patient populations, including variations in age, gender, and health conditions. This ensures that the model </w:t>
      </w:r>
      <w:proofErr w:type="gramStart"/>
      <w:r w:rsidRPr="002F0D8C">
        <w:rPr>
          <w:rFonts w:ascii="Times New Roman" w:hAnsi="Times New Roman" w:cs="Times New Roman"/>
          <w:sz w:val="28"/>
          <w:szCs w:val="28"/>
        </w:rPr>
        <w:t>is capable of handling</w:t>
      </w:r>
      <w:proofErr w:type="gramEnd"/>
      <w:r w:rsidRPr="002F0D8C">
        <w:rPr>
          <w:rFonts w:ascii="Times New Roman" w:hAnsi="Times New Roman" w:cs="Times New Roman"/>
          <w:sz w:val="28"/>
          <w:szCs w:val="28"/>
        </w:rPr>
        <w:t xml:space="preserve"> real-world data and provides reliable predictions across different demographic groups. Lack of diversity in the dataset can lead to biased models that perform poorly on unseen data.</w:t>
      </w:r>
    </w:p>
    <w:p w14:paraId="5C8845CE" w14:textId="77777777" w:rsidR="002F0D8C" w:rsidRPr="002F0D8C" w:rsidRDefault="002F0D8C" w:rsidP="002F0D8C">
      <w:pPr>
        <w:jc w:val="both"/>
        <w:rPr>
          <w:rFonts w:ascii="Times New Roman" w:hAnsi="Times New Roman" w:cs="Times New Roman"/>
          <w:sz w:val="28"/>
          <w:szCs w:val="28"/>
        </w:rPr>
      </w:pPr>
      <w:r w:rsidRPr="002F0D8C">
        <w:rPr>
          <w:rFonts w:ascii="Times New Roman" w:hAnsi="Times New Roman" w:cs="Times New Roman"/>
          <w:sz w:val="28"/>
          <w:szCs w:val="28"/>
        </w:rPr>
        <w:t xml:space="preserve">The dataset description also includes </w:t>
      </w:r>
      <w:r w:rsidRPr="002F0D8C">
        <w:rPr>
          <w:rFonts w:ascii="Times New Roman" w:hAnsi="Times New Roman" w:cs="Times New Roman"/>
          <w:b/>
          <w:bCs/>
          <w:sz w:val="28"/>
          <w:szCs w:val="28"/>
        </w:rPr>
        <w:t xml:space="preserve">data </w:t>
      </w:r>
      <w:proofErr w:type="spellStart"/>
      <w:r w:rsidRPr="002F0D8C">
        <w:rPr>
          <w:rFonts w:ascii="Times New Roman" w:hAnsi="Times New Roman" w:cs="Times New Roman"/>
          <w:b/>
          <w:bCs/>
          <w:sz w:val="28"/>
          <w:szCs w:val="28"/>
        </w:rPr>
        <w:t>labeling</w:t>
      </w:r>
      <w:proofErr w:type="spellEnd"/>
      <w:r w:rsidRPr="002F0D8C">
        <w:rPr>
          <w:rFonts w:ascii="Times New Roman" w:hAnsi="Times New Roman" w:cs="Times New Roman"/>
          <w:b/>
          <w:bCs/>
          <w:sz w:val="28"/>
          <w:szCs w:val="28"/>
        </w:rPr>
        <w:t xml:space="preserve"> and annotation</w:t>
      </w:r>
      <w:r w:rsidRPr="002F0D8C">
        <w:rPr>
          <w:rFonts w:ascii="Times New Roman" w:hAnsi="Times New Roman" w:cs="Times New Roman"/>
          <w:sz w:val="28"/>
          <w:szCs w:val="28"/>
        </w:rPr>
        <w:t xml:space="preserve">, which are essential for supervised learning. Each record in the dataset must be correctly </w:t>
      </w:r>
      <w:proofErr w:type="spellStart"/>
      <w:r w:rsidRPr="002F0D8C">
        <w:rPr>
          <w:rFonts w:ascii="Times New Roman" w:hAnsi="Times New Roman" w:cs="Times New Roman"/>
          <w:sz w:val="28"/>
          <w:szCs w:val="28"/>
        </w:rPr>
        <w:t>labeled</w:t>
      </w:r>
      <w:proofErr w:type="spellEnd"/>
      <w:r w:rsidRPr="002F0D8C">
        <w:rPr>
          <w:rFonts w:ascii="Times New Roman" w:hAnsi="Times New Roman" w:cs="Times New Roman"/>
          <w:sz w:val="28"/>
          <w:szCs w:val="28"/>
        </w:rPr>
        <w:t xml:space="preserve"> to indicate the presence or absence of heart disease. Accurate </w:t>
      </w:r>
      <w:proofErr w:type="spellStart"/>
      <w:r w:rsidRPr="002F0D8C">
        <w:rPr>
          <w:rFonts w:ascii="Times New Roman" w:hAnsi="Times New Roman" w:cs="Times New Roman"/>
          <w:sz w:val="28"/>
          <w:szCs w:val="28"/>
        </w:rPr>
        <w:t>labeling</w:t>
      </w:r>
      <w:proofErr w:type="spellEnd"/>
      <w:r w:rsidRPr="002F0D8C">
        <w:rPr>
          <w:rFonts w:ascii="Times New Roman" w:hAnsi="Times New Roman" w:cs="Times New Roman"/>
          <w:sz w:val="28"/>
          <w:szCs w:val="28"/>
        </w:rPr>
        <w:t xml:space="preserve"> </w:t>
      </w:r>
      <w:r w:rsidRPr="002F0D8C">
        <w:rPr>
          <w:rFonts w:ascii="Times New Roman" w:hAnsi="Times New Roman" w:cs="Times New Roman"/>
          <w:sz w:val="28"/>
          <w:szCs w:val="28"/>
        </w:rPr>
        <w:lastRenderedPageBreak/>
        <w:t xml:space="preserve">ensures that the model learns the correct relationships between input features and the target variable. Errors in </w:t>
      </w:r>
      <w:proofErr w:type="spellStart"/>
      <w:r w:rsidRPr="002F0D8C">
        <w:rPr>
          <w:rFonts w:ascii="Times New Roman" w:hAnsi="Times New Roman" w:cs="Times New Roman"/>
          <w:sz w:val="28"/>
          <w:szCs w:val="28"/>
        </w:rPr>
        <w:t>labeling</w:t>
      </w:r>
      <w:proofErr w:type="spellEnd"/>
      <w:r w:rsidRPr="002F0D8C">
        <w:rPr>
          <w:rFonts w:ascii="Times New Roman" w:hAnsi="Times New Roman" w:cs="Times New Roman"/>
          <w:sz w:val="28"/>
          <w:szCs w:val="28"/>
        </w:rPr>
        <w:t xml:space="preserve"> can significantly impact model performance and lead to incorrect predictions.</w:t>
      </w:r>
    </w:p>
    <w:p w14:paraId="72EAE7B8" w14:textId="77777777" w:rsidR="002F0D8C" w:rsidRPr="002F0D8C" w:rsidRDefault="002F0D8C" w:rsidP="002F0D8C">
      <w:pPr>
        <w:jc w:val="both"/>
        <w:rPr>
          <w:rFonts w:ascii="Times New Roman" w:hAnsi="Times New Roman" w:cs="Times New Roman"/>
          <w:sz w:val="28"/>
          <w:szCs w:val="28"/>
        </w:rPr>
      </w:pPr>
      <w:r w:rsidRPr="002F0D8C">
        <w:rPr>
          <w:rFonts w:ascii="Times New Roman" w:hAnsi="Times New Roman" w:cs="Times New Roman"/>
          <w:sz w:val="28"/>
          <w:szCs w:val="28"/>
        </w:rPr>
        <w:t xml:space="preserve">Another important aspect is the </w:t>
      </w:r>
      <w:r w:rsidRPr="002F0D8C">
        <w:rPr>
          <w:rFonts w:ascii="Times New Roman" w:hAnsi="Times New Roman" w:cs="Times New Roman"/>
          <w:b/>
          <w:bCs/>
          <w:sz w:val="28"/>
          <w:szCs w:val="28"/>
        </w:rPr>
        <w:t>consistency of data collection methods</w:t>
      </w:r>
      <w:r w:rsidRPr="002F0D8C">
        <w:rPr>
          <w:rFonts w:ascii="Times New Roman" w:hAnsi="Times New Roman" w:cs="Times New Roman"/>
          <w:sz w:val="28"/>
          <w:szCs w:val="28"/>
        </w:rPr>
        <w:t>. Variations in data collection procedures across different sources can introduce inconsistencies in the dataset. Standardizing data collection methods ensures uniformity and improves the reliability of the dataset. Consistency is particularly important when combining data from multiple sources.</w:t>
      </w:r>
    </w:p>
    <w:p w14:paraId="38C86FA9" w14:textId="77777777" w:rsidR="002F0D8C" w:rsidRPr="002F0D8C" w:rsidRDefault="002F0D8C" w:rsidP="002F0D8C">
      <w:pPr>
        <w:jc w:val="both"/>
        <w:rPr>
          <w:rFonts w:ascii="Times New Roman" w:hAnsi="Times New Roman" w:cs="Times New Roman"/>
          <w:sz w:val="28"/>
          <w:szCs w:val="28"/>
        </w:rPr>
      </w:pPr>
      <w:r w:rsidRPr="002F0D8C">
        <w:rPr>
          <w:rFonts w:ascii="Times New Roman" w:hAnsi="Times New Roman" w:cs="Times New Roman"/>
          <w:sz w:val="28"/>
          <w:szCs w:val="28"/>
        </w:rPr>
        <w:t xml:space="preserve">The dataset may also include </w:t>
      </w:r>
      <w:r w:rsidRPr="002F0D8C">
        <w:rPr>
          <w:rFonts w:ascii="Times New Roman" w:hAnsi="Times New Roman" w:cs="Times New Roman"/>
          <w:b/>
          <w:bCs/>
          <w:sz w:val="28"/>
          <w:szCs w:val="28"/>
        </w:rPr>
        <w:t>derived or engineered features</w:t>
      </w:r>
      <w:r w:rsidRPr="002F0D8C">
        <w:rPr>
          <w:rFonts w:ascii="Times New Roman" w:hAnsi="Times New Roman" w:cs="Times New Roman"/>
          <w:sz w:val="28"/>
          <w:szCs w:val="28"/>
        </w:rPr>
        <w:t>, which are created from existing variables to enhance predictive performance. These features capture additional information that may not be directly available in the raw data. For example, combining multiple clinical indicators into a single feature can provide a more comprehensive representation of patient health.</w:t>
      </w:r>
    </w:p>
    <w:p w14:paraId="7C707CEF" w14:textId="77777777" w:rsidR="002F0D8C" w:rsidRPr="002F0D8C" w:rsidRDefault="002F0D8C" w:rsidP="002F0D8C">
      <w:pPr>
        <w:jc w:val="both"/>
        <w:rPr>
          <w:rFonts w:ascii="Times New Roman" w:hAnsi="Times New Roman" w:cs="Times New Roman"/>
          <w:sz w:val="28"/>
          <w:szCs w:val="28"/>
        </w:rPr>
      </w:pPr>
      <w:r w:rsidRPr="002F0D8C">
        <w:rPr>
          <w:rFonts w:ascii="Times New Roman" w:hAnsi="Times New Roman" w:cs="Times New Roman"/>
          <w:sz w:val="28"/>
          <w:szCs w:val="28"/>
        </w:rPr>
        <w:t>Data privacy and ethical considerations are also integral to the dataset description. Medical data is highly sensitive, and appropriate measures must be taken to protect patient confidentiality. Anonymization techniques are often applied to remove personally identifiable information, ensuring compliance with data protection regulations. Ethical considerations also include obtaining proper consent for data usage and ensuring that the data is used responsibly.</w:t>
      </w:r>
    </w:p>
    <w:p w14:paraId="0275D52A" w14:textId="77777777" w:rsidR="002F0D8C" w:rsidRPr="002F0D8C" w:rsidRDefault="002F0D8C" w:rsidP="002F0D8C">
      <w:pPr>
        <w:jc w:val="both"/>
        <w:rPr>
          <w:rFonts w:ascii="Times New Roman" w:hAnsi="Times New Roman" w:cs="Times New Roman"/>
          <w:sz w:val="28"/>
          <w:szCs w:val="28"/>
        </w:rPr>
      </w:pPr>
      <w:r w:rsidRPr="002F0D8C">
        <w:rPr>
          <w:rFonts w:ascii="Times New Roman" w:hAnsi="Times New Roman" w:cs="Times New Roman"/>
          <w:sz w:val="28"/>
          <w:szCs w:val="28"/>
        </w:rPr>
        <w:t xml:space="preserve">The dataset’s </w:t>
      </w:r>
      <w:r w:rsidRPr="002F0D8C">
        <w:rPr>
          <w:rFonts w:ascii="Times New Roman" w:hAnsi="Times New Roman" w:cs="Times New Roman"/>
          <w:b/>
          <w:bCs/>
          <w:sz w:val="28"/>
          <w:szCs w:val="28"/>
        </w:rPr>
        <w:t>compatibility with machine learning algorithms</w:t>
      </w:r>
      <w:r w:rsidRPr="002F0D8C">
        <w:rPr>
          <w:rFonts w:ascii="Times New Roman" w:hAnsi="Times New Roman" w:cs="Times New Roman"/>
          <w:sz w:val="28"/>
          <w:szCs w:val="28"/>
        </w:rPr>
        <w:t xml:space="preserve"> is another important factor. Features must be represented in a format that can be easily processed by algorithms. This includes ensuring that numerical features are properly scaled and categorical features are encoded. Compatibility ensures smooth integration of the dataset into the machine learning pipeline.</w:t>
      </w:r>
    </w:p>
    <w:p w14:paraId="7D7F54F1" w14:textId="77777777" w:rsidR="002F0D8C" w:rsidRPr="002F0D8C" w:rsidRDefault="002F0D8C" w:rsidP="002F0D8C">
      <w:pPr>
        <w:jc w:val="both"/>
        <w:rPr>
          <w:rFonts w:ascii="Times New Roman" w:hAnsi="Times New Roman" w:cs="Times New Roman"/>
          <w:sz w:val="28"/>
          <w:szCs w:val="28"/>
        </w:rPr>
      </w:pPr>
      <w:r w:rsidRPr="002F0D8C">
        <w:rPr>
          <w:rFonts w:ascii="Times New Roman" w:hAnsi="Times New Roman" w:cs="Times New Roman"/>
          <w:sz w:val="28"/>
          <w:szCs w:val="28"/>
        </w:rPr>
        <w:t xml:space="preserve">Another critical aspect is the </w:t>
      </w:r>
      <w:r w:rsidRPr="002F0D8C">
        <w:rPr>
          <w:rFonts w:ascii="Times New Roman" w:hAnsi="Times New Roman" w:cs="Times New Roman"/>
          <w:b/>
          <w:bCs/>
          <w:sz w:val="28"/>
          <w:szCs w:val="28"/>
        </w:rPr>
        <w:t>handling of class imbalance</w:t>
      </w:r>
      <w:r w:rsidRPr="002F0D8C">
        <w:rPr>
          <w:rFonts w:ascii="Times New Roman" w:hAnsi="Times New Roman" w:cs="Times New Roman"/>
          <w:sz w:val="28"/>
          <w:szCs w:val="28"/>
        </w:rPr>
        <w:t>. In many heart disease datasets, the number of negative cases may exceed positive cases or vice versa. This imbalance can affect model performance, leading to biased predictions. Techniques such as resampling and class weighting are often used to address this issue, ensuring that the model learns equally from both classes.</w:t>
      </w:r>
    </w:p>
    <w:p w14:paraId="18EA9399" w14:textId="77777777" w:rsidR="002F0D8C" w:rsidRPr="002F0D8C" w:rsidRDefault="002F0D8C" w:rsidP="002F0D8C">
      <w:pPr>
        <w:jc w:val="both"/>
        <w:rPr>
          <w:rFonts w:ascii="Times New Roman" w:hAnsi="Times New Roman" w:cs="Times New Roman"/>
          <w:sz w:val="28"/>
          <w:szCs w:val="28"/>
        </w:rPr>
      </w:pPr>
      <w:r w:rsidRPr="002F0D8C">
        <w:rPr>
          <w:rFonts w:ascii="Times New Roman" w:hAnsi="Times New Roman" w:cs="Times New Roman"/>
          <w:sz w:val="28"/>
          <w:szCs w:val="28"/>
        </w:rPr>
        <w:t xml:space="preserve">The dataset description also considers </w:t>
      </w:r>
      <w:r w:rsidRPr="002F0D8C">
        <w:rPr>
          <w:rFonts w:ascii="Times New Roman" w:hAnsi="Times New Roman" w:cs="Times New Roman"/>
          <w:b/>
          <w:bCs/>
          <w:sz w:val="28"/>
          <w:szCs w:val="28"/>
        </w:rPr>
        <w:t>data splitting strategies</w:t>
      </w:r>
      <w:r w:rsidRPr="002F0D8C">
        <w:rPr>
          <w:rFonts w:ascii="Times New Roman" w:hAnsi="Times New Roman" w:cs="Times New Roman"/>
          <w:sz w:val="28"/>
          <w:szCs w:val="28"/>
        </w:rPr>
        <w:t>, which are essential for model evaluation. The dataset is typically divided into training and testing sets to assess model performance on unseen data. Proper splitting ensures that the model is evaluated fairly and prevents overfitting.</w:t>
      </w:r>
    </w:p>
    <w:p w14:paraId="7A2D0A4D" w14:textId="77777777" w:rsidR="002F0D8C" w:rsidRPr="002F0D8C" w:rsidRDefault="002F0D8C" w:rsidP="002F0D8C">
      <w:pPr>
        <w:jc w:val="both"/>
        <w:rPr>
          <w:rFonts w:ascii="Times New Roman" w:hAnsi="Times New Roman" w:cs="Times New Roman"/>
          <w:sz w:val="28"/>
          <w:szCs w:val="28"/>
        </w:rPr>
      </w:pPr>
      <w:r w:rsidRPr="002F0D8C">
        <w:rPr>
          <w:rFonts w:ascii="Times New Roman" w:hAnsi="Times New Roman" w:cs="Times New Roman"/>
          <w:sz w:val="28"/>
          <w:szCs w:val="28"/>
        </w:rPr>
        <w:t xml:space="preserve">Furthermore, the dataset supports </w:t>
      </w:r>
      <w:r w:rsidRPr="002F0D8C">
        <w:rPr>
          <w:rFonts w:ascii="Times New Roman" w:hAnsi="Times New Roman" w:cs="Times New Roman"/>
          <w:b/>
          <w:bCs/>
          <w:sz w:val="28"/>
          <w:szCs w:val="28"/>
        </w:rPr>
        <w:t>exploratory data analysis (EDA)</w:t>
      </w:r>
      <w:r w:rsidRPr="002F0D8C">
        <w:rPr>
          <w:rFonts w:ascii="Times New Roman" w:hAnsi="Times New Roman" w:cs="Times New Roman"/>
          <w:sz w:val="28"/>
          <w:szCs w:val="28"/>
        </w:rPr>
        <w:t xml:space="preserve">, which provides insights into feature distributions, relationships, and patterns. EDA helps in identifying important features, detecting anomalies, and guiding the selection </w:t>
      </w:r>
      <w:r w:rsidRPr="002F0D8C">
        <w:rPr>
          <w:rFonts w:ascii="Times New Roman" w:hAnsi="Times New Roman" w:cs="Times New Roman"/>
          <w:sz w:val="28"/>
          <w:szCs w:val="28"/>
        </w:rPr>
        <w:lastRenderedPageBreak/>
        <w:t xml:space="preserve">of appropriate </w:t>
      </w:r>
      <w:proofErr w:type="spellStart"/>
      <w:r w:rsidRPr="002F0D8C">
        <w:rPr>
          <w:rFonts w:ascii="Times New Roman" w:hAnsi="Times New Roman" w:cs="Times New Roman"/>
          <w:sz w:val="28"/>
          <w:szCs w:val="28"/>
        </w:rPr>
        <w:t>modeling</w:t>
      </w:r>
      <w:proofErr w:type="spellEnd"/>
      <w:r w:rsidRPr="002F0D8C">
        <w:rPr>
          <w:rFonts w:ascii="Times New Roman" w:hAnsi="Times New Roman" w:cs="Times New Roman"/>
          <w:sz w:val="28"/>
          <w:szCs w:val="28"/>
        </w:rPr>
        <w:t xml:space="preserve"> techniques. The dataset must be structured in a way that facilitates effective analysis.</w:t>
      </w:r>
    </w:p>
    <w:p w14:paraId="2CF1353E" w14:textId="77777777" w:rsidR="002F0D8C" w:rsidRPr="002F0D8C" w:rsidRDefault="002F0D8C" w:rsidP="002F0D8C">
      <w:pPr>
        <w:jc w:val="both"/>
        <w:rPr>
          <w:rFonts w:ascii="Times New Roman" w:hAnsi="Times New Roman" w:cs="Times New Roman"/>
          <w:sz w:val="28"/>
          <w:szCs w:val="28"/>
        </w:rPr>
      </w:pPr>
      <w:r w:rsidRPr="002F0D8C">
        <w:rPr>
          <w:rFonts w:ascii="Times New Roman" w:hAnsi="Times New Roman" w:cs="Times New Roman"/>
          <w:sz w:val="28"/>
          <w:szCs w:val="28"/>
        </w:rPr>
        <w:t xml:space="preserve">The role of the dataset extends beyond model training to include </w:t>
      </w:r>
      <w:r w:rsidRPr="002F0D8C">
        <w:rPr>
          <w:rFonts w:ascii="Times New Roman" w:hAnsi="Times New Roman" w:cs="Times New Roman"/>
          <w:b/>
          <w:bCs/>
          <w:sz w:val="28"/>
          <w:szCs w:val="28"/>
        </w:rPr>
        <w:t>model validation and testing</w:t>
      </w:r>
      <w:r w:rsidRPr="002F0D8C">
        <w:rPr>
          <w:rFonts w:ascii="Times New Roman" w:hAnsi="Times New Roman" w:cs="Times New Roman"/>
          <w:sz w:val="28"/>
          <w:szCs w:val="28"/>
        </w:rPr>
        <w:t>. A well-defined dataset allows for comprehensive evaluation of model performance using various metrics. This ensures that the model is reliable and capable of making accurate predictions in real-world scenarios.</w:t>
      </w:r>
    </w:p>
    <w:p w14:paraId="3C945C5F" w14:textId="77777777" w:rsidR="002F0D8C" w:rsidRPr="002F0D8C" w:rsidRDefault="002F0D8C" w:rsidP="002F0D8C">
      <w:pPr>
        <w:jc w:val="both"/>
        <w:rPr>
          <w:rFonts w:ascii="Times New Roman" w:hAnsi="Times New Roman" w:cs="Times New Roman"/>
          <w:sz w:val="28"/>
          <w:szCs w:val="28"/>
        </w:rPr>
      </w:pPr>
      <w:r w:rsidRPr="002F0D8C">
        <w:rPr>
          <w:rFonts w:ascii="Times New Roman" w:hAnsi="Times New Roman" w:cs="Times New Roman"/>
          <w:sz w:val="28"/>
          <w:szCs w:val="28"/>
        </w:rPr>
        <w:t xml:space="preserve">In addition, the dataset must be </w:t>
      </w:r>
      <w:r w:rsidRPr="002F0D8C">
        <w:rPr>
          <w:rFonts w:ascii="Times New Roman" w:hAnsi="Times New Roman" w:cs="Times New Roman"/>
          <w:b/>
          <w:bCs/>
          <w:sz w:val="28"/>
          <w:szCs w:val="28"/>
        </w:rPr>
        <w:t>maintainable and extensible</w:t>
      </w:r>
      <w:r w:rsidRPr="002F0D8C">
        <w:rPr>
          <w:rFonts w:ascii="Times New Roman" w:hAnsi="Times New Roman" w:cs="Times New Roman"/>
          <w:sz w:val="28"/>
          <w:szCs w:val="28"/>
        </w:rPr>
        <w:t>. As new data becomes available, it should be possible to update the dataset and retrain the model. This ensures that the system remains relevant and adapts to changing patterns in healthcare data. Maintaining a flexible dataset structure supports continuous improvement and scalability.</w:t>
      </w:r>
    </w:p>
    <w:p w14:paraId="22A881FA" w14:textId="77777777" w:rsidR="002F0D8C" w:rsidRPr="002F0D8C" w:rsidRDefault="002F0D8C" w:rsidP="002F0D8C">
      <w:pPr>
        <w:jc w:val="both"/>
        <w:rPr>
          <w:rFonts w:ascii="Times New Roman" w:hAnsi="Times New Roman" w:cs="Times New Roman"/>
          <w:sz w:val="28"/>
          <w:szCs w:val="28"/>
        </w:rPr>
      </w:pPr>
      <w:r w:rsidRPr="002F0D8C">
        <w:rPr>
          <w:rFonts w:ascii="Times New Roman" w:hAnsi="Times New Roman" w:cs="Times New Roman"/>
          <w:sz w:val="28"/>
          <w:szCs w:val="28"/>
        </w:rPr>
        <w:t>In conclusion, the dataset description provides a comprehensive overview of the data used in the heart disease prediction system. It highlights the importance of data quality, structure, diversity, and consistency in building reliable machine learning models. By ensuring that the dataset is well-defined and properly prepared, the system establishes a strong foundation for accurate and efficient prediction. The dataset not only serves as the input for model training but also plays a critical role in evaluation, validation, and real-world implementation, making it a central component of the entire machine learning workflow.</w:t>
      </w:r>
    </w:p>
    <w:p w14:paraId="51B93C2E" w14:textId="77777777" w:rsidR="002F0D8C" w:rsidRPr="000348F3" w:rsidRDefault="002F0D8C" w:rsidP="000348F3">
      <w:pPr>
        <w:jc w:val="both"/>
        <w:rPr>
          <w:rFonts w:ascii="Times New Roman" w:hAnsi="Times New Roman" w:cs="Times New Roman"/>
          <w:sz w:val="28"/>
          <w:szCs w:val="28"/>
        </w:rPr>
      </w:pPr>
    </w:p>
    <w:p w14:paraId="5F8AFE59" w14:textId="52E905EA" w:rsidR="000348F3" w:rsidRPr="000348F3" w:rsidRDefault="000348F3" w:rsidP="000348F3">
      <w:pPr>
        <w:jc w:val="both"/>
        <w:rPr>
          <w:rFonts w:ascii="Times New Roman" w:hAnsi="Times New Roman" w:cs="Times New Roman"/>
          <w:sz w:val="28"/>
          <w:szCs w:val="28"/>
        </w:rPr>
      </w:pPr>
    </w:p>
    <w:p w14:paraId="724C811C" w14:textId="77777777" w:rsidR="000348F3" w:rsidRPr="000348F3" w:rsidRDefault="000348F3" w:rsidP="000348F3">
      <w:pPr>
        <w:jc w:val="both"/>
        <w:rPr>
          <w:rFonts w:ascii="Times New Roman" w:hAnsi="Times New Roman" w:cs="Times New Roman"/>
          <w:b/>
          <w:bCs/>
          <w:sz w:val="28"/>
          <w:szCs w:val="28"/>
        </w:rPr>
      </w:pPr>
      <w:r w:rsidRPr="000348F3">
        <w:rPr>
          <w:rFonts w:ascii="Times New Roman" w:hAnsi="Times New Roman" w:cs="Times New Roman"/>
          <w:b/>
          <w:bCs/>
          <w:sz w:val="28"/>
          <w:szCs w:val="28"/>
        </w:rPr>
        <w:t>4.2 Feature Description</w:t>
      </w:r>
    </w:p>
    <w:p w14:paraId="7C01F4C5" w14:textId="77777777" w:rsidR="000348F3" w:rsidRP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t>The dataset contains several features that play a crucial role in determining the likelihood of heart disease. Each feature represents a specific medical or demographic attribute of a patient.</w:t>
      </w:r>
    </w:p>
    <w:p w14:paraId="72183574" w14:textId="77777777" w:rsidR="000348F3" w:rsidRPr="000348F3" w:rsidRDefault="000348F3" w:rsidP="000348F3">
      <w:pPr>
        <w:numPr>
          <w:ilvl w:val="0"/>
          <w:numId w:val="3"/>
        </w:numPr>
        <w:jc w:val="both"/>
        <w:rPr>
          <w:rFonts w:ascii="Times New Roman" w:hAnsi="Times New Roman" w:cs="Times New Roman"/>
          <w:sz w:val="28"/>
          <w:szCs w:val="28"/>
        </w:rPr>
      </w:pPr>
      <w:r w:rsidRPr="000348F3">
        <w:rPr>
          <w:rFonts w:ascii="Times New Roman" w:hAnsi="Times New Roman" w:cs="Times New Roman"/>
          <w:b/>
          <w:bCs/>
          <w:sz w:val="28"/>
          <w:szCs w:val="28"/>
        </w:rPr>
        <w:t>Age</w:t>
      </w:r>
      <w:r w:rsidRPr="000348F3">
        <w:rPr>
          <w:rFonts w:ascii="Times New Roman" w:hAnsi="Times New Roman" w:cs="Times New Roman"/>
          <w:sz w:val="28"/>
          <w:szCs w:val="28"/>
        </w:rPr>
        <w:t>: Represents the age of the patient in years. Age is a significant risk factor, as the probability of heart disease increases with age.</w:t>
      </w:r>
    </w:p>
    <w:p w14:paraId="25C7A824" w14:textId="77777777" w:rsidR="000348F3" w:rsidRPr="000348F3" w:rsidRDefault="000348F3" w:rsidP="000348F3">
      <w:pPr>
        <w:numPr>
          <w:ilvl w:val="0"/>
          <w:numId w:val="3"/>
        </w:numPr>
        <w:jc w:val="both"/>
        <w:rPr>
          <w:rFonts w:ascii="Times New Roman" w:hAnsi="Times New Roman" w:cs="Times New Roman"/>
          <w:sz w:val="28"/>
          <w:szCs w:val="28"/>
        </w:rPr>
      </w:pPr>
      <w:r w:rsidRPr="000348F3">
        <w:rPr>
          <w:rFonts w:ascii="Times New Roman" w:hAnsi="Times New Roman" w:cs="Times New Roman"/>
          <w:b/>
          <w:bCs/>
          <w:sz w:val="28"/>
          <w:szCs w:val="28"/>
        </w:rPr>
        <w:t>Sex</w:t>
      </w:r>
      <w:r w:rsidRPr="000348F3">
        <w:rPr>
          <w:rFonts w:ascii="Times New Roman" w:hAnsi="Times New Roman" w:cs="Times New Roman"/>
          <w:sz w:val="28"/>
          <w:szCs w:val="28"/>
        </w:rPr>
        <w:t>: Indicates the gender of the patient, where typically 1 represents male and 0 represents female. Studies have shown that males are generally at higher risk.</w:t>
      </w:r>
    </w:p>
    <w:p w14:paraId="778A3070" w14:textId="77777777" w:rsidR="000348F3" w:rsidRPr="000348F3" w:rsidRDefault="000348F3" w:rsidP="000348F3">
      <w:pPr>
        <w:numPr>
          <w:ilvl w:val="0"/>
          <w:numId w:val="3"/>
        </w:numPr>
        <w:jc w:val="both"/>
        <w:rPr>
          <w:rFonts w:ascii="Times New Roman" w:hAnsi="Times New Roman" w:cs="Times New Roman"/>
          <w:sz w:val="28"/>
          <w:szCs w:val="28"/>
        </w:rPr>
      </w:pPr>
      <w:r w:rsidRPr="000348F3">
        <w:rPr>
          <w:rFonts w:ascii="Times New Roman" w:hAnsi="Times New Roman" w:cs="Times New Roman"/>
          <w:b/>
          <w:bCs/>
          <w:sz w:val="28"/>
          <w:szCs w:val="28"/>
        </w:rPr>
        <w:t>Chest Pain Type (cp)</w:t>
      </w:r>
      <w:r w:rsidRPr="000348F3">
        <w:rPr>
          <w:rFonts w:ascii="Times New Roman" w:hAnsi="Times New Roman" w:cs="Times New Roman"/>
          <w:sz w:val="28"/>
          <w:szCs w:val="28"/>
        </w:rPr>
        <w:t>: Describes the type of chest pain experienced by the patient. Different types of chest pain are associated with varying levels of risk.</w:t>
      </w:r>
    </w:p>
    <w:p w14:paraId="0B711DD8" w14:textId="77777777" w:rsidR="000348F3" w:rsidRPr="000348F3" w:rsidRDefault="000348F3" w:rsidP="000348F3">
      <w:pPr>
        <w:numPr>
          <w:ilvl w:val="0"/>
          <w:numId w:val="3"/>
        </w:numPr>
        <w:jc w:val="both"/>
        <w:rPr>
          <w:rFonts w:ascii="Times New Roman" w:hAnsi="Times New Roman" w:cs="Times New Roman"/>
          <w:sz w:val="28"/>
          <w:szCs w:val="28"/>
        </w:rPr>
      </w:pPr>
      <w:r w:rsidRPr="000348F3">
        <w:rPr>
          <w:rFonts w:ascii="Times New Roman" w:hAnsi="Times New Roman" w:cs="Times New Roman"/>
          <w:b/>
          <w:bCs/>
          <w:sz w:val="28"/>
          <w:szCs w:val="28"/>
        </w:rPr>
        <w:lastRenderedPageBreak/>
        <w:t>Resting Blood Pressure (</w:t>
      </w:r>
      <w:proofErr w:type="spellStart"/>
      <w:r w:rsidRPr="000348F3">
        <w:rPr>
          <w:rFonts w:ascii="Times New Roman" w:hAnsi="Times New Roman" w:cs="Times New Roman"/>
          <w:b/>
          <w:bCs/>
          <w:sz w:val="28"/>
          <w:szCs w:val="28"/>
        </w:rPr>
        <w:t>trestbps</w:t>
      </w:r>
      <w:proofErr w:type="spellEnd"/>
      <w:r w:rsidRPr="000348F3">
        <w:rPr>
          <w:rFonts w:ascii="Times New Roman" w:hAnsi="Times New Roman" w:cs="Times New Roman"/>
          <w:b/>
          <w:bCs/>
          <w:sz w:val="28"/>
          <w:szCs w:val="28"/>
        </w:rPr>
        <w:t>)</w:t>
      </w:r>
      <w:r w:rsidRPr="000348F3">
        <w:rPr>
          <w:rFonts w:ascii="Times New Roman" w:hAnsi="Times New Roman" w:cs="Times New Roman"/>
          <w:sz w:val="28"/>
          <w:szCs w:val="28"/>
        </w:rPr>
        <w:t>: Measures the blood pressure of the patient at rest. High blood pressure is a major risk factor for heart disease.</w:t>
      </w:r>
    </w:p>
    <w:p w14:paraId="0D92A357" w14:textId="77777777" w:rsidR="000348F3" w:rsidRPr="000348F3" w:rsidRDefault="000348F3" w:rsidP="000348F3">
      <w:pPr>
        <w:numPr>
          <w:ilvl w:val="0"/>
          <w:numId w:val="3"/>
        </w:numPr>
        <w:jc w:val="both"/>
        <w:rPr>
          <w:rFonts w:ascii="Times New Roman" w:hAnsi="Times New Roman" w:cs="Times New Roman"/>
          <w:sz w:val="28"/>
          <w:szCs w:val="28"/>
        </w:rPr>
      </w:pPr>
      <w:r w:rsidRPr="000348F3">
        <w:rPr>
          <w:rFonts w:ascii="Times New Roman" w:hAnsi="Times New Roman" w:cs="Times New Roman"/>
          <w:b/>
          <w:bCs/>
          <w:sz w:val="28"/>
          <w:szCs w:val="28"/>
        </w:rPr>
        <w:t>Cholesterol (</w:t>
      </w:r>
      <w:proofErr w:type="spellStart"/>
      <w:r w:rsidRPr="000348F3">
        <w:rPr>
          <w:rFonts w:ascii="Times New Roman" w:hAnsi="Times New Roman" w:cs="Times New Roman"/>
          <w:b/>
          <w:bCs/>
          <w:sz w:val="28"/>
          <w:szCs w:val="28"/>
        </w:rPr>
        <w:t>chol</w:t>
      </w:r>
      <w:proofErr w:type="spellEnd"/>
      <w:r w:rsidRPr="000348F3">
        <w:rPr>
          <w:rFonts w:ascii="Times New Roman" w:hAnsi="Times New Roman" w:cs="Times New Roman"/>
          <w:b/>
          <w:bCs/>
          <w:sz w:val="28"/>
          <w:szCs w:val="28"/>
        </w:rPr>
        <w:t>)</w:t>
      </w:r>
      <w:r w:rsidRPr="000348F3">
        <w:rPr>
          <w:rFonts w:ascii="Times New Roman" w:hAnsi="Times New Roman" w:cs="Times New Roman"/>
          <w:sz w:val="28"/>
          <w:szCs w:val="28"/>
        </w:rPr>
        <w:t>: Indicates the serum cholesterol level. Elevated cholesterol levels contribute to plaque formation in arteries.</w:t>
      </w:r>
    </w:p>
    <w:p w14:paraId="4D90F91A" w14:textId="77777777" w:rsidR="000348F3" w:rsidRPr="000348F3" w:rsidRDefault="000348F3" w:rsidP="000348F3">
      <w:pPr>
        <w:numPr>
          <w:ilvl w:val="0"/>
          <w:numId w:val="3"/>
        </w:numPr>
        <w:jc w:val="both"/>
        <w:rPr>
          <w:rFonts w:ascii="Times New Roman" w:hAnsi="Times New Roman" w:cs="Times New Roman"/>
          <w:sz w:val="28"/>
          <w:szCs w:val="28"/>
        </w:rPr>
      </w:pPr>
      <w:r w:rsidRPr="000348F3">
        <w:rPr>
          <w:rFonts w:ascii="Times New Roman" w:hAnsi="Times New Roman" w:cs="Times New Roman"/>
          <w:b/>
          <w:bCs/>
          <w:sz w:val="28"/>
          <w:szCs w:val="28"/>
        </w:rPr>
        <w:t>Fasting Blood Sugar (</w:t>
      </w:r>
      <w:proofErr w:type="spellStart"/>
      <w:r w:rsidRPr="000348F3">
        <w:rPr>
          <w:rFonts w:ascii="Times New Roman" w:hAnsi="Times New Roman" w:cs="Times New Roman"/>
          <w:b/>
          <w:bCs/>
          <w:sz w:val="28"/>
          <w:szCs w:val="28"/>
        </w:rPr>
        <w:t>fbs</w:t>
      </w:r>
      <w:proofErr w:type="spellEnd"/>
      <w:r w:rsidRPr="000348F3">
        <w:rPr>
          <w:rFonts w:ascii="Times New Roman" w:hAnsi="Times New Roman" w:cs="Times New Roman"/>
          <w:b/>
          <w:bCs/>
          <w:sz w:val="28"/>
          <w:szCs w:val="28"/>
        </w:rPr>
        <w:t>)</w:t>
      </w:r>
      <w:r w:rsidRPr="000348F3">
        <w:rPr>
          <w:rFonts w:ascii="Times New Roman" w:hAnsi="Times New Roman" w:cs="Times New Roman"/>
          <w:sz w:val="28"/>
          <w:szCs w:val="28"/>
        </w:rPr>
        <w:t>: Indicates whether the fasting blood sugar level is above a certain threshold. High blood sugar levels are linked to diabetes, which increases heart disease risk.</w:t>
      </w:r>
    </w:p>
    <w:p w14:paraId="4DB132A3" w14:textId="77777777" w:rsidR="000348F3" w:rsidRPr="000348F3" w:rsidRDefault="000348F3" w:rsidP="000348F3">
      <w:pPr>
        <w:numPr>
          <w:ilvl w:val="0"/>
          <w:numId w:val="3"/>
        </w:numPr>
        <w:jc w:val="both"/>
        <w:rPr>
          <w:rFonts w:ascii="Times New Roman" w:hAnsi="Times New Roman" w:cs="Times New Roman"/>
          <w:sz w:val="28"/>
          <w:szCs w:val="28"/>
        </w:rPr>
      </w:pPr>
      <w:r w:rsidRPr="000348F3">
        <w:rPr>
          <w:rFonts w:ascii="Times New Roman" w:hAnsi="Times New Roman" w:cs="Times New Roman"/>
          <w:b/>
          <w:bCs/>
          <w:sz w:val="28"/>
          <w:szCs w:val="28"/>
        </w:rPr>
        <w:t>Resting ECG (</w:t>
      </w:r>
      <w:proofErr w:type="spellStart"/>
      <w:r w:rsidRPr="000348F3">
        <w:rPr>
          <w:rFonts w:ascii="Times New Roman" w:hAnsi="Times New Roman" w:cs="Times New Roman"/>
          <w:b/>
          <w:bCs/>
          <w:sz w:val="28"/>
          <w:szCs w:val="28"/>
        </w:rPr>
        <w:t>restecg</w:t>
      </w:r>
      <w:proofErr w:type="spellEnd"/>
      <w:r w:rsidRPr="000348F3">
        <w:rPr>
          <w:rFonts w:ascii="Times New Roman" w:hAnsi="Times New Roman" w:cs="Times New Roman"/>
          <w:b/>
          <w:bCs/>
          <w:sz w:val="28"/>
          <w:szCs w:val="28"/>
        </w:rPr>
        <w:t>)</w:t>
      </w:r>
      <w:r w:rsidRPr="000348F3">
        <w:rPr>
          <w:rFonts w:ascii="Times New Roman" w:hAnsi="Times New Roman" w:cs="Times New Roman"/>
          <w:sz w:val="28"/>
          <w:szCs w:val="28"/>
        </w:rPr>
        <w:t>: Represents the results of an electrocardiogram, which can indicate abnormalities in heart function.</w:t>
      </w:r>
    </w:p>
    <w:p w14:paraId="21F0690A" w14:textId="77777777" w:rsidR="000348F3" w:rsidRPr="000348F3" w:rsidRDefault="000348F3" w:rsidP="000348F3">
      <w:pPr>
        <w:numPr>
          <w:ilvl w:val="0"/>
          <w:numId w:val="3"/>
        </w:numPr>
        <w:jc w:val="both"/>
        <w:rPr>
          <w:rFonts w:ascii="Times New Roman" w:hAnsi="Times New Roman" w:cs="Times New Roman"/>
          <w:sz w:val="28"/>
          <w:szCs w:val="28"/>
        </w:rPr>
      </w:pPr>
      <w:r w:rsidRPr="000348F3">
        <w:rPr>
          <w:rFonts w:ascii="Times New Roman" w:hAnsi="Times New Roman" w:cs="Times New Roman"/>
          <w:b/>
          <w:bCs/>
          <w:sz w:val="28"/>
          <w:szCs w:val="28"/>
        </w:rPr>
        <w:t>Maximum Heart Rate (</w:t>
      </w:r>
      <w:proofErr w:type="spellStart"/>
      <w:r w:rsidRPr="000348F3">
        <w:rPr>
          <w:rFonts w:ascii="Times New Roman" w:hAnsi="Times New Roman" w:cs="Times New Roman"/>
          <w:b/>
          <w:bCs/>
          <w:sz w:val="28"/>
          <w:szCs w:val="28"/>
        </w:rPr>
        <w:t>thalach</w:t>
      </w:r>
      <w:proofErr w:type="spellEnd"/>
      <w:r w:rsidRPr="000348F3">
        <w:rPr>
          <w:rFonts w:ascii="Times New Roman" w:hAnsi="Times New Roman" w:cs="Times New Roman"/>
          <w:b/>
          <w:bCs/>
          <w:sz w:val="28"/>
          <w:szCs w:val="28"/>
        </w:rPr>
        <w:t>)</w:t>
      </w:r>
      <w:r w:rsidRPr="000348F3">
        <w:rPr>
          <w:rFonts w:ascii="Times New Roman" w:hAnsi="Times New Roman" w:cs="Times New Roman"/>
          <w:sz w:val="28"/>
          <w:szCs w:val="28"/>
        </w:rPr>
        <w:t>: Measures the maximum heart rate achieved during exercise. Lower values may indicate cardiovascular issues.</w:t>
      </w:r>
    </w:p>
    <w:p w14:paraId="1EFA6599" w14:textId="77777777" w:rsidR="000348F3" w:rsidRPr="000348F3" w:rsidRDefault="000348F3" w:rsidP="000348F3">
      <w:pPr>
        <w:numPr>
          <w:ilvl w:val="0"/>
          <w:numId w:val="3"/>
        </w:numPr>
        <w:jc w:val="both"/>
        <w:rPr>
          <w:rFonts w:ascii="Times New Roman" w:hAnsi="Times New Roman" w:cs="Times New Roman"/>
          <w:sz w:val="28"/>
          <w:szCs w:val="28"/>
        </w:rPr>
      </w:pPr>
      <w:r w:rsidRPr="000348F3">
        <w:rPr>
          <w:rFonts w:ascii="Times New Roman" w:hAnsi="Times New Roman" w:cs="Times New Roman"/>
          <w:b/>
          <w:bCs/>
          <w:sz w:val="28"/>
          <w:szCs w:val="28"/>
        </w:rPr>
        <w:t>Exercise-Induced Angina (</w:t>
      </w:r>
      <w:proofErr w:type="spellStart"/>
      <w:r w:rsidRPr="000348F3">
        <w:rPr>
          <w:rFonts w:ascii="Times New Roman" w:hAnsi="Times New Roman" w:cs="Times New Roman"/>
          <w:b/>
          <w:bCs/>
          <w:sz w:val="28"/>
          <w:szCs w:val="28"/>
        </w:rPr>
        <w:t>exang</w:t>
      </w:r>
      <w:proofErr w:type="spellEnd"/>
      <w:r w:rsidRPr="000348F3">
        <w:rPr>
          <w:rFonts w:ascii="Times New Roman" w:hAnsi="Times New Roman" w:cs="Times New Roman"/>
          <w:b/>
          <w:bCs/>
          <w:sz w:val="28"/>
          <w:szCs w:val="28"/>
        </w:rPr>
        <w:t>)</w:t>
      </w:r>
      <w:r w:rsidRPr="000348F3">
        <w:rPr>
          <w:rFonts w:ascii="Times New Roman" w:hAnsi="Times New Roman" w:cs="Times New Roman"/>
          <w:sz w:val="28"/>
          <w:szCs w:val="28"/>
        </w:rPr>
        <w:t>: Indicates whether the patient experiences chest pain during exercise.</w:t>
      </w:r>
    </w:p>
    <w:p w14:paraId="07186492" w14:textId="77777777" w:rsidR="000348F3" w:rsidRPr="000348F3" w:rsidRDefault="000348F3" w:rsidP="000348F3">
      <w:pPr>
        <w:numPr>
          <w:ilvl w:val="0"/>
          <w:numId w:val="3"/>
        </w:numPr>
        <w:jc w:val="both"/>
        <w:rPr>
          <w:rFonts w:ascii="Times New Roman" w:hAnsi="Times New Roman" w:cs="Times New Roman"/>
          <w:sz w:val="28"/>
          <w:szCs w:val="28"/>
        </w:rPr>
      </w:pPr>
      <w:proofErr w:type="spellStart"/>
      <w:r w:rsidRPr="000348F3">
        <w:rPr>
          <w:rFonts w:ascii="Times New Roman" w:hAnsi="Times New Roman" w:cs="Times New Roman"/>
          <w:b/>
          <w:bCs/>
          <w:sz w:val="28"/>
          <w:szCs w:val="28"/>
        </w:rPr>
        <w:t>Oldpeak</w:t>
      </w:r>
      <w:proofErr w:type="spellEnd"/>
      <w:r w:rsidRPr="000348F3">
        <w:rPr>
          <w:rFonts w:ascii="Times New Roman" w:hAnsi="Times New Roman" w:cs="Times New Roman"/>
          <w:sz w:val="28"/>
          <w:szCs w:val="28"/>
        </w:rPr>
        <w:t>: Represents ST depression induced by exercise relative to rest, which is an indicator of heart stress.</w:t>
      </w:r>
    </w:p>
    <w:p w14:paraId="4DD6DB2D" w14:textId="77777777" w:rsidR="000348F3" w:rsidRPr="000348F3" w:rsidRDefault="000348F3" w:rsidP="000348F3">
      <w:pPr>
        <w:numPr>
          <w:ilvl w:val="0"/>
          <w:numId w:val="3"/>
        </w:numPr>
        <w:jc w:val="both"/>
        <w:rPr>
          <w:rFonts w:ascii="Times New Roman" w:hAnsi="Times New Roman" w:cs="Times New Roman"/>
          <w:sz w:val="28"/>
          <w:szCs w:val="28"/>
        </w:rPr>
      </w:pPr>
      <w:r w:rsidRPr="000348F3">
        <w:rPr>
          <w:rFonts w:ascii="Times New Roman" w:hAnsi="Times New Roman" w:cs="Times New Roman"/>
          <w:b/>
          <w:bCs/>
          <w:sz w:val="28"/>
          <w:szCs w:val="28"/>
        </w:rPr>
        <w:t>Slope</w:t>
      </w:r>
      <w:r w:rsidRPr="000348F3">
        <w:rPr>
          <w:rFonts w:ascii="Times New Roman" w:hAnsi="Times New Roman" w:cs="Times New Roman"/>
          <w:sz w:val="28"/>
          <w:szCs w:val="28"/>
        </w:rPr>
        <w:t>: Describes the slope of the peak exercise ST segment.</w:t>
      </w:r>
    </w:p>
    <w:p w14:paraId="46A338A5" w14:textId="77777777" w:rsidR="000348F3" w:rsidRPr="000348F3" w:rsidRDefault="000348F3" w:rsidP="000348F3">
      <w:pPr>
        <w:numPr>
          <w:ilvl w:val="0"/>
          <w:numId w:val="3"/>
        </w:numPr>
        <w:jc w:val="both"/>
        <w:rPr>
          <w:rFonts w:ascii="Times New Roman" w:hAnsi="Times New Roman" w:cs="Times New Roman"/>
          <w:sz w:val="28"/>
          <w:szCs w:val="28"/>
        </w:rPr>
      </w:pPr>
      <w:r w:rsidRPr="000348F3">
        <w:rPr>
          <w:rFonts w:ascii="Times New Roman" w:hAnsi="Times New Roman" w:cs="Times New Roman"/>
          <w:b/>
          <w:bCs/>
          <w:sz w:val="28"/>
          <w:szCs w:val="28"/>
        </w:rPr>
        <w:t>CA</w:t>
      </w:r>
      <w:r w:rsidRPr="000348F3">
        <w:rPr>
          <w:rFonts w:ascii="Times New Roman" w:hAnsi="Times New Roman" w:cs="Times New Roman"/>
          <w:sz w:val="28"/>
          <w:szCs w:val="28"/>
        </w:rPr>
        <w:t xml:space="preserve">: Represents the number of major vessels </w:t>
      </w:r>
      <w:proofErr w:type="spellStart"/>
      <w:r w:rsidRPr="000348F3">
        <w:rPr>
          <w:rFonts w:ascii="Times New Roman" w:hAnsi="Times New Roman" w:cs="Times New Roman"/>
          <w:sz w:val="28"/>
          <w:szCs w:val="28"/>
        </w:rPr>
        <w:t>colored</w:t>
      </w:r>
      <w:proofErr w:type="spellEnd"/>
      <w:r w:rsidRPr="000348F3">
        <w:rPr>
          <w:rFonts w:ascii="Times New Roman" w:hAnsi="Times New Roman" w:cs="Times New Roman"/>
          <w:sz w:val="28"/>
          <w:szCs w:val="28"/>
        </w:rPr>
        <w:t xml:space="preserve"> by fluoroscopy.</w:t>
      </w:r>
    </w:p>
    <w:p w14:paraId="7EC0EFF9" w14:textId="77777777" w:rsidR="000348F3" w:rsidRPr="000348F3" w:rsidRDefault="000348F3" w:rsidP="000348F3">
      <w:pPr>
        <w:numPr>
          <w:ilvl w:val="0"/>
          <w:numId w:val="3"/>
        </w:numPr>
        <w:jc w:val="both"/>
        <w:rPr>
          <w:rFonts w:ascii="Times New Roman" w:hAnsi="Times New Roman" w:cs="Times New Roman"/>
          <w:sz w:val="28"/>
          <w:szCs w:val="28"/>
        </w:rPr>
      </w:pPr>
      <w:r w:rsidRPr="000348F3">
        <w:rPr>
          <w:rFonts w:ascii="Times New Roman" w:hAnsi="Times New Roman" w:cs="Times New Roman"/>
          <w:b/>
          <w:bCs/>
          <w:sz w:val="28"/>
          <w:szCs w:val="28"/>
        </w:rPr>
        <w:t>Thal</w:t>
      </w:r>
      <w:r w:rsidRPr="000348F3">
        <w:rPr>
          <w:rFonts w:ascii="Times New Roman" w:hAnsi="Times New Roman" w:cs="Times New Roman"/>
          <w:sz w:val="28"/>
          <w:szCs w:val="28"/>
        </w:rPr>
        <w:t>: Indicates a blood disorder known as thalassemia.</w:t>
      </w:r>
    </w:p>
    <w:p w14:paraId="4AC32216" w14:textId="77777777" w:rsidR="000348F3" w:rsidRPr="000348F3" w:rsidRDefault="000348F3" w:rsidP="000348F3">
      <w:pPr>
        <w:numPr>
          <w:ilvl w:val="0"/>
          <w:numId w:val="3"/>
        </w:numPr>
        <w:jc w:val="both"/>
        <w:rPr>
          <w:rFonts w:ascii="Times New Roman" w:hAnsi="Times New Roman" w:cs="Times New Roman"/>
          <w:sz w:val="28"/>
          <w:szCs w:val="28"/>
        </w:rPr>
      </w:pPr>
      <w:r w:rsidRPr="000348F3">
        <w:rPr>
          <w:rFonts w:ascii="Times New Roman" w:hAnsi="Times New Roman" w:cs="Times New Roman"/>
          <w:b/>
          <w:bCs/>
          <w:sz w:val="28"/>
          <w:szCs w:val="28"/>
        </w:rPr>
        <w:t>Target</w:t>
      </w:r>
      <w:r w:rsidRPr="000348F3">
        <w:rPr>
          <w:rFonts w:ascii="Times New Roman" w:hAnsi="Times New Roman" w:cs="Times New Roman"/>
          <w:sz w:val="28"/>
          <w:szCs w:val="28"/>
        </w:rPr>
        <w:t>: The output variable indicating the presence (1) or absence (0) of heart disease.</w:t>
      </w:r>
    </w:p>
    <w:p w14:paraId="3AFF7EEF" w14:textId="77777777" w:rsidR="000348F3" w:rsidRP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t>Each of these features contributes to the predictive capability of the model. Proper understanding and preprocessing of these features are essential for building an accurate and reliable model.</w:t>
      </w:r>
    </w:p>
    <w:p w14:paraId="76B5619A" w14:textId="3BA956F3" w:rsidR="000348F3" w:rsidRPr="000348F3" w:rsidRDefault="000348F3" w:rsidP="000348F3">
      <w:pPr>
        <w:jc w:val="both"/>
        <w:rPr>
          <w:rFonts w:ascii="Times New Roman" w:hAnsi="Times New Roman" w:cs="Times New Roman"/>
          <w:sz w:val="28"/>
          <w:szCs w:val="28"/>
        </w:rPr>
      </w:pPr>
    </w:p>
    <w:p w14:paraId="276E356D" w14:textId="77777777" w:rsidR="000348F3" w:rsidRPr="000348F3" w:rsidRDefault="000348F3" w:rsidP="000348F3">
      <w:pPr>
        <w:jc w:val="both"/>
        <w:rPr>
          <w:rFonts w:ascii="Times New Roman" w:hAnsi="Times New Roman" w:cs="Times New Roman"/>
          <w:b/>
          <w:bCs/>
          <w:sz w:val="28"/>
          <w:szCs w:val="28"/>
        </w:rPr>
      </w:pPr>
      <w:r w:rsidRPr="000348F3">
        <w:rPr>
          <w:rFonts w:ascii="Times New Roman" w:hAnsi="Times New Roman" w:cs="Times New Roman"/>
          <w:b/>
          <w:bCs/>
          <w:sz w:val="28"/>
          <w:szCs w:val="28"/>
        </w:rPr>
        <w:t>4.3 Data Cleaning</w:t>
      </w:r>
    </w:p>
    <w:p w14:paraId="4A046067" w14:textId="77777777" w:rsidR="000348F3" w:rsidRP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t>Data cleaning is a critical step in the preprocessing pipeline, as raw datasets often contain inconsistencies, errors, and irrelevant information. The quality of data directly impacts the performance of machine learning models.</w:t>
      </w:r>
    </w:p>
    <w:p w14:paraId="24F32609" w14:textId="77777777" w:rsidR="000348F3" w:rsidRP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t>The first step in data cleaning involves checking for duplicate records. Duplicate entries can bias the model and lead to incorrect predictions. These duplicates are identified and removed to ensure data integrity.</w:t>
      </w:r>
    </w:p>
    <w:p w14:paraId="1F070036" w14:textId="77777777" w:rsidR="000348F3" w:rsidRP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lastRenderedPageBreak/>
        <w:t>Next, the dataset is examined for inconsistencies such as incorrect data types, invalid values, and outliers. For example, unrealistic values in features such as cholesterol or blood pressure may indicate data entry errors. These values are either corrected or removed based on domain knowledge.</w:t>
      </w:r>
    </w:p>
    <w:p w14:paraId="6A9FE265" w14:textId="77777777" w:rsidR="000348F3" w:rsidRP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t>Data cleaning also involves ensuring that all features are in the appropriate format. Numerical features are converted to numeric data types, while categorical features are properly encoded.</w:t>
      </w:r>
    </w:p>
    <w:p w14:paraId="12BD212C" w14:textId="77777777" w:rsidR="000348F3" w:rsidRP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t>Another important aspect of data cleaning is handling outliers. Outliers can significantly affect model performance, especially for algorithms sensitive to extreme values. Techniques such as visualization (box plots) and statistical methods are used to detect and address outliers.</w:t>
      </w:r>
    </w:p>
    <w:p w14:paraId="7CAE5EB6" w14:textId="77777777" w:rsidR="000348F3" w:rsidRP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t>In addition, irrelevant features that do not contribute to the prediction task are removed. This helps reduce model complexity and improves performance.</w:t>
      </w:r>
    </w:p>
    <w:p w14:paraId="48746221" w14:textId="77777777" w:rsid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t>Overall, data cleaning ensures that the dataset is accurate, consistent, and suitable for further processing and model training.</w:t>
      </w:r>
    </w:p>
    <w:p w14:paraId="1C62C571" w14:textId="77777777" w:rsidR="002F0D8C" w:rsidRPr="002F0D8C" w:rsidRDefault="002F0D8C" w:rsidP="002F0D8C">
      <w:pPr>
        <w:jc w:val="both"/>
        <w:rPr>
          <w:rFonts w:ascii="Times New Roman" w:hAnsi="Times New Roman" w:cs="Times New Roman"/>
          <w:sz w:val="28"/>
          <w:szCs w:val="28"/>
        </w:rPr>
      </w:pPr>
      <w:r w:rsidRPr="002F0D8C">
        <w:rPr>
          <w:rFonts w:ascii="Times New Roman" w:hAnsi="Times New Roman" w:cs="Times New Roman"/>
          <w:sz w:val="28"/>
          <w:szCs w:val="28"/>
        </w:rPr>
        <w:t xml:space="preserve">Data cleaning is a foundational stage in the machine learning workflow, particularly in healthcare applications where data quality directly influences diagnostic accuracy and patient outcomes. In the context of heart disease prediction, raw datasets often contain inconsistencies, missing values, noise, and redundant information that can significantly degrade model performance if left unaddressed. Therefore, a rigorous and systematic data cleaning process is essential to transform raw clinical data into a reliable and structured format suitable for analysis and </w:t>
      </w:r>
      <w:proofErr w:type="spellStart"/>
      <w:r w:rsidRPr="002F0D8C">
        <w:rPr>
          <w:rFonts w:ascii="Times New Roman" w:hAnsi="Times New Roman" w:cs="Times New Roman"/>
          <w:sz w:val="28"/>
          <w:szCs w:val="28"/>
        </w:rPr>
        <w:t>modeling</w:t>
      </w:r>
      <w:proofErr w:type="spellEnd"/>
      <w:r w:rsidRPr="002F0D8C">
        <w:rPr>
          <w:rFonts w:ascii="Times New Roman" w:hAnsi="Times New Roman" w:cs="Times New Roman"/>
          <w:sz w:val="28"/>
          <w:szCs w:val="28"/>
        </w:rPr>
        <w:t>.</w:t>
      </w:r>
    </w:p>
    <w:p w14:paraId="143D4240" w14:textId="77777777" w:rsidR="002F0D8C" w:rsidRPr="002F0D8C" w:rsidRDefault="002F0D8C" w:rsidP="002F0D8C">
      <w:pPr>
        <w:jc w:val="both"/>
        <w:rPr>
          <w:rFonts w:ascii="Times New Roman" w:hAnsi="Times New Roman" w:cs="Times New Roman"/>
          <w:sz w:val="28"/>
          <w:szCs w:val="28"/>
        </w:rPr>
      </w:pPr>
      <w:r w:rsidRPr="002F0D8C">
        <w:rPr>
          <w:rFonts w:ascii="Times New Roman" w:hAnsi="Times New Roman" w:cs="Times New Roman"/>
          <w:sz w:val="28"/>
          <w:szCs w:val="28"/>
        </w:rPr>
        <w:t xml:space="preserve">The primary objective of data cleaning is to ensure </w:t>
      </w:r>
      <w:r w:rsidRPr="002F0D8C">
        <w:rPr>
          <w:rFonts w:ascii="Times New Roman" w:hAnsi="Times New Roman" w:cs="Times New Roman"/>
          <w:b/>
          <w:bCs/>
          <w:sz w:val="28"/>
          <w:szCs w:val="28"/>
        </w:rPr>
        <w:t>data integrity, consistency, and accuracy</w:t>
      </w:r>
      <w:r w:rsidRPr="002F0D8C">
        <w:rPr>
          <w:rFonts w:ascii="Times New Roman" w:hAnsi="Times New Roman" w:cs="Times New Roman"/>
          <w:sz w:val="28"/>
          <w:szCs w:val="28"/>
        </w:rPr>
        <w:t>. Medical datasets are typically collected from multiple sources such as hospitals, laboratories, and wearable devices, each following different data collection standards. This heterogeneity introduces variations and inconsistencies that must be resolved before further processing. Without proper cleaning, machine learning models may learn incorrect patterns, leading to unreliable predictions and reduced generalization capability.</w:t>
      </w:r>
    </w:p>
    <w:p w14:paraId="0D23534D" w14:textId="77777777" w:rsidR="002F0D8C" w:rsidRPr="002F0D8C" w:rsidRDefault="002F0D8C" w:rsidP="002F0D8C">
      <w:pPr>
        <w:jc w:val="both"/>
        <w:rPr>
          <w:rFonts w:ascii="Times New Roman" w:hAnsi="Times New Roman" w:cs="Times New Roman"/>
          <w:sz w:val="28"/>
          <w:szCs w:val="28"/>
        </w:rPr>
      </w:pPr>
      <w:r w:rsidRPr="002F0D8C">
        <w:rPr>
          <w:rFonts w:ascii="Times New Roman" w:hAnsi="Times New Roman" w:cs="Times New Roman"/>
          <w:sz w:val="28"/>
          <w:szCs w:val="28"/>
        </w:rPr>
        <w:t xml:space="preserve">One of the first steps in data cleaning involves the </w:t>
      </w:r>
      <w:r w:rsidRPr="002F0D8C">
        <w:rPr>
          <w:rFonts w:ascii="Times New Roman" w:hAnsi="Times New Roman" w:cs="Times New Roman"/>
          <w:b/>
          <w:bCs/>
          <w:sz w:val="28"/>
          <w:szCs w:val="28"/>
        </w:rPr>
        <w:t>identification and removal of duplicate records</w:t>
      </w:r>
      <w:r w:rsidRPr="002F0D8C">
        <w:rPr>
          <w:rFonts w:ascii="Times New Roman" w:hAnsi="Times New Roman" w:cs="Times New Roman"/>
          <w:sz w:val="28"/>
          <w:szCs w:val="28"/>
        </w:rPr>
        <w:t>. Duplicate entries can occur due to repeated data collection, system errors, or data merging from multiple sources. These duplicates can bias the dataset by overrepresenting certain observations, thereby skewing model training. By detecting and removing duplicate records, the dataset becomes more representative of the actual population, ensuring fair and unbiased learning.</w:t>
      </w:r>
    </w:p>
    <w:p w14:paraId="1F3F7C17" w14:textId="77777777" w:rsidR="002F0D8C" w:rsidRPr="002F0D8C" w:rsidRDefault="002F0D8C" w:rsidP="002F0D8C">
      <w:pPr>
        <w:jc w:val="both"/>
        <w:rPr>
          <w:rFonts w:ascii="Times New Roman" w:hAnsi="Times New Roman" w:cs="Times New Roman"/>
          <w:sz w:val="28"/>
          <w:szCs w:val="28"/>
        </w:rPr>
      </w:pPr>
      <w:r w:rsidRPr="002F0D8C">
        <w:rPr>
          <w:rFonts w:ascii="Times New Roman" w:hAnsi="Times New Roman" w:cs="Times New Roman"/>
          <w:sz w:val="28"/>
          <w:szCs w:val="28"/>
        </w:rPr>
        <w:lastRenderedPageBreak/>
        <w:t xml:space="preserve">Another critical aspect of data cleaning is the </w:t>
      </w:r>
      <w:r w:rsidRPr="002F0D8C">
        <w:rPr>
          <w:rFonts w:ascii="Times New Roman" w:hAnsi="Times New Roman" w:cs="Times New Roman"/>
          <w:b/>
          <w:bCs/>
          <w:sz w:val="28"/>
          <w:szCs w:val="28"/>
        </w:rPr>
        <w:t>handling of inconsistent data formats and units</w:t>
      </w:r>
      <w:r w:rsidRPr="002F0D8C">
        <w:rPr>
          <w:rFonts w:ascii="Times New Roman" w:hAnsi="Times New Roman" w:cs="Times New Roman"/>
          <w:sz w:val="28"/>
          <w:szCs w:val="28"/>
        </w:rPr>
        <w:t>. In medical datasets, numerical attributes such as blood pressure, cholesterol levels, and heart rate may be recorded using different units or scales. For example, blood pressure may be recorded in mmHg, while cholesterol levels may be expressed in mg/dL or mmol/L. Standardizing these units is essential to maintain consistency across the dataset. Similarly, categorical variables such as gender or chest pain type may be represented using different coding schemes, which must be unified into a consistent format.</w:t>
      </w:r>
    </w:p>
    <w:p w14:paraId="618848A5" w14:textId="77777777" w:rsidR="002F0D8C" w:rsidRPr="002F0D8C" w:rsidRDefault="002F0D8C" w:rsidP="002F0D8C">
      <w:pPr>
        <w:jc w:val="both"/>
        <w:rPr>
          <w:rFonts w:ascii="Times New Roman" w:hAnsi="Times New Roman" w:cs="Times New Roman"/>
          <w:sz w:val="28"/>
          <w:szCs w:val="28"/>
        </w:rPr>
      </w:pPr>
      <w:r w:rsidRPr="002F0D8C">
        <w:rPr>
          <w:rFonts w:ascii="Times New Roman" w:hAnsi="Times New Roman" w:cs="Times New Roman"/>
          <w:sz w:val="28"/>
          <w:szCs w:val="28"/>
        </w:rPr>
        <w:t xml:space="preserve">The presence of </w:t>
      </w:r>
      <w:r w:rsidRPr="002F0D8C">
        <w:rPr>
          <w:rFonts w:ascii="Times New Roman" w:hAnsi="Times New Roman" w:cs="Times New Roman"/>
          <w:b/>
          <w:bCs/>
          <w:sz w:val="28"/>
          <w:szCs w:val="28"/>
        </w:rPr>
        <w:t>outliers and noisy data</w:t>
      </w:r>
      <w:r w:rsidRPr="002F0D8C">
        <w:rPr>
          <w:rFonts w:ascii="Times New Roman" w:hAnsi="Times New Roman" w:cs="Times New Roman"/>
          <w:sz w:val="28"/>
          <w:szCs w:val="28"/>
        </w:rPr>
        <w:t xml:space="preserve"> is another significant challenge in data cleaning. Outliers are data points that deviate significantly from </w:t>
      </w:r>
      <w:proofErr w:type="gramStart"/>
      <w:r w:rsidRPr="002F0D8C">
        <w:rPr>
          <w:rFonts w:ascii="Times New Roman" w:hAnsi="Times New Roman" w:cs="Times New Roman"/>
          <w:sz w:val="28"/>
          <w:szCs w:val="28"/>
        </w:rPr>
        <w:t>the majority of</w:t>
      </w:r>
      <w:proofErr w:type="gramEnd"/>
      <w:r w:rsidRPr="002F0D8C">
        <w:rPr>
          <w:rFonts w:ascii="Times New Roman" w:hAnsi="Times New Roman" w:cs="Times New Roman"/>
          <w:sz w:val="28"/>
          <w:szCs w:val="28"/>
        </w:rPr>
        <w:t xml:space="preserve"> observations and may arise due to measurement errors, data entry mistakes, or rare medical conditions. While some outliers may represent genuine cases, others can distort statistical analysis and negatively impact model performance. Techniques such as statistical thresholding, interquartile range (IQR) analysis, and visualization methods are used to detect outliers. Depending on the context, these outliers may be corrected, transformed, or removed to ensure data reliability.</w:t>
      </w:r>
    </w:p>
    <w:p w14:paraId="4457D2AC" w14:textId="77777777" w:rsidR="002F0D8C" w:rsidRPr="002F0D8C" w:rsidRDefault="002F0D8C" w:rsidP="002F0D8C">
      <w:pPr>
        <w:jc w:val="both"/>
        <w:rPr>
          <w:rFonts w:ascii="Times New Roman" w:hAnsi="Times New Roman" w:cs="Times New Roman"/>
          <w:sz w:val="28"/>
          <w:szCs w:val="28"/>
        </w:rPr>
      </w:pPr>
      <w:r w:rsidRPr="002F0D8C">
        <w:rPr>
          <w:rFonts w:ascii="Times New Roman" w:hAnsi="Times New Roman" w:cs="Times New Roman"/>
          <w:sz w:val="28"/>
          <w:szCs w:val="28"/>
        </w:rPr>
        <w:t xml:space="preserve">Data cleaning also involves addressing </w:t>
      </w:r>
      <w:r w:rsidRPr="002F0D8C">
        <w:rPr>
          <w:rFonts w:ascii="Times New Roman" w:hAnsi="Times New Roman" w:cs="Times New Roman"/>
          <w:b/>
          <w:bCs/>
          <w:sz w:val="28"/>
          <w:szCs w:val="28"/>
        </w:rPr>
        <w:t>incomplete and missing values</w:t>
      </w:r>
      <w:r w:rsidRPr="002F0D8C">
        <w:rPr>
          <w:rFonts w:ascii="Times New Roman" w:hAnsi="Times New Roman" w:cs="Times New Roman"/>
          <w:sz w:val="28"/>
          <w:szCs w:val="28"/>
        </w:rPr>
        <w:t>, which are common in medical datasets. Missing data can occur due to various reasons, such as incomplete patient records, equipment failure, or data collection errors. If not handled properly, missing values can lead to biased models and inaccurate predictions. The cleaning process includes identifying missing values and determining appropriate strategies for handling them. These strategies may involve removing records with excessive missing data or imputing missing values using statistical techniques. The choice of method depends on the nature and extent of missing data, as well as its potential impact on model performance.</w:t>
      </w:r>
    </w:p>
    <w:p w14:paraId="7839E1DA" w14:textId="77777777" w:rsidR="002F0D8C" w:rsidRPr="002F0D8C" w:rsidRDefault="002F0D8C" w:rsidP="002F0D8C">
      <w:pPr>
        <w:jc w:val="both"/>
        <w:rPr>
          <w:rFonts w:ascii="Times New Roman" w:hAnsi="Times New Roman" w:cs="Times New Roman"/>
          <w:sz w:val="28"/>
          <w:szCs w:val="28"/>
        </w:rPr>
      </w:pPr>
      <w:r w:rsidRPr="002F0D8C">
        <w:rPr>
          <w:rFonts w:ascii="Times New Roman" w:hAnsi="Times New Roman" w:cs="Times New Roman"/>
          <w:sz w:val="28"/>
          <w:szCs w:val="28"/>
        </w:rPr>
        <w:t xml:space="preserve">Another important step in data cleaning is the </w:t>
      </w:r>
      <w:r w:rsidRPr="002F0D8C">
        <w:rPr>
          <w:rFonts w:ascii="Times New Roman" w:hAnsi="Times New Roman" w:cs="Times New Roman"/>
          <w:b/>
          <w:bCs/>
          <w:sz w:val="28"/>
          <w:szCs w:val="28"/>
        </w:rPr>
        <w:t>correction of erroneous and invalid data entries</w:t>
      </w:r>
      <w:r w:rsidRPr="002F0D8C">
        <w:rPr>
          <w:rFonts w:ascii="Times New Roman" w:hAnsi="Times New Roman" w:cs="Times New Roman"/>
          <w:sz w:val="28"/>
          <w:szCs w:val="28"/>
        </w:rPr>
        <w:t>. Errors may occur due to manual data entry mistakes, such as incorrect numerical values or typographical errors. For instance, an unrealistic value for heart rate or cholesterol level may indicate a data entry error. These anomalies must be detected and corrected using validation rules and domain knowledge. Ensuring that all data points fall within plausible ranges is essential for maintaining dataset accuracy.</w:t>
      </w:r>
    </w:p>
    <w:p w14:paraId="5F9A7270" w14:textId="77777777" w:rsidR="002F0D8C" w:rsidRPr="002F0D8C" w:rsidRDefault="002F0D8C" w:rsidP="002F0D8C">
      <w:pPr>
        <w:jc w:val="both"/>
        <w:rPr>
          <w:rFonts w:ascii="Times New Roman" w:hAnsi="Times New Roman" w:cs="Times New Roman"/>
          <w:sz w:val="28"/>
          <w:szCs w:val="28"/>
        </w:rPr>
      </w:pPr>
      <w:r w:rsidRPr="002F0D8C">
        <w:rPr>
          <w:rFonts w:ascii="Times New Roman" w:hAnsi="Times New Roman" w:cs="Times New Roman"/>
          <w:sz w:val="28"/>
          <w:szCs w:val="28"/>
        </w:rPr>
        <w:t xml:space="preserve">The process also includes </w:t>
      </w:r>
      <w:r w:rsidRPr="002F0D8C">
        <w:rPr>
          <w:rFonts w:ascii="Times New Roman" w:hAnsi="Times New Roman" w:cs="Times New Roman"/>
          <w:b/>
          <w:bCs/>
          <w:sz w:val="28"/>
          <w:szCs w:val="28"/>
        </w:rPr>
        <w:t>standardization of categorical variables</w:t>
      </w:r>
      <w:r w:rsidRPr="002F0D8C">
        <w:rPr>
          <w:rFonts w:ascii="Times New Roman" w:hAnsi="Times New Roman" w:cs="Times New Roman"/>
          <w:sz w:val="28"/>
          <w:szCs w:val="28"/>
        </w:rPr>
        <w:t xml:space="preserve">. In many datasets, categorical attributes may be represented in multiple ways. For example, the gender attribute may be recorded as “Male,” “M,” or “1,” while “Female” may be represented as “F” or “0.” Such inconsistencies must be resolved by mapping all variations to a standardized format. This ensures that machine </w:t>
      </w:r>
      <w:r w:rsidRPr="002F0D8C">
        <w:rPr>
          <w:rFonts w:ascii="Times New Roman" w:hAnsi="Times New Roman" w:cs="Times New Roman"/>
          <w:sz w:val="28"/>
          <w:szCs w:val="28"/>
        </w:rPr>
        <w:lastRenderedPageBreak/>
        <w:t>learning algorithms can correctly interpret categorical data and avoid misclassification.</w:t>
      </w:r>
    </w:p>
    <w:p w14:paraId="43251179" w14:textId="77777777" w:rsidR="002F0D8C" w:rsidRPr="002F0D8C" w:rsidRDefault="002F0D8C" w:rsidP="002F0D8C">
      <w:pPr>
        <w:jc w:val="both"/>
        <w:rPr>
          <w:rFonts w:ascii="Times New Roman" w:hAnsi="Times New Roman" w:cs="Times New Roman"/>
          <w:sz w:val="28"/>
          <w:szCs w:val="28"/>
        </w:rPr>
      </w:pPr>
      <w:r w:rsidRPr="002F0D8C">
        <w:rPr>
          <w:rFonts w:ascii="Times New Roman" w:hAnsi="Times New Roman" w:cs="Times New Roman"/>
          <w:sz w:val="28"/>
          <w:szCs w:val="28"/>
        </w:rPr>
        <w:t xml:space="preserve">Data cleaning further involves </w:t>
      </w:r>
      <w:r w:rsidRPr="002F0D8C">
        <w:rPr>
          <w:rFonts w:ascii="Times New Roman" w:hAnsi="Times New Roman" w:cs="Times New Roman"/>
          <w:b/>
          <w:bCs/>
          <w:sz w:val="28"/>
          <w:szCs w:val="28"/>
        </w:rPr>
        <w:t>removal of irrelevant or redundant features</w:t>
      </w:r>
      <w:r w:rsidRPr="002F0D8C">
        <w:rPr>
          <w:rFonts w:ascii="Times New Roman" w:hAnsi="Times New Roman" w:cs="Times New Roman"/>
          <w:sz w:val="28"/>
          <w:szCs w:val="28"/>
        </w:rPr>
        <w:t xml:space="preserve"> that do not contribute to the prediction task. Redundant features may include duplicate columns or variables that provide no meaningful information. Including such features can increase computational complexity and reduce model efficiency. Feature selection techniques are often applied during the cleaning stage to retain only the most relevant attributes, thereby improving model performance.</w:t>
      </w:r>
    </w:p>
    <w:p w14:paraId="001C202F" w14:textId="77777777" w:rsidR="002F0D8C" w:rsidRPr="002F0D8C" w:rsidRDefault="002F0D8C" w:rsidP="002F0D8C">
      <w:pPr>
        <w:jc w:val="both"/>
        <w:rPr>
          <w:rFonts w:ascii="Times New Roman" w:hAnsi="Times New Roman" w:cs="Times New Roman"/>
          <w:sz w:val="28"/>
          <w:szCs w:val="28"/>
        </w:rPr>
      </w:pPr>
      <w:r w:rsidRPr="002F0D8C">
        <w:rPr>
          <w:rFonts w:ascii="Times New Roman" w:hAnsi="Times New Roman" w:cs="Times New Roman"/>
          <w:sz w:val="28"/>
          <w:szCs w:val="28"/>
        </w:rPr>
        <w:t xml:space="preserve">Another critical component of data cleaning is the </w:t>
      </w:r>
      <w:r w:rsidRPr="002F0D8C">
        <w:rPr>
          <w:rFonts w:ascii="Times New Roman" w:hAnsi="Times New Roman" w:cs="Times New Roman"/>
          <w:b/>
          <w:bCs/>
          <w:sz w:val="28"/>
          <w:szCs w:val="28"/>
        </w:rPr>
        <w:t>alignment of data types and structures</w:t>
      </w:r>
      <w:r w:rsidRPr="002F0D8C">
        <w:rPr>
          <w:rFonts w:ascii="Times New Roman" w:hAnsi="Times New Roman" w:cs="Times New Roman"/>
          <w:sz w:val="28"/>
          <w:szCs w:val="28"/>
        </w:rPr>
        <w:t xml:space="preserve">. Each feature in the dataset must be assigned an appropriate data type, such as integer, float, or categorical. Incorrect data types can lead to errors during analysis and </w:t>
      </w:r>
      <w:proofErr w:type="spellStart"/>
      <w:r w:rsidRPr="002F0D8C">
        <w:rPr>
          <w:rFonts w:ascii="Times New Roman" w:hAnsi="Times New Roman" w:cs="Times New Roman"/>
          <w:sz w:val="28"/>
          <w:szCs w:val="28"/>
        </w:rPr>
        <w:t>modeling</w:t>
      </w:r>
      <w:proofErr w:type="spellEnd"/>
      <w:r w:rsidRPr="002F0D8C">
        <w:rPr>
          <w:rFonts w:ascii="Times New Roman" w:hAnsi="Times New Roman" w:cs="Times New Roman"/>
          <w:sz w:val="28"/>
          <w:szCs w:val="28"/>
        </w:rPr>
        <w:t>. For example, a numerical feature stored as a string may prevent mathematical operations. Ensuring correct data types facilitates smooth data processing and improves computational efficiency.</w:t>
      </w:r>
    </w:p>
    <w:p w14:paraId="520B5AA7" w14:textId="77777777" w:rsidR="002F0D8C" w:rsidRPr="002F0D8C" w:rsidRDefault="002F0D8C" w:rsidP="002F0D8C">
      <w:pPr>
        <w:jc w:val="both"/>
        <w:rPr>
          <w:rFonts w:ascii="Times New Roman" w:hAnsi="Times New Roman" w:cs="Times New Roman"/>
          <w:sz w:val="28"/>
          <w:szCs w:val="28"/>
        </w:rPr>
      </w:pPr>
      <w:r w:rsidRPr="002F0D8C">
        <w:rPr>
          <w:rFonts w:ascii="Times New Roman" w:hAnsi="Times New Roman" w:cs="Times New Roman"/>
          <w:sz w:val="28"/>
          <w:szCs w:val="28"/>
        </w:rPr>
        <w:t xml:space="preserve">The cleaning process also addresses </w:t>
      </w:r>
      <w:r w:rsidRPr="002F0D8C">
        <w:rPr>
          <w:rFonts w:ascii="Times New Roman" w:hAnsi="Times New Roman" w:cs="Times New Roman"/>
          <w:b/>
          <w:bCs/>
          <w:sz w:val="28"/>
          <w:szCs w:val="28"/>
        </w:rPr>
        <w:t>data normalization and consistency across records</w:t>
      </w:r>
      <w:r w:rsidRPr="002F0D8C">
        <w:rPr>
          <w:rFonts w:ascii="Times New Roman" w:hAnsi="Times New Roman" w:cs="Times New Roman"/>
          <w:sz w:val="28"/>
          <w:szCs w:val="28"/>
        </w:rPr>
        <w:t>. In some cases, the same attribute may be recorded differently across different records. For example, missing values may be represented as “NA,” “null,” or empty strings. Standardizing these representations ensures uniformity and simplifies subsequent processing steps. Consistency checks are performed to verify that all records adhere to the same format and structure.</w:t>
      </w:r>
    </w:p>
    <w:p w14:paraId="18A19FA0" w14:textId="77777777" w:rsidR="002F0D8C" w:rsidRPr="002F0D8C" w:rsidRDefault="002F0D8C" w:rsidP="002F0D8C">
      <w:pPr>
        <w:jc w:val="both"/>
        <w:rPr>
          <w:rFonts w:ascii="Times New Roman" w:hAnsi="Times New Roman" w:cs="Times New Roman"/>
          <w:sz w:val="28"/>
          <w:szCs w:val="28"/>
        </w:rPr>
      </w:pPr>
      <w:r w:rsidRPr="002F0D8C">
        <w:rPr>
          <w:rFonts w:ascii="Times New Roman" w:hAnsi="Times New Roman" w:cs="Times New Roman"/>
          <w:sz w:val="28"/>
          <w:szCs w:val="28"/>
        </w:rPr>
        <w:t xml:space="preserve">In addition to technical cleaning steps, </w:t>
      </w:r>
      <w:r w:rsidRPr="002F0D8C">
        <w:rPr>
          <w:rFonts w:ascii="Times New Roman" w:hAnsi="Times New Roman" w:cs="Times New Roman"/>
          <w:b/>
          <w:bCs/>
          <w:sz w:val="28"/>
          <w:szCs w:val="28"/>
        </w:rPr>
        <w:t>domain knowledge plays a crucial role</w:t>
      </w:r>
      <w:r w:rsidRPr="002F0D8C">
        <w:rPr>
          <w:rFonts w:ascii="Times New Roman" w:hAnsi="Times New Roman" w:cs="Times New Roman"/>
          <w:sz w:val="28"/>
          <w:szCs w:val="28"/>
        </w:rPr>
        <w:t xml:space="preserve"> in ensuring data quality. Medical expertise is often required to interpret data correctly and identify anomalies that may not be evident through statistical analysis alone. For instance, certain combinations of features may be medically implausible, indicating potential data errors. Incorporating domain knowledge into the cleaning process enhances the reliability and validity of the dataset.</w:t>
      </w:r>
    </w:p>
    <w:p w14:paraId="0B756EA8" w14:textId="77777777" w:rsidR="002F0D8C" w:rsidRPr="002F0D8C" w:rsidRDefault="002F0D8C" w:rsidP="002F0D8C">
      <w:pPr>
        <w:jc w:val="both"/>
        <w:rPr>
          <w:rFonts w:ascii="Times New Roman" w:hAnsi="Times New Roman" w:cs="Times New Roman"/>
          <w:sz w:val="28"/>
          <w:szCs w:val="28"/>
        </w:rPr>
      </w:pPr>
      <w:r w:rsidRPr="002F0D8C">
        <w:rPr>
          <w:rFonts w:ascii="Times New Roman" w:hAnsi="Times New Roman" w:cs="Times New Roman"/>
          <w:sz w:val="28"/>
          <w:szCs w:val="28"/>
        </w:rPr>
        <w:t xml:space="preserve">Data cleaning also includes the </w:t>
      </w:r>
      <w:r w:rsidRPr="002F0D8C">
        <w:rPr>
          <w:rFonts w:ascii="Times New Roman" w:hAnsi="Times New Roman" w:cs="Times New Roman"/>
          <w:b/>
          <w:bCs/>
          <w:sz w:val="28"/>
          <w:szCs w:val="28"/>
        </w:rPr>
        <w:t>validation of data distributions and relationships</w:t>
      </w:r>
      <w:r w:rsidRPr="002F0D8C">
        <w:rPr>
          <w:rFonts w:ascii="Times New Roman" w:hAnsi="Times New Roman" w:cs="Times New Roman"/>
          <w:sz w:val="28"/>
          <w:szCs w:val="28"/>
        </w:rPr>
        <w:t>. Statistical analysis is used to verify that the cleaned data follows expected patterns and distributions. For example, age distribution, cholesterol levels, and blood pressure values should align with known medical trends. Any deviations from expected patterns may indicate underlying issues that require further investigation.</w:t>
      </w:r>
    </w:p>
    <w:p w14:paraId="3322D8FB" w14:textId="77777777" w:rsidR="002F0D8C" w:rsidRPr="002F0D8C" w:rsidRDefault="002F0D8C" w:rsidP="002F0D8C">
      <w:pPr>
        <w:jc w:val="both"/>
        <w:rPr>
          <w:rFonts w:ascii="Times New Roman" w:hAnsi="Times New Roman" w:cs="Times New Roman"/>
          <w:sz w:val="28"/>
          <w:szCs w:val="28"/>
        </w:rPr>
      </w:pPr>
      <w:r w:rsidRPr="002F0D8C">
        <w:rPr>
          <w:rFonts w:ascii="Times New Roman" w:hAnsi="Times New Roman" w:cs="Times New Roman"/>
          <w:sz w:val="28"/>
          <w:szCs w:val="28"/>
        </w:rPr>
        <w:t xml:space="preserve">The process is often iterative, requiring multiple rounds of refinement and validation. Initial cleaning steps may reveal additional issues that need to be addressed in subsequent iterations. This iterative approach ensures that the dataset is thoroughly cleaned and prepared for </w:t>
      </w:r>
      <w:proofErr w:type="spellStart"/>
      <w:r w:rsidRPr="002F0D8C">
        <w:rPr>
          <w:rFonts w:ascii="Times New Roman" w:hAnsi="Times New Roman" w:cs="Times New Roman"/>
          <w:sz w:val="28"/>
          <w:szCs w:val="28"/>
        </w:rPr>
        <w:t>modeling</w:t>
      </w:r>
      <w:proofErr w:type="spellEnd"/>
      <w:r w:rsidRPr="002F0D8C">
        <w:rPr>
          <w:rFonts w:ascii="Times New Roman" w:hAnsi="Times New Roman" w:cs="Times New Roman"/>
          <w:sz w:val="28"/>
          <w:szCs w:val="28"/>
        </w:rPr>
        <w:t>. Continuous validation at each stage helps in maintaining data quality and preventing the propagation of errors.</w:t>
      </w:r>
    </w:p>
    <w:p w14:paraId="5AEAE6A1" w14:textId="77777777" w:rsidR="002F0D8C" w:rsidRPr="002F0D8C" w:rsidRDefault="002F0D8C" w:rsidP="002F0D8C">
      <w:pPr>
        <w:jc w:val="both"/>
        <w:rPr>
          <w:rFonts w:ascii="Times New Roman" w:hAnsi="Times New Roman" w:cs="Times New Roman"/>
          <w:sz w:val="28"/>
          <w:szCs w:val="28"/>
        </w:rPr>
      </w:pPr>
      <w:r w:rsidRPr="002F0D8C">
        <w:rPr>
          <w:rFonts w:ascii="Times New Roman" w:hAnsi="Times New Roman" w:cs="Times New Roman"/>
          <w:sz w:val="28"/>
          <w:szCs w:val="28"/>
        </w:rPr>
        <w:lastRenderedPageBreak/>
        <w:t>Automation plays an important role in modern data cleaning processes. Automated scripts and pipelines can be used to perform repetitive cleaning tasks efficiently and consistently. This not only reduces manual effort but also minimizes the risk of human error. Automated workflows ensure that the same cleaning procedures are applied uniformly across the dataset, enhancing reproducibility.</w:t>
      </w:r>
    </w:p>
    <w:p w14:paraId="009E9957" w14:textId="77777777" w:rsidR="002F0D8C" w:rsidRPr="002F0D8C" w:rsidRDefault="002F0D8C" w:rsidP="002F0D8C">
      <w:pPr>
        <w:jc w:val="both"/>
        <w:rPr>
          <w:rFonts w:ascii="Times New Roman" w:hAnsi="Times New Roman" w:cs="Times New Roman"/>
          <w:sz w:val="28"/>
          <w:szCs w:val="28"/>
        </w:rPr>
      </w:pPr>
      <w:r w:rsidRPr="002F0D8C">
        <w:rPr>
          <w:rFonts w:ascii="Times New Roman" w:hAnsi="Times New Roman" w:cs="Times New Roman"/>
          <w:sz w:val="28"/>
          <w:szCs w:val="28"/>
        </w:rPr>
        <w:t xml:space="preserve">Another important consideration in data cleaning is </w:t>
      </w:r>
      <w:r w:rsidRPr="002F0D8C">
        <w:rPr>
          <w:rFonts w:ascii="Times New Roman" w:hAnsi="Times New Roman" w:cs="Times New Roman"/>
          <w:b/>
          <w:bCs/>
          <w:sz w:val="28"/>
          <w:szCs w:val="28"/>
        </w:rPr>
        <w:t>data privacy and security</w:t>
      </w:r>
      <w:r w:rsidRPr="002F0D8C">
        <w:rPr>
          <w:rFonts w:ascii="Times New Roman" w:hAnsi="Times New Roman" w:cs="Times New Roman"/>
          <w:sz w:val="28"/>
          <w:szCs w:val="28"/>
        </w:rPr>
        <w:t xml:space="preserve">. Medical data is highly sensitive, and appropriate measures must be taken to protect patient confidentiality </w:t>
      </w:r>
      <w:proofErr w:type="spellStart"/>
      <w:r w:rsidRPr="002F0D8C">
        <w:rPr>
          <w:rFonts w:ascii="Times New Roman" w:hAnsi="Times New Roman" w:cs="Times New Roman"/>
          <w:sz w:val="28"/>
          <w:szCs w:val="28"/>
        </w:rPr>
        <w:t>במהלך</w:t>
      </w:r>
      <w:proofErr w:type="spellEnd"/>
      <w:r w:rsidRPr="002F0D8C">
        <w:rPr>
          <w:rFonts w:ascii="Times New Roman" w:hAnsi="Times New Roman" w:cs="Times New Roman"/>
          <w:sz w:val="28"/>
          <w:szCs w:val="28"/>
        </w:rPr>
        <w:t xml:space="preserve"> the cleaning process. Anonymization and de-identification techniques are often applied to remove personally identifiable information. This ensures compliance with data protection regulations and ethical standards.</w:t>
      </w:r>
    </w:p>
    <w:p w14:paraId="5F6D52D4" w14:textId="77777777" w:rsidR="002F0D8C" w:rsidRPr="002F0D8C" w:rsidRDefault="002F0D8C" w:rsidP="002F0D8C">
      <w:pPr>
        <w:jc w:val="both"/>
        <w:rPr>
          <w:rFonts w:ascii="Times New Roman" w:hAnsi="Times New Roman" w:cs="Times New Roman"/>
          <w:sz w:val="28"/>
          <w:szCs w:val="28"/>
        </w:rPr>
      </w:pPr>
      <w:r w:rsidRPr="002F0D8C">
        <w:rPr>
          <w:rFonts w:ascii="Times New Roman" w:hAnsi="Times New Roman" w:cs="Times New Roman"/>
          <w:sz w:val="28"/>
          <w:szCs w:val="28"/>
        </w:rPr>
        <w:t>The impact of data cleaning on model performance cannot be overstated. Clean and well-structured data enables machine learning models to learn accurate patterns and make reliable predictions. Conversely, poor data quality can lead to misleading results, regardless of the sophistication of the model. Therefore, data cleaning is not merely a preliminary step but a critical component of the overall machine learning workflow.</w:t>
      </w:r>
    </w:p>
    <w:p w14:paraId="000F8003" w14:textId="77777777" w:rsidR="002F0D8C" w:rsidRPr="002F0D8C" w:rsidRDefault="002F0D8C" w:rsidP="002F0D8C">
      <w:pPr>
        <w:jc w:val="both"/>
        <w:rPr>
          <w:rFonts w:ascii="Times New Roman" w:hAnsi="Times New Roman" w:cs="Times New Roman"/>
          <w:sz w:val="28"/>
          <w:szCs w:val="28"/>
        </w:rPr>
      </w:pPr>
      <w:r w:rsidRPr="002F0D8C">
        <w:rPr>
          <w:rFonts w:ascii="Times New Roman" w:hAnsi="Times New Roman" w:cs="Times New Roman"/>
          <w:sz w:val="28"/>
          <w:szCs w:val="28"/>
        </w:rPr>
        <w:t>In the context of heart disease prediction, effective data cleaning contributes to improved diagnostic accuracy, reduced false predictions, and enhanced generalization. By addressing issues such as missing values, outliers, inconsistencies, and redundant features, the dataset becomes a reliable foundation for model development. This ultimately leads to more accurate and trustworthy predictions, supporting better healthcare outcomes.</w:t>
      </w:r>
    </w:p>
    <w:p w14:paraId="6DAEAEBB" w14:textId="77777777" w:rsidR="002F0D8C" w:rsidRPr="002F0D8C" w:rsidRDefault="002F0D8C" w:rsidP="002F0D8C">
      <w:pPr>
        <w:jc w:val="both"/>
        <w:rPr>
          <w:rFonts w:ascii="Times New Roman" w:hAnsi="Times New Roman" w:cs="Times New Roman"/>
          <w:sz w:val="28"/>
          <w:szCs w:val="28"/>
        </w:rPr>
      </w:pPr>
      <w:r w:rsidRPr="002F0D8C">
        <w:rPr>
          <w:rFonts w:ascii="Times New Roman" w:hAnsi="Times New Roman" w:cs="Times New Roman"/>
          <w:sz w:val="28"/>
          <w:szCs w:val="28"/>
        </w:rPr>
        <w:t>In conclusion, data cleaning is a comprehensive and essential process that ensures the quality and reliability of medical datasets. It involves a series of systematic steps aimed at eliminating errors, inconsistencies, and noise while preserving meaningful information. By implementing robust data cleaning techniques, the proposed system establishes a strong foundation for accurate and efficient heart disease prediction, highlighting the importance of data quality in machine learning applications.</w:t>
      </w:r>
    </w:p>
    <w:p w14:paraId="611BA249" w14:textId="77777777" w:rsidR="002F0D8C" w:rsidRPr="000348F3" w:rsidRDefault="002F0D8C" w:rsidP="000348F3">
      <w:pPr>
        <w:jc w:val="both"/>
        <w:rPr>
          <w:rFonts w:ascii="Times New Roman" w:hAnsi="Times New Roman" w:cs="Times New Roman"/>
          <w:sz w:val="28"/>
          <w:szCs w:val="28"/>
        </w:rPr>
      </w:pPr>
    </w:p>
    <w:p w14:paraId="33E56920" w14:textId="6A7984D0" w:rsidR="000348F3" w:rsidRPr="000348F3" w:rsidRDefault="000348F3" w:rsidP="000348F3">
      <w:pPr>
        <w:jc w:val="both"/>
        <w:rPr>
          <w:rFonts w:ascii="Times New Roman" w:hAnsi="Times New Roman" w:cs="Times New Roman"/>
          <w:sz w:val="28"/>
          <w:szCs w:val="28"/>
        </w:rPr>
      </w:pPr>
    </w:p>
    <w:p w14:paraId="02FEC200" w14:textId="77777777" w:rsidR="000348F3" w:rsidRPr="000348F3" w:rsidRDefault="000348F3" w:rsidP="000348F3">
      <w:pPr>
        <w:jc w:val="both"/>
        <w:rPr>
          <w:rFonts w:ascii="Times New Roman" w:hAnsi="Times New Roman" w:cs="Times New Roman"/>
          <w:b/>
          <w:bCs/>
          <w:sz w:val="28"/>
          <w:szCs w:val="28"/>
        </w:rPr>
      </w:pPr>
      <w:r w:rsidRPr="000348F3">
        <w:rPr>
          <w:rFonts w:ascii="Times New Roman" w:hAnsi="Times New Roman" w:cs="Times New Roman"/>
          <w:b/>
          <w:bCs/>
          <w:sz w:val="28"/>
          <w:szCs w:val="28"/>
        </w:rPr>
        <w:t>4.4 Handling Missing Values</w:t>
      </w:r>
    </w:p>
    <w:p w14:paraId="02653785" w14:textId="77777777" w:rsidR="000348F3" w:rsidRP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t xml:space="preserve">Missing values are a common issue in real-world datasets and can significantly impact model performance if not handled properly. Missing data may arise due </w:t>
      </w:r>
      <w:r w:rsidRPr="000348F3">
        <w:rPr>
          <w:rFonts w:ascii="Times New Roman" w:hAnsi="Times New Roman" w:cs="Times New Roman"/>
          <w:sz w:val="28"/>
          <w:szCs w:val="28"/>
        </w:rPr>
        <w:lastRenderedPageBreak/>
        <w:t>to various reasons, such as incomplete data collection, human error, or system failures.</w:t>
      </w:r>
    </w:p>
    <w:p w14:paraId="000FA1AB" w14:textId="77777777" w:rsidR="000348F3" w:rsidRP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t>The first step in handling missing values is identifying their presence in the dataset. This is done using functions that count the number of missing values in each column.</w:t>
      </w:r>
    </w:p>
    <w:p w14:paraId="72B9D802" w14:textId="77777777" w:rsidR="000348F3" w:rsidRP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t>Once identified, different strategies can be applied to handle missing values:</w:t>
      </w:r>
    </w:p>
    <w:p w14:paraId="5EA0B475" w14:textId="77777777" w:rsidR="000348F3" w:rsidRPr="000348F3" w:rsidRDefault="000348F3" w:rsidP="000348F3">
      <w:pPr>
        <w:numPr>
          <w:ilvl w:val="0"/>
          <w:numId w:val="4"/>
        </w:numPr>
        <w:jc w:val="both"/>
        <w:rPr>
          <w:rFonts w:ascii="Times New Roman" w:hAnsi="Times New Roman" w:cs="Times New Roman"/>
          <w:sz w:val="28"/>
          <w:szCs w:val="28"/>
        </w:rPr>
      </w:pPr>
      <w:r w:rsidRPr="000348F3">
        <w:rPr>
          <w:rFonts w:ascii="Times New Roman" w:hAnsi="Times New Roman" w:cs="Times New Roman"/>
          <w:b/>
          <w:bCs/>
          <w:sz w:val="28"/>
          <w:szCs w:val="28"/>
        </w:rPr>
        <w:t>Deletion</w:t>
      </w:r>
      <w:r w:rsidRPr="000348F3">
        <w:rPr>
          <w:rFonts w:ascii="Times New Roman" w:hAnsi="Times New Roman" w:cs="Times New Roman"/>
          <w:sz w:val="28"/>
          <w:szCs w:val="28"/>
        </w:rPr>
        <w:t>: Rows or columns with missing values can be removed. However, this approach is not suitable for small datasets, as it may lead to significant data loss.</w:t>
      </w:r>
    </w:p>
    <w:p w14:paraId="5637E450" w14:textId="77777777" w:rsidR="000348F3" w:rsidRPr="000348F3" w:rsidRDefault="000348F3" w:rsidP="000348F3">
      <w:pPr>
        <w:numPr>
          <w:ilvl w:val="0"/>
          <w:numId w:val="4"/>
        </w:numPr>
        <w:jc w:val="both"/>
        <w:rPr>
          <w:rFonts w:ascii="Times New Roman" w:hAnsi="Times New Roman" w:cs="Times New Roman"/>
          <w:sz w:val="28"/>
          <w:szCs w:val="28"/>
        </w:rPr>
      </w:pPr>
      <w:r w:rsidRPr="000348F3">
        <w:rPr>
          <w:rFonts w:ascii="Times New Roman" w:hAnsi="Times New Roman" w:cs="Times New Roman"/>
          <w:b/>
          <w:bCs/>
          <w:sz w:val="28"/>
          <w:szCs w:val="28"/>
        </w:rPr>
        <w:t>Imputation</w:t>
      </w:r>
      <w:r w:rsidRPr="000348F3">
        <w:rPr>
          <w:rFonts w:ascii="Times New Roman" w:hAnsi="Times New Roman" w:cs="Times New Roman"/>
          <w:sz w:val="28"/>
          <w:szCs w:val="28"/>
        </w:rPr>
        <w:t>: Missing values can be replaced with statistical measures such as mean, median, or mode. In this project, median imputation is used for numerical features, as it is robust to outliers.</w:t>
      </w:r>
    </w:p>
    <w:p w14:paraId="393EBBE9" w14:textId="77777777" w:rsidR="000348F3" w:rsidRPr="000348F3" w:rsidRDefault="000348F3" w:rsidP="000348F3">
      <w:pPr>
        <w:numPr>
          <w:ilvl w:val="0"/>
          <w:numId w:val="4"/>
        </w:numPr>
        <w:jc w:val="both"/>
        <w:rPr>
          <w:rFonts w:ascii="Times New Roman" w:hAnsi="Times New Roman" w:cs="Times New Roman"/>
          <w:sz w:val="28"/>
          <w:szCs w:val="28"/>
        </w:rPr>
      </w:pPr>
      <w:r w:rsidRPr="000348F3">
        <w:rPr>
          <w:rFonts w:ascii="Times New Roman" w:hAnsi="Times New Roman" w:cs="Times New Roman"/>
          <w:b/>
          <w:bCs/>
          <w:sz w:val="28"/>
          <w:szCs w:val="28"/>
        </w:rPr>
        <w:t>Advanced Techniques</w:t>
      </w:r>
      <w:r w:rsidRPr="000348F3">
        <w:rPr>
          <w:rFonts w:ascii="Times New Roman" w:hAnsi="Times New Roman" w:cs="Times New Roman"/>
          <w:sz w:val="28"/>
          <w:szCs w:val="28"/>
        </w:rPr>
        <w:t xml:space="preserve">: More sophisticated methods such as K-Nearest </w:t>
      </w:r>
      <w:proofErr w:type="spellStart"/>
      <w:r w:rsidRPr="000348F3">
        <w:rPr>
          <w:rFonts w:ascii="Times New Roman" w:hAnsi="Times New Roman" w:cs="Times New Roman"/>
          <w:sz w:val="28"/>
          <w:szCs w:val="28"/>
        </w:rPr>
        <w:t>Neighbors</w:t>
      </w:r>
      <w:proofErr w:type="spellEnd"/>
      <w:r w:rsidRPr="000348F3">
        <w:rPr>
          <w:rFonts w:ascii="Times New Roman" w:hAnsi="Times New Roman" w:cs="Times New Roman"/>
          <w:sz w:val="28"/>
          <w:szCs w:val="28"/>
        </w:rPr>
        <w:t xml:space="preserve"> (KNN) imputation or model-based imputation can also be </w:t>
      </w:r>
      <w:proofErr w:type="gramStart"/>
      <w:r w:rsidRPr="000348F3">
        <w:rPr>
          <w:rFonts w:ascii="Times New Roman" w:hAnsi="Times New Roman" w:cs="Times New Roman"/>
          <w:sz w:val="28"/>
          <w:szCs w:val="28"/>
        </w:rPr>
        <w:t>used, but</w:t>
      </w:r>
      <w:proofErr w:type="gramEnd"/>
      <w:r w:rsidRPr="000348F3">
        <w:rPr>
          <w:rFonts w:ascii="Times New Roman" w:hAnsi="Times New Roman" w:cs="Times New Roman"/>
          <w:sz w:val="28"/>
          <w:szCs w:val="28"/>
        </w:rPr>
        <w:t xml:space="preserve"> are not necessary for this dataset.</w:t>
      </w:r>
    </w:p>
    <w:p w14:paraId="36BBB43C" w14:textId="77777777" w:rsidR="000348F3" w:rsidRP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t>The choice of method depends on the nature of the data and the extent of missing values. In this project, median imputation is chosen due to its simplicity and effectiveness.</w:t>
      </w:r>
    </w:p>
    <w:p w14:paraId="59FE2C6D" w14:textId="77777777" w:rsidR="000348F3" w:rsidRP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t>Proper handling of missing values ensures that the dataset remains complete and does not introduce bias into the model.</w:t>
      </w:r>
    </w:p>
    <w:p w14:paraId="06FB2825" w14:textId="42225F28" w:rsidR="000348F3" w:rsidRPr="000348F3" w:rsidRDefault="000348F3" w:rsidP="000348F3">
      <w:pPr>
        <w:jc w:val="both"/>
        <w:rPr>
          <w:rFonts w:ascii="Times New Roman" w:hAnsi="Times New Roman" w:cs="Times New Roman"/>
          <w:sz w:val="28"/>
          <w:szCs w:val="28"/>
        </w:rPr>
      </w:pPr>
    </w:p>
    <w:p w14:paraId="6C3FBF0C" w14:textId="77777777" w:rsidR="000348F3" w:rsidRPr="000348F3" w:rsidRDefault="000348F3" w:rsidP="000348F3">
      <w:pPr>
        <w:jc w:val="both"/>
        <w:rPr>
          <w:rFonts w:ascii="Times New Roman" w:hAnsi="Times New Roman" w:cs="Times New Roman"/>
          <w:b/>
          <w:bCs/>
          <w:sz w:val="28"/>
          <w:szCs w:val="28"/>
        </w:rPr>
      </w:pPr>
      <w:r w:rsidRPr="000348F3">
        <w:rPr>
          <w:rFonts w:ascii="Times New Roman" w:hAnsi="Times New Roman" w:cs="Times New Roman"/>
          <w:b/>
          <w:bCs/>
          <w:sz w:val="28"/>
          <w:szCs w:val="28"/>
        </w:rPr>
        <w:t>4.5 Data Transformation</w:t>
      </w:r>
    </w:p>
    <w:p w14:paraId="6491249F" w14:textId="77777777" w:rsidR="000348F3" w:rsidRP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t>Data transformation involves converting data into a suitable format for machine learning algorithms. This step is essential for ensuring that the model can effectively learn from the data.</w:t>
      </w:r>
    </w:p>
    <w:p w14:paraId="2F36CBF1" w14:textId="77777777" w:rsidR="000348F3" w:rsidRP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t>One of the key aspects of data transformation is encoding categorical variables. Machine learning algorithms require numerical input, so categorical features must be converted into numerical representations. Techniques such as label encoding or one-hot encoding can be used.</w:t>
      </w:r>
    </w:p>
    <w:p w14:paraId="643AB0C5" w14:textId="77777777" w:rsidR="000348F3" w:rsidRP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t>Another important transformation is normalization or standardization of numerical features. This ensures that all features are on a similar scale, preventing features with larger values from dominating the model.</w:t>
      </w:r>
    </w:p>
    <w:p w14:paraId="3A9C55B3" w14:textId="77777777" w:rsidR="000348F3" w:rsidRP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lastRenderedPageBreak/>
        <w:t>In addition, feature engineering may be applied to create new features or modify existing ones to improve model performance. For example, combining related features or deriving new metrics can enhance predictive capability.</w:t>
      </w:r>
    </w:p>
    <w:p w14:paraId="1A908F98" w14:textId="77777777" w:rsidR="000348F3" w:rsidRP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t>Data transformation also includes ensuring that the dataset is properly structured, with features and target variables clearly defined.</w:t>
      </w:r>
    </w:p>
    <w:p w14:paraId="36E16C59" w14:textId="77777777" w:rsid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t>Overall, data transformation prepares the dataset for efficient and effective model training.</w:t>
      </w:r>
    </w:p>
    <w:p w14:paraId="4DB27960" w14:textId="77777777" w:rsidR="002F0D8C" w:rsidRPr="002F0D8C" w:rsidRDefault="002F0D8C" w:rsidP="002F0D8C">
      <w:pPr>
        <w:jc w:val="both"/>
        <w:rPr>
          <w:rFonts w:ascii="Times New Roman" w:hAnsi="Times New Roman" w:cs="Times New Roman"/>
          <w:sz w:val="28"/>
          <w:szCs w:val="28"/>
        </w:rPr>
      </w:pPr>
      <w:r w:rsidRPr="002F0D8C">
        <w:rPr>
          <w:rFonts w:ascii="Times New Roman" w:hAnsi="Times New Roman" w:cs="Times New Roman"/>
          <w:sz w:val="28"/>
          <w:szCs w:val="28"/>
        </w:rPr>
        <w:t>Data transformation is a critical phase in the machine learning pipeline that focuses on converting cleaned data into a structured, consistent, and model-ready format. In healthcare applications such as heart disease prediction, transformation is not merely a technical requirement but a strategic process that enhances the ability of machine learning algorithms to extract meaningful patterns from data. After cleaning the dataset, transformation ensures that all variables are represented in a form that aligns with the mathematical and statistical assumptions of learning algorithms.</w:t>
      </w:r>
    </w:p>
    <w:p w14:paraId="52E729D9" w14:textId="77777777" w:rsidR="002F0D8C" w:rsidRPr="002F0D8C" w:rsidRDefault="002F0D8C" w:rsidP="002F0D8C">
      <w:pPr>
        <w:jc w:val="both"/>
        <w:rPr>
          <w:rFonts w:ascii="Times New Roman" w:hAnsi="Times New Roman" w:cs="Times New Roman"/>
          <w:sz w:val="28"/>
          <w:szCs w:val="28"/>
        </w:rPr>
      </w:pPr>
      <w:r w:rsidRPr="002F0D8C">
        <w:rPr>
          <w:rFonts w:ascii="Times New Roman" w:hAnsi="Times New Roman" w:cs="Times New Roman"/>
          <w:sz w:val="28"/>
          <w:szCs w:val="28"/>
        </w:rPr>
        <w:t xml:space="preserve">The primary objective of data transformation is to </w:t>
      </w:r>
      <w:r w:rsidRPr="002F0D8C">
        <w:rPr>
          <w:rFonts w:ascii="Times New Roman" w:hAnsi="Times New Roman" w:cs="Times New Roman"/>
          <w:b/>
          <w:bCs/>
          <w:sz w:val="28"/>
          <w:szCs w:val="28"/>
        </w:rPr>
        <w:t>standardize, encode, and optimize data representations</w:t>
      </w:r>
      <w:r w:rsidRPr="002F0D8C">
        <w:rPr>
          <w:rFonts w:ascii="Times New Roman" w:hAnsi="Times New Roman" w:cs="Times New Roman"/>
          <w:sz w:val="28"/>
          <w:szCs w:val="28"/>
        </w:rPr>
        <w:t xml:space="preserve"> so that machine learning models can process them efficiently. Raw and even cleaned data may still contain inconsistencies in scale, format, and structure. Without proper transformation, models may produce biased or inaccurate predictions due to disproportionate feature influence or misinterpretation of categorical variables.</w:t>
      </w:r>
    </w:p>
    <w:p w14:paraId="093D38BC" w14:textId="77777777" w:rsidR="002F0D8C" w:rsidRPr="002F0D8C" w:rsidRDefault="002F0D8C" w:rsidP="002F0D8C">
      <w:pPr>
        <w:jc w:val="both"/>
        <w:rPr>
          <w:rFonts w:ascii="Times New Roman" w:hAnsi="Times New Roman" w:cs="Times New Roman"/>
          <w:sz w:val="28"/>
          <w:szCs w:val="28"/>
        </w:rPr>
      </w:pPr>
      <w:r w:rsidRPr="002F0D8C">
        <w:rPr>
          <w:rFonts w:ascii="Times New Roman" w:hAnsi="Times New Roman" w:cs="Times New Roman"/>
          <w:sz w:val="28"/>
          <w:szCs w:val="28"/>
        </w:rPr>
        <w:t xml:space="preserve">One of the most fundamental aspects of data transformation is the </w:t>
      </w:r>
      <w:r w:rsidRPr="002F0D8C">
        <w:rPr>
          <w:rFonts w:ascii="Times New Roman" w:hAnsi="Times New Roman" w:cs="Times New Roman"/>
          <w:b/>
          <w:bCs/>
          <w:sz w:val="28"/>
          <w:szCs w:val="28"/>
        </w:rPr>
        <w:t>conversion of categorical variables into numerical representations</w:t>
      </w:r>
      <w:r w:rsidRPr="002F0D8C">
        <w:rPr>
          <w:rFonts w:ascii="Times New Roman" w:hAnsi="Times New Roman" w:cs="Times New Roman"/>
          <w:sz w:val="28"/>
          <w:szCs w:val="28"/>
        </w:rPr>
        <w:t>. Machine learning algorithms operate on numerical data, and therefore categorical attributes such as gender, chest pain type, or thalassemia must be encoded. Common encoding techniques include label encoding and one-hot encoding. Label encoding assigns a unique integer to each category, while one-hot encoding creates binary columns for each category. The choice of encoding method depends on the nature of the variable and its relationship with the target outcome. Proper encoding ensures that categorical data is interpreted correctly without introducing unintended ordinal relationships.</w:t>
      </w:r>
    </w:p>
    <w:p w14:paraId="0CB6420B" w14:textId="77777777" w:rsidR="002F0D8C" w:rsidRPr="002F0D8C" w:rsidRDefault="002F0D8C" w:rsidP="002F0D8C">
      <w:pPr>
        <w:jc w:val="both"/>
        <w:rPr>
          <w:rFonts w:ascii="Times New Roman" w:hAnsi="Times New Roman" w:cs="Times New Roman"/>
          <w:sz w:val="28"/>
          <w:szCs w:val="28"/>
        </w:rPr>
      </w:pPr>
      <w:r w:rsidRPr="002F0D8C">
        <w:rPr>
          <w:rFonts w:ascii="Times New Roman" w:hAnsi="Times New Roman" w:cs="Times New Roman"/>
          <w:sz w:val="28"/>
          <w:szCs w:val="28"/>
        </w:rPr>
        <w:t xml:space="preserve">Another important component of data transformation is </w:t>
      </w:r>
      <w:proofErr w:type="gramStart"/>
      <w:r w:rsidRPr="002F0D8C">
        <w:rPr>
          <w:rFonts w:ascii="Times New Roman" w:hAnsi="Times New Roman" w:cs="Times New Roman"/>
          <w:b/>
          <w:bCs/>
          <w:sz w:val="28"/>
          <w:szCs w:val="28"/>
        </w:rPr>
        <w:t>feature</w:t>
      </w:r>
      <w:proofErr w:type="gramEnd"/>
      <w:r w:rsidRPr="002F0D8C">
        <w:rPr>
          <w:rFonts w:ascii="Times New Roman" w:hAnsi="Times New Roman" w:cs="Times New Roman"/>
          <w:b/>
          <w:bCs/>
          <w:sz w:val="28"/>
          <w:szCs w:val="28"/>
        </w:rPr>
        <w:t xml:space="preserve"> scaling</w:t>
      </w:r>
      <w:r w:rsidRPr="002F0D8C">
        <w:rPr>
          <w:rFonts w:ascii="Times New Roman" w:hAnsi="Times New Roman" w:cs="Times New Roman"/>
          <w:sz w:val="28"/>
          <w:szCs w:val="28"/>
        </w:rPr>
        <w:t xml:space="preserve">, which ensures that numerical features are brought to a common scale. In medical datasets, attributes such as age, cholesterol levels, and blood pressure may have vastly different ranges. Without scaling, features with larger magnitudes may dominate the learning process, leading to biased model </w:t>
      </w:r>
      <w:proofErr w:type="spellStart"/>
      <w:r w:rsidRPr="002F0D8C">
        <w:rPr>
          <w:rFonts w:ascii="Times New Roman" w:hAnsi="Times New Roman" w:cs="Times New Roman"/>
          <w:sz w:val="28"/>
          <w:szCs w:val="28"/>
        </w:rPr>
        <w:t>behavior</w:t>
      </w:r>
      <w:proofErr w:type="spellEnd"/>
      <w:r w:rsidRPr="002F0D8C">
        <w:rPr>
          <w:rFonts w:ascii="Times New Roman" w:hAnsi="Times New Roman" w:cs="Times New Roman"/>
          <w:sz w:val="28"/>
          <w:szCs w:val="28"/>
        </w:rPr>
        <w:t xml:space="preserve">. Techniques such as normalization and standardization are widely used to address this issue. </w:t>
      </w:r>
      <w:r w:rsidRPr="002F0D8C">
        <w:rPr>
          <w:rFonts w:ascii="Times New Roman" w:hAnsi="Times New Roman" w:cs="Times New Roman"/>
          <w:sz w:val="28"/>
          <w:szCs w:val="28"/>
        </w:rPr>
        <w:lastRenderedPageBreak/>
        <w:t>Normalization scales data to a fixed range, typically between 0 and 1, while standardization transforms data to have a mean of zero and a standard deviation of one. These transformations improve model convergence and enhance performance, particularly for algorithms sensitive to feature magnitude.</w:t>
      </w:r>
    </w:p>
    <w:p w14:paraId="471046E2" w14:textId="77777777" w:rsidR="002F0D8C" w:rsidRPr="002F0D8C" w:rsidRDefault="002F0D8C" w:rsidP="002F0D8C">
      <w:pPr>
        <w:jc w:val="both"/>
        <w:rPr>
          <w:rFonts w:ascii="Times New Roman" w:hAnsi="Times New Roman" w:cs="Times New Roman"/>
          <w:sz w:val="28"/>
          <w:szCs w:val="28"/>
        </w:rPr>
      </w:pPr>
      <w:r w:rsidRPr="002F0D8C">
        <w:rPr>
          <w:rFonts w:ascii="Times New Roman" w:hAnsi="Times New Roman" w:cs="Times New Roman"/>
          <w:sz w:val="28"/>
          <w:szCs w:val="28"/>
        </w:rPr>
        <w:t xml:space="preserve">Data transformation also involves the </w:t>
      </w:r>
      <w:r w:rsidRPr="002F0D8C">
        <w:rPr>
          <w:rFonts w:ascii="Times New Roman" w:hAnsi="Times New Roman" w:cs="Times New Roman"/>
          <w:b/>
          <w:bCs/>
          <w:sz w:val="28"/>
          <w:szCs w:val="28"/>
        </w:rPr>
        <w:t>handling of skewed distributions</w:t>
      </w:r>
      <w:r w:rsidRPr="002F0D8C">
        <w:rPr>
          <w:rFonts w:ascii="Times New Roman" w:hAnsi="Times New Roman" w:cs="Times New Roman"/>
          <w:sz w:val="28"/>
          <w:szCs w:val="28"/>
        </w:rPr>
        <w:t>. In many medical datasets, certain features may exhibit skewness, where values are not symmetrically distributed. Skewed data can affect the performance of machine learning models, especially those that assume normality. To address this, transformation techniques such as logarithmic transformation, square root transformation, or Box-Cox transformation are applied. These methods help in stabilizing variance and making the data distribution more symmetrical, thereby improving model accuracy.</w:t>
      </w:r>
    </w:p>
    <w:p w14:paraId="567C305B" w14:textId="77777777" w:rsidR="002F0D8C" w:rsidRPr="002F0D8C" w:rsidRDefault="002F0D8C" w:rsidP="002F0D8C">
      <w:pPr>
        <w:jc w:val="both"/>
        <w:rPr>
          <w:rFonts w:ascii="Times New Roman" w:hAnsi="Times New Roman" w:cs="Times New Roman"/>
          <w:sz w:val="28"/>
          <w:szCs w:val="28"/>
        </w:rPr>
      </w:pPr>
      <w:r w:rsidRPr="002F0D8C">
        <w:rPr>
          <w:rFonts w:ascii="Times New Roman" w:hAnsi="Times New Roman" w:cs="Times New Roman"/>
          <w:sz w:val="28"/>
          <w:szCs w:val="28"/>
        </w:rPr>
        <w:t xml:space="preserve">Another critical aspect is the </w:t>
      </w:r>
      <w:r w:rsidRPr="002F0D8C">
        <w:rPr>
          <w:rFonts w:ascii="Times New Roman" w:hAnsi="Times New Roman" w:cs="Times New Roman"/>
          <w:b/>
          <w:bCs/>
          <w:sz w:val="28"/>
          <w:szCs w:val="28"/>
        </w:rPr>
        <w:t>creation of derived or engineered features</w:t>
      </w:r>
      <w:r w:rsidRPr="002F0D8C">
        <w:rPr>
          <w:rFonts w:ascii="Times New Roman" w:hAnsi="Times New Roman" w:cs="Times New Roman"/>
          <w:sz w:val="28"/>
          <w:szCs w:val="28"/>
        </w:rPr>
        <w:t>. Feature engineering involves generating new variables from existing data to capture more meaningful relationships. For example, combining multiple clinical indicators into a single composite feature may provide better predictive power than individual variables. In heart disease prediction, ratios such as cholesterol-to-age or interactions between blood pressure and heart rate can reveal deeper insights. These derived features enhance the model’s ability to capture complex patterns that may not be evident from raw data alone.</w:t>
      </w:r>
    </w:p>
    <w:p w14:paraId="7557EE3E" w14:textId="77777777" w:rsidR="002F0D8C" w:rsidRPr="002F0D8C" w:rsidRDefault="002F0D8C" w:rsidP="002F0D8C">
      <w:pPr>
        <w:jc w:val="both"/>
        <w:rPr>
          <w:rFonts w:ascii="Times New Roman" w:hAnsi="Times New Roman" w:cs="Times New Roman"/>
          <w:sz w:val="28"/>
          <w:szCs w:val="28"/>
        </w:rPr>
      </w:pPr>
      <w:r w:rsidRPr="002F0D8C">
        <w:rPr>
          <w:rFonts w:ascii="Times New Roman" w:hAnsi="Times New Roman" w:cs="Times New Roman"/>
          <w:sz w:val="28"/>
          <w:szCs w:val="28"/>
        </w:rPr>
        <w:t xml:space="preserve">The transformation process also includes </w:t>
      </w:r>
      <w:r w:rsidRPr="002F0D8C">
        <w:rPr>
          <w:rFonts w:ascii="Times New Roman" w:hAnsi="Times New Roman" w:cs="Times New Roman"/>
          <w:b/>
          <w:bCs/>
          <w:sz w:val="28"/>
          <w:szCs w:val="28"/>
        </w:rPr>
        <w:t>binning or discretization of continuous variables</w:t>
      </w:r>
      <w:r w:rsidRPr="002F0D8C">
        <w:rPr>
          <w:rFonts w:ascii="Times New Roman" w:hAnsi="Times New Roman" w:cs="Times New Roman"/>
          <w:sz w:val="28"/>
          <w:szCs w:val="28"/>
        </w:rPr>
        <w:t>. This involves converting numerical features into categorical bins based on predefined ranges. For instance, age can be categorized into groups such as young, middle-aged, and elderly. Binning can simplify model interpretation and reduce the impact of noise in continuous variables. However, it must be applied carefully to avoid loss of important information.</w:t>
      </w:r>
    </w:p>
    <w:p w14:paraId="495BC2E6" w14:textId="77777777" w:rsidR="002F0D8C" w:rsidRPr="002F0D8C" w:rsidRDefault="002F0D8C" w:rsidP="002F0D8C">
      <w:pPr>
        <w:jc w:val="both"/>
        <w:rPr>
          <w:rFonts w:ascii="Times New Roman" w:hAnsi="Times New Roman" w:cs="Times New Roman"/>
          <w:sz w:val="28"/>
          <w:szCs w:val="28"/>
        </w:rPr>
      </w:pPr>
      <w:r w:rsidRPr="002F0D8C">
        <w:rPr>
          <w:rFonts w:ascii="Times New Roman" w:hAnsi="Times New Roman" w:cs="Times New Roman"/>
          <w:sz w:val="28"/>
          <w:szCs w:val="28"/>
        </w:rPr>
        <w:t xml:space="preserve">Handling </w:t>
      </w:r>
      <w:r w:rsidRPr="002F0D8C">
        <w:rPr>
          <w:rFonts w:ascii="Times New Roman" w:hAnsi="Times New Roman" w:cs="Times New Roman"/>
          <w:b/>
          <w:bCs/>
          <w:sz w:val="28"/>
          <w:szCs w:val="28"/>
        </w:rPr>
        <w:t>temporal and sequential data</w:t>
      </w:r>
      <w:r w:rsidRPr="002F0D8C">
        <w:rPr>
          <w:rFonts w:ascii="Times New Roman" w:hAnsi="Times New Roman" w:cs="Times New Roman"/>
          <w:sz w:val="28"/>
          <w:szCs w:val="28"/>
        </w:rPr>
        <w:t xml:space="preserve"> is another important consideration in data transformation. Although many heart disease datasets are static, some may include time-based features such as monitoring data from wearable devices. Transforming such data into meaningful representations, such as averages, trends, or time windows, allows models to capture temporal patterns. This is particularly useful in predictive healthcare, where changes over time can indicate emerging health risks.</w:t>
      </w:r>
    </w:p>
    <w:p w14:paraId="6050CD7D" w14:textId="77777777" w:rsidR="002F0D8C" w:rsidRPr="002F0D8C" w:rsidRDefault="002F0D8C" w:rsidP="002F0D8C">
      <w:pPr>
        <w:jc w:val="both"/>
        <w:rPr>
          <w:rFonts w:ascii="Times New Roman" w:hAnsi="Times New Roman" w:cs="Times New Roman"/>
          <w:sz w:val="28"/>
          <w:szCs w:val="28"/>
        </w:rPr>
      </w:pPr>
      <w:r w:rsidRPr="002F0D8C">
        <w:rPr>
          <w:rFonts w:ascii="Times New Roman" w:hAnsi="Times New Roman" w:cs="Times New Roman"/>
          <w:sz w:val="28"/>
          <w:szCs w:val="28"/>
        </w:rPr>
        <w:t xml:space="preserve">Data transformation also ensures </w:t>
      </w:r>
      <w:r w:rsidRPr="002F0D8C">
        <w:rPr>
          <w:rFonts w:ascii="Times New Roman" w:hAnsi="Times New Roman" w:cs="Times New Roman"/>
          <w:b/>
          <w:bCs/>
          <w:sz w:val="28"/>
          <w:szCs w:val="28"/>
        </w:rPr>
        <w:t>consistency between training and prediction phases</w:t>
      </w:r>
      <w:r w:rsidRPr="002F0D8C">
        <w:rPr>
          <w:rFonts w:ascii="Times New Roman" w:hAnsi="Times New Roman" w:cs="Times New Roman"/>
          <w:sz w:val="28"/>
          <w:szCs w:val="28"/>
        </w:rPr>
        <w:t xml:space="preserve">. The same transformation steps applied during model training must be consistently applied to new input data during prediction. This is achieved by creating transformation pipelines that store parameters such as scaling factors and </w:t>
      </w:r>
      <w:r w:rsidRPr="002F0D8C">
        <w:rPr>
          <w:rFonts w:ascii="Times New Roman" w:hAnsi="Times New Roman" w:cs="Times New Roman"/>
          <w:sz w:val="28"/>
          <w:szCs w:val="28"/>
        </w:rPr>
        <w:lastRenderedPageBreak/>
        <w:t>encoding mappings. Consistency in transformation is essential to maintain model reliability and prevent discrepancies in predictions.</w:t>
      </w:r>
    </w:p>
    <w:p w14:paraId="16E82FBF" w14:textId="77777777" w:rsidR="002F0D8C" w:rsidRPr="002F0D8C" w:rsidRDefault="002F0D8C" w:rsidP="002F0D8C">
      <w:pPr>
        <w:jc w:val="both"/>
        <w:rPr>
          <w:rFonts w:ascii="Times New Roman" w:hAnsi="Times New Roman" w:cs="Times New Roman"/>
          <w:sz w:val="28"/>
          <w:szCs w:val="28"/>
        </w:rPr>
      </w:pPr>
      <w:r w:rsidRPr="002F0D8C">
        <w:rPr>
          <w:rFonts w:ascii="Times New Roman" w:hAnsi="Times New Roman" w:cs="Times New Roman"/>
          <w:sz w:val="28"/>
          <w:szCs w:val="28"/>
        </w:rPr>
        <w:t xml:space="preserve">Another important element is the </w:t>
      </w:r>
      <w:r w:rsidRPr="002F0D8C">
        <w:rPr>
          <w:rFonts w:ascii="Times New Roman" w:hAnsi="Times New Roman" w:cs="Times New Roman"/>
          <w:b/>
          <w:bCs/>
          <w:sz w:val="28"/>
          <w:szCs w:val="28"/>
        </w:rPr>
        <w:t>reduction of dimensionality</w:t>
      </w:r>
      <w:r w:rsidRPr="002F0D8C">
        <w:rPr>
          <w:rFonts w:ascii="Times New Roman" w:hAnsi="Times New Roman" w:cs="Times New Roman"/>
          <w:sz w:val="28"/>
          <w:szCs w:val="28"/>
        </w:rPr>
        <w:t>. High-dimensional datasets can increase computational complexity and lead to overfitting. Techniques such as Principal Component Analysis (PCA) are used to reduce the number of features while preserving most of the variance in the data. Dimensionality reduction simplifies the dataset, improves computational efficiency, and enhances model generalization. However, it may reduce interpretability, which must be considered in healthcare applications.</w:t>
      </w:r>
    </w:p>
    <w:p w14:paraId="647C651C" w14:textId="77777777" w:rsidR="002F0D8C" w:rsidRPr="002F0D8C" w:rsidRDefault="002F0D8C" w:rsidP="002F0D8C">
      <w:pPr>
        <w:jc w:val="both"/>
        <w:rPr>
          <w:rFonts w:ascii="Times New Roman" w:hAnsi="Times New Roman" w:cs="Times New Roman"/>
          <w:sz w:val="28"/>
          <w:szCs w:val="28"/>
        </w:rPr>
      </w:pPr>
      <w:r w:rsidRPr="002F0D8C">
        <w:rPr>
          <w:rFonts w:ascii="Times New Roman" w:hAnsi="Times New Roman" w:cs="Times New Roman"/>
          <w:sz w:val="28"/>
          <w:szCs w:val="28"/>
        </w:rPr>
        <w:t xml:space="preserve">The transformation process also addresses </w:t>
      </w:r>
      <w:r w:rsidRPr="002F0D8C">
        <w:rPr>
          <w:rFonts w:ascii="Times New Roman" w:hAnsi="Times New Roman" w:cs="Times New Roman"/>
          <w:b/>
          <w:bCs/>
          <w:sz w:val="28"/>
          <w:szCs w:val="28"/>
        </w:rPr>
        <w:t>data integration and alignment</w:t>
      </w:r>
      <w:r w:rsidRPr="002F0D8C">
        <w:rPr>
          <w:rFonts w:ascii="Times New Roman" w:hAnsi="Times New Roman" w:cs="Times New Roman"/>
          <w:sz w:val="28"/>
          <w:szCs w:val="28"/>
        </w:rPr>
        <w:t>. When data is collected from multiple sources, it may need to be merged and aligned into a unified structure. This involves ensuring that all features are synchronized and that records correspond correctly across datasets. Proper integration ensures that the transformed dataset accurately represents the underlying information without duplication or misalignment.</w:t>
      </w:r>
    </w:p>
    <w:p w14:paraId="133FE241" w14:textId="77777777" w:rsidR="002F0D8C" w:rsidRPr="002F0D8C" w:rsidRDefault="002F0D8C" w:rsidP="002F0D8C">
      <w:pPr>
        <w:jc w:val="both"/>
        <w:rPr>
          <w:rFonts w:ascii="Times New Roman" w:hAnsi="Times New Roman" w:cs="Times New Roman"/>
          <w:sz w:val="28"/>
          <w:szCs w:val="28"/>
        </w:rPr>
      </w:pPr>
      <w:r w:rsidRPr="002F0D8C">
        <w:rPr>
          <w:rFonts w:ascii="Times New Roman" w:hAnsi="Times New Roman" w:cs="Times New Roman"/>
          <w:sz w:val="28"/>
          <w:szCs w:val="28"/>
        </w:rPr>
        <w:t xml:space="preserve">Another key consideration is the </w:t>
      </w:r>
      <w:r w:rsidRPr="002F0D8C">
        <w:rPr>
          <w:rFonts w:ascii="Times New Roman" w:hAnsi="Times New Roman" w:cs="Times New Roman"/>
          <w:b/>
          <w:bCs/>
          <w:sz w:val="28"/>
          <w:szCs w:val="28"/>
        </w:rPr>
        <w:t>handling of imbalanced data</w:t>
      </w:r>
      <w:r w:rsidRPr="002F0D8C">
        <w:rPr>
          <w:rFonts w:ascii="Times New Roman" w:hAnsi="Times New Roman" w:cs="Times New Roman"/>
          <w:sz w:val="28"/>
          <w:szCs w:val="28"/>
        </w:rPr>
        <w:t xml:space="preserve"> through transformation techniques. In many medical datasets, the number of patients without heart disease may significantly exceed those with the condition. This imbalance can bias models toward the majority class. Techniques such as resampling, synthetic data generation, and class weighting are used to address this issue. While these methods are often categorized under preprocessing, they are closely linked to transformation as they modify the data distribution to improve model performance.</w:t>
      </w:r>
    </w:p>
    <w:p w14:paraId="14D78D7D" w14:textId="77777777" w:rsidR="002F0D8C" w:rsidRPr="002F0D8C" w:rsidRDefault="002F0D8C" w:rsidP="002F0D8C">
      <w:pPr>
        <w:jc w:val="both"/>
        <w:rPr>
          <w:rFonts w:ascii="Times New Roman" w:hAnsi="Times New Roman" w:cs="Times New Roman"/>
          <w:sz w:val="28"/>
          <w:szCs w:val="28"/>
        </w:rPr>
      </w:pPr>
      <w:r w:rsidRPr="002F0D8C">
        <w:rPr>
          <w:rFonts w:ascii="Times New Roman" w:hAnsi="Times New Roman" w:cs="Times New Roman"/>
          <w:sz w:val="28"/>
          <w:szCs w:val="28"/>
        </w:rPr>
        <w:t xml:space="preserve">Data transformation also plays a role in </w:t>
      </w:r>
      <w:r w:rsidRPr="002F0D8C">
        <w:rPr>
          <w:rFonts w:ascii="Times New Roman" w:hAnsi="Times New Roman" w:cs="Times New Roman"/>
          <w:b/>
          <w:bCs/>
          <w:sz w:val="28"/>
          <w:szCs w:val="28"/>
        </w:rPr>
        <w:t>enhancing model interpretability</w:t>
      </w:r>
      <w:r w:rsidRPr="002F0D8C">
        <w:rPr>
          <w:rFonts w:ascii="Times New Roman" w:hAnsi="Times New Roman" w:cs="Times New Roman"/>
          <w:sz w:val="28"/>
          <w:szCs w:val="28"/>
        </w:rPr>
        <w:t>. By transforming features into meaningful representations, it becomes easier to understand how different variables influence predictions. For example, scaling and encoding ensure that feature contributions are comparable, while engineered features provide insights into complex relationships. This is particularly important in healthcare, where transparency and explainability are essential.</w:t>
      </w:r>
    </w:p>
    <w:p w14:paraId="2C5BBEE4" w14:textId="77777777" w:rsidR="002F0D8C" w:rsidRPr="002F0D8C" w:rsidRDefault="002F0D8C" w:rsidP="002F0D8C">
      <w:pPr>
        <w:jc w:val="both"/>
        <w:rPr>
          <w:rFonts w:ascii="Times New Roman" w:hAnsi="Times New Roman" w:cs="Times New Roman"/>
          <w:sz w:val="28"/>
          <w:szCs w:val="28"/>
        </w:rPr>
      </w:pPr>
      <w:r w:rsidRPr="002F0D8C">
        <w:rPr>
          <w:rFonts w:ascii="Times New Roman" w:hAnsi="Times New Roman" w:cs="Times New Roman"/>
          <w:sz w:val="28"/>
          <w:szCs w:val="28"/>
        </w:rPr>
        <w:t xml:space="preserve">The use of </w:t>
      </w:r>
      <w:r w:rsidRPr="002F0D8C">
        <w:rPr>
          <w:rFonts w:ascii="Times New Roman" w:hAnsi="Times New Roman" w:cs="Times New Roman"/>
          <w:b/>
          <w:bCs/>
          <w:sz w:val="28"/>
          <w:szCs w:val="28"/>
        </w:rPr>
        <w:t>automated transformation pipelines</w:t>
      </w:r>
      <w:r w:rsidRPr="002F0D8C">
        <w:rPr>
          <w:rFonts w:ascii="Times New Roman" w:hAnsi="Times New Roman" w:cs="Times New Roman"/>
          <w:sz w:val="28"/>
          <w:szCs w:val="28"/>
        </w:rPr>
        <w:t xml:space="preserve"> is increasingly common in modern machine learning systems. These pipelines ensure that all transformation steps are applied consistently and efficiently. Automation reduces manual effort, minimizes errors, and enhances reproducibility. In the proposed system, transformation pipelines are designed to integrate seamlessly with model training and deployment, ensuring a smooth workflow.</w:t>
      </w:r>
    </w:p>
    <w:p w14:paraId="56B6F96F" w14:textId="77777777" w:rsidR="002F0D8C" w:rsidRPr="002F0D8C" w:rsidRDefault="002F0D8C" w:rsidP="002F0D8C">
      <w:pPr>
        <w:jc w:val="both"/>
        <w:rPr>
          <w:rFonts w:ascii="Times New Roman" w:hAnsi="Times New Roman" w:cs="Times New Roman"/>
          <w:sz w:val="28"/>
          <w:szCs w:val="28"/>
        </w:rPr>
      </w:pPr>
      <w:r w:rsidRPr="002F0D8C">
        <w:rPr>
          <w:rFonts w:ascii="Times New Roman" w:hAnsi="Times New Roman" w:cs="Times New Roman"/>
          <w:sz w:val="28"/>
          <w:szCs w:val="28"/>
        </w:rPr>
        <w:t xml:space="preserve">Another important aspect is the </w:t>
      </w:r>
      <w:r w:rsidRPr="002F0D8C">
        <w:rPr>
          <w:rFonts w:ascii="Times New Roman" w:hAnsi="Times New Roman" w:cs="Times New Roman"/>
          <w:b/>
          <w:bCs/>
          <w:sz w:val="28"/>
          <w:szCs w:val="28"/>
        </w:rPr>
        <w:t>validation of transformed data</w:t>
      </w:r>
      <w:r w:rsidRPr="002F0D8C">
        <w:rPr>
          <w:rFonts w:ascii="Times New Roman" w:hAnsi="Times New Roman" w:cs="Times New Roman"/>
          <w:sz w:val="28"/>
          <w:szCs w:val="28"/>
        </w:rPr>
        <w:t xml:space="preserve">. After transformation, the dataset must be verified to ensure that all changes have been </w:t>
      </w:r>
      <w:r w:rsidRPr="002F0D8C">
        <w:rPr>
          <w:rFonts w:ascii="Times New Roman" w:hAnsi="Times New Roman" w:cs="Times New Roman"/>
          <w:sz w:val="28"/>
          <w:szCs w:val="28"/>
        </w:rPr>
        <w:lastRenderedPageBreak/>
        <w:t>applied correctly. This includes checking for data consistency, verifying feature distributions, and ensuring that no information has been lost or distorted. Validation is a critical step that ensures the reliability of the transformed dataset.</w:t>
      </w:r>
    </w:p>
    <w:p w14:paraId="448BF18A" w14:textId="77777777" w:rsidR="002F0D8C" w:rsidRPr="002F0D8C" w:rsidRDefault="002F0D8C" w:rsidP="002F0D8C">
      <w:pPr>
        <w:jc w:val="both"/>
        <w:rPr>
          <w:rFonts w:ascii="Times New Roman" w:hAnsi="Times New Roman" w:cs="Times New Roman"/>
          <w:sz w:val="28"/>
          <w:szCs w:val="28"/>
        </w:rPr>
      </w:pPr>
      <w:r w:rsidRPr="002F0D8C">
        <w:rPr>
          <w:rFonts w:ascii="Times New Roman" w:hAnsi="Times New Roman" w:cs="Times New Roman"/>
          <w:sz w:val="28"/>
          <w:szCs w:val="28"/>
        </w:rPr>
        <w:t xml:space="preserve">The transformation process also considers </w:t>
      </w:r>
      <w:r w:rsidRPr="002F0D8C">
        <w:rPr>
          <w:rFonts w:ascii="Times New Roman" w:hAnsi="Times New Roman" w:cs="Times New Roman"/>
          <w:b/>
          <w:bCs/>
          <w:sz w:val="28"/>
          <w:szCs w:val="28"/>
        </w:rPr>
        <w:t>computational efficiency and resource optimization</w:t>
      </w:r>
      <w:r w:rsidRPr="002F0D8C">
        <w:rPr>
          <w:rFonts w:ascii="Times New Roman" w:hAnsi="Times New Roman" w:cs="Times New Roman"/>
          <w:sz w:val="28"/>
          <w:szCs w:val="28"/>
        </w:rPr>
        <w:t>. Efficient data representation reduces memory usage and speeds up model training and prediction. Techniques such as sparse encoding for categorical variables and dimensionality reduction contribute to improved performance, particularly in large-scale systems.</w:t>
      </w:r>
    </w:p>
    <w:p w14:paraId="47BE0948" w14:textId="77777777" w:rsidR="002F0D8C" w:rsidRPr="002F0D8C" w:rsidRDefault="002F0D8C" w:rsidP="002F0D8C">
      <w:pPr>
        <w:jc w:val="both"/>
        <w:rPr>
          <w:rFonts w:ascii="Times New Roman" w:hAnsi="Times New Roman" w:cs="Times New Roman"/>
          <w:sz w:val="28"/>
          <w:szCs w:val="28"/>
        </w:rPr>
      </w:pPr>
      <w:r w:rsidRPr="002F0D8C">
        <w:rPr>
          <w:rFonts w:ascii="Times New Roman" w:hAnsi="Times New Roman" w:cs="Times New Roman"/>
          <w:sz w:val="28"/>
          <w:szCs w:val="28"/>
        </w:rPr>
        <w:t xml:space="preserve">In healthcare applications, </w:t>
      </w:r>
      <w:r w:rsidRPr="002F0D8C">
        <w:rPr>
          <w:rFonts w:ascii="Times New Roman" w:hAnsi="Times New Roman" w:cs="Times New Roman"/>
          <w:b/>
          <w:bCs/>
          <w:sz w:val="28"/>
          <w:szCs w:val="28"/>
        </w:rPr>
        <w:t>data privacy and compliance</w:t>
      </w:r>
      <w:r w:rsidRPr="002F0D8C">
        <w:rPr>
          <w:rFonts w:ascii="Times New Roman" w:hAnsi="Times New Roman" w:cs="Times New Roman"/>
          <w:sz w:val="28"/>
          <w:szCs w:val="28"/>
        </w:rPr>
        <w:t xml:space="preserve"> must also be considered during transformation. Sensitive information must be handled carefully, and transformations should not compromise patient confidentiality. Anonymization techniques may be applied to remove identifiable information while preserving the utility of the data.</w:t>
      </w:r>
    </w:p>
    <w:p w14:paraId="6076FA4D" w14:textId="77777777" w:rsidR="002F0D8C" w:rsidRPr="002F0D8C" w:rsidRDefault="002F0D8C" w:rsidP="002F0D8C">
      <w:pPr>
        <w:jc w:val="both"/>
        <w:rPr>
          <w:rFonts w:ascii="Times New Roman" w:hAnsi="Times New Roman" w:cs="Times New Roman"/>
          <w:sz w:val="28"/>
          <w:szCs w:val="28"/>
        </w:rPr>
      </w:pPr>
      <w:r w:rsidRPr="002F0D8C">
        <w:rPr>
          <w:rFonts w:ascii="Times New Roman" w:hAnsi="Times New Roman" w:cs="Times New Roman"/>
          <w:sz w:val="28"/>
          <w:szCs w:val="28"/>
        </w:rPr>
        <w:t xml:space="preserve">The iterative nature of data transformation is another important characteristic. Initial transformations may reveal additional issues that require further refinement. Continuous evaluation and adjustment ensure that the dataset remains optimal for </w:t>
      </w:r>
      <w:proofErr w:type="spellStart"/>
      <w:r w:rsidRPr="002F0D8C">
        <w:rPr>
          <w:rFonts w:ascii="Times New Roman" w:hAnsi="Times New Roman" w:cs="Times New Roman"/>
          <w:sz w:val="28"/>
          <w:szCs w:val="28"/>
        </w:rPr>
        <w:t>modeling</w:t>
      </w:r>
      <w:proofErr w:type="spellEnd"/>
      <w:r w:rsidRPr="002F0D8C">
        <w:rPr>
          <w:rFonts w:ascii="Times New Roman" w:hAnsi="Times New Roman" w:cs="Times New Roman"/>
          <w:sz w:val="28"/>
          <w:szCs w:val="28"/>
        </w:rPr>
        <w:t>. This iterative approach aligns with the overall machine learning workflow, where each stage contributes to improving model performance.</w:t>
      </w:r>
    </w:p>
    <w:p w14:paraId="4F6D526F" w14:textId="77777777" w:rsidR="002F0D8C" w:rsidRPr="002F0D8C" w:rsidRDefault="002F0D8C" w:rsidP="002F0D8C">
      <w:pPr>
        <w:jc w:val="both"/>
        <w:rPr>
          <w:rFonts w:ascii="Times New Roman" w:hAnsi="Times New Roman" w:cs="Times New Roman"/>
          <w:sz w:val="28"/>
          <w:szCs w:val="28"/>
        </w:rPr>
      </w:pPr>
      <w:r w:rsidRPr="002F0D8C">
        <w:rPr>
          <w:rFonts w:ascii="Times New Roman" w:hAnsi="Times New Roman" w:cs="Times New Roman"/>
          <w:sz w:val="28"/>
          <w:szCs w:val="28"/>
        </w:rPr>
        <w:t>Furthermore, transformation techniques must be tailored to the specific characteristics of the dataset and the chosen algorithms. Different models have different requirements, and the transformation process must align with these requirements to achieve optimal results. For example, tree-based models may not require feature scaling, while distance-based models such as KNN and SVM are highly sensitive to it.</w:t>
      </w:r>
    </w:p>
    <w:p w14:paraId="30004CD5" w14:textId="77777777" w:rsidR="002F0D8C" w:rsidRPr="002F0D8C" w:rsidRDefault="002F0D8C" w:rsidP="002F0D8C">
      <w:pPr>
        <w:jc w:val="both"/>
        <w:rPr>
          <w:rFonts w:ascii="Times New Roman" w:hAnsi="Times New Roman" w:cs="Times New Roman"/>
          <w:sz w:val="28"/>
          <w:szCs w:val="28"/>
        </w:rPr>
      </w:pPr>
      <w:r w:rsidRPr="002F0D8C">
        <w:rPr>
          <w:rFonts w:ascii="Times New Roman" w:hAnsi="Times New Roman" w:cs="Times New Roman"/>
          <w:sz w:val="28"/>
          <w:szCs w:val="28"/>
        </w:rPr>
        <w:t>In conclusion, data transformation is a comprehensive and essential process that prepares cleaned data for effective machine learning analysis. It involves a wide range of techniques, including encoding, scaling, feature engineering, dimensionality reduction, and data integration. By converting raw data into a structured and optimized format, transformation enhances model performance, ensures consistency, and supports reliable predictions. In the context of heart disease prediction, effective data transformation enables the system to accurately capture complex relationships within clinical data, ultimately contributing to improved diagnostic accuracy and better healthcare outcomes.</w:t>
      </w:r>
    </w:p>
    <w:p w14:paraId="4D84687A" w14:textId="77777777" w:rsidR="002F0D8C" w:rsidRPr="000348F3" w:rsidRDefault="002F0D8C" w:rsidP="000348F3">
      <w:pPr>
        <w:jc w:val="both"/>
        <w:rPr>
          <w:rFonts w:ascii="Times New Roman" w:hAnsi="Times New Roman" w:cs="Times New Roman"/>
          <w:sz w:val="28"/>
          <w:szCs w:val="28"/>
        </w:rPr>
      </w:pPr>
    </w:p>
    <w:p w14:paraId="010659AB" w14:textId="6D17B9FC" w:rsidR="000348F3" w:rsidRPr="000348F3" w:rsidRDefault="000348F3" w:rsidP="000348F3">
      <w:pPr>
        <w:jc w:val="both"/>
        <w:rPr>
          <w:rFonts w:ascii="Times New Roman" w:hAnsi="Times New Roman" w:cs="Times New Roman"/>
          <w:sz w:val="28"/>
          <w:szCs w:val="28"/>
        </w:rPr>
      </w:pPr>
    </w:p>
    <w:p w14:paraId="6BAAA599" w14:textId="77777777" w:rsidR="000348F3" w:rsidRPr="000348F3" w:rsidRDefault="000348F3" w:rsidP="000348F3">
      <w:pPr>
        <w:jc w:val="both"/>
        <w:rPr>
          <w:rFonts w:ascii="Times New Roman" w:hAnsi="Times New Roman" w:cs="Times New Roman"/>
          <w:b/>
          <w:bCs/>
          <w:sz w:val="28"/>
          <w:szCs w:val="28"/>
        </w:rPr>
      </w:pPr>
      <w:r w:rsidRPr="000348F3">
        <w:rPr>
          <w:rFonts w:ascii="Times New Roman" w:hAnsi="Times New Roman" w:cs="Times New Roman"/>
          <w:b/>
          <w:bCs/>
          <w:sz w:val="28"/>
          <w:szCs w:val="28"/>
        </w:rPr>
        <w:lastRenderedPageBreak/>
        <w:t>4.6 Feature Scaling</w:t>
      </w:r>
    </w:p>
    <w:p w14:paraId="0C9FCC6E" w14:textId="77777777" w:rsidR="000348F3" w:rsidRP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t>Feature scaling is a crucial preprocessing step that ensures all numerical features are on the same scale. This is particularly important for algorithms that rely on distance calculations or gradient-based optimization.</w:t>
      </w:r>
    </w:p>
    <w:p w14:paraId="697261EA" w14:textId="77777777" w:rsidR="000348F3" w:rsidRP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t xml:space="preserve">In this project, standardization is used as the scaling technique. Standardization transforms the data such that it has a mean of zero and a standard deviation of one. This is achieved using the </w:t>
      </w:r>
      <w:proofErr w:type="spellStart"/>
      <w:r w:rsidRPr="000348F3">
        <w:rPr>
          <w:rFonts w:ascii="Times New Roman" w:hAnsi="Times New Roman" w:cs="Times New Roman"/>
          <w:sz w:val="28"/>
          <w:szCs w:val="28"/>
        </w:rPr>
        <w:t>StandardScaler</w:t>
      </w:r>
      <w:proofErr w:type="spellEnd"/>
      <w:r w:rsidRPr="000348F3">
        <w:rPr>
          <w:rFonts w:ascii="Times New Roman" w:hAnsi="Times New Roman" w:cs="Times New Roman"/>
          <w:sz w:val="28"/>
          <w:szCs w:val="28"/>
        </w:rPr>
        <w:t xml:space="preserve"> method.</w:t>
      </w:r>
    </w:p>
    <w:p w14:paraId="6423328F" w14:textId="77777777" w:rsidR="000348F3" w:rsidRP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t>Feature scaling improves the convergence of optimization algorithms and enhances model performance. It also helps prevent certain features from dominating others due to their larger magnitude.</w:t>
      </w:r>
    </w:p>
    <w:p w14:paraId="35578F03" w14:textId="77777777" w:rsidR="000348F3" w:rsidRP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t xml:space="preserve">While tree-based models such as Random Forest and </w:t>
      </w:r>
      <w:proofErr w:type="spellStart"/>
      <w:r w:rsidRPr="000348F3">
        <w:rPr>
          <w:rFonts w:ascii="Times New Roman" w:hAnsi="Times New Roman" w:cs="Times New Roman"/>
          <w:sz w:val="28"/>
          <w:szCs w:val="28"/>
        </w:rPr>
        <w:t>XGBoost</w:t>
      </w:r>
      <w:proofErr w:type="spellEnd"/>
      <w:r w:rsidRPr="000348F3">
        <w:rPr>
          <w:rFonts w:ascii="Times New Roman" w:hAnsi="Times New Roman" w:cs="Times New Roman"/>
          <w:sz w:val="28"/>
          <w:szCs w:val="28"/>
        </w:rPr>
        <w:t xml:space="preserve"> are less sensitive to feature scaling, scaling is still applied for consistency and compatibility with other models such as Logistic Regression.</w:t>
      </w:r>
    </w:p>
    <w:p w14:paraId="7B16319D" w14:textId="77777777" w:rsidR="000348F3" w:rsidRP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t>Proper feature scaling ensures that the model learns effectively from all features and produces accurate predictions.</w:t>
      </w:r>
    </w:p>
    <w:p w14:paraId="1D7A57D6" w14:textId="49119232" w:rsidR="000348F3" w:rsidRPr="000348F3" w:rsidRDefault="000348F3" w:rsidP="000348F3">
      <w:pPr>
        <w:jc w:val="both"/>
        <w:rPr>
          <w:rFonts w:ascii="Times New Roman" w:hAnsi="Times New Roman" w:cs="Times New Roman"/>
          <w:sz w:val="28"/>
          <w:szCs w:val="28"/>
        </w:rPr>
      </w:pPr>
    </w:p>
    <w:p w14:paraId="05E3F914" w14:textId="77777777" w:rsidR="002F0D8C" w:rsidRDefault="002F0D8C" w:rsidP="000348F3">
      <w:pPr>
        <w:jc w:val="both"/>
        <w:rPr>
          <w:rFonts w:ascii="Times New Roman" w:hAnsi="Times New Roman" w:cs="Times New Roman"/>
          <w:b/>
          <w:bCs/>
          <w:sz w:val="28"/>
          <w:szCs w:val="28"/>
        </w:rPr>
      </w:pPr>
    </w:p>
    <w:p w14:paraId="7802EDE0" w14:textId="77777777" w:rsidR="002F0D8C" w:rsidRDefault="002F0D8C" w:rsidP="000348F3">
      <w:pPr>
        <w:jc w:val="both"/>
        <w:rPr>
          <w:rFonts w:ascii="Times New Roman" w:hAnsi="Times New Roman" w:cs="Times New Roman"/>
          <w:b/>
          <w:bCs/>
          <w:sz w:val="28"/>
          <w:szCs w:val="28"/>
        </w:rPr>
      </w:pPr>
    </w:p>
    <w:p w14:paraId="1B48DC8C" w14:textId="77777777" w:rsidR="002F0D8C" w:rsidRDefault="002F0D8C" w:rsidP="000348F3">
      <w:pPr>
        <w:jc w:val="both"/>
        <w:rPr>
          <w:rFonts w:ascii="Times New Roman" w:hAnsi="Times New Roman" w:cs="Times New Roman"/>
          <w:b/>
          <w:bCs/>
          <w:sz w:val="28"/>
          <w:szCs w:val="28"/>
        </w:rPr>
      </w:pPr>
    </w:p>
    <w:p w14:paraId="798873B2" w14:textId="236CAD80" w:rsidR="000348F3" w:rsidRPr="000348F3" w:rsidRDefault="000348F3" w:rsidP="000348F3">
      <w:pPr>
        <w:jc w:val="both"/>
        <w:rPr>
          <w:rFonts w:ascii="Times New Roman" w:hAnsi="Times New Roman" w:cs="Times New Roman"/>
          <w:b/>
          <w:bCs/>
          <w:sz w:val="28"/>
          <w:szCs w:val="28"/>
        </w:rPr>
      </w:pPr>
      <w:r w:rsidRPr="000348F3">
        <w:rPr>
          <w:rFonts w:ascii="Times New Roman" w:hAnsi="Times New Roman" w:cs="Times New Roman"/>
          <w:b/>
          <w:bCs/>
          <w:sz w:val="28"/>
          <w:szCs w:val="28"/>
        </w:rPr>
        <w:t>4.7 Exploratory Data Analysis (EDA)</w:t>
      </w:r>
    </w:p>
    <w:p w14:paraId="02CB7465" w14:textId="77777777" w:rsidR="000348F3" w:rsidRP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t>Exploratory Data Analysis (EDA) is a critical step in understanding the dataset and identifying patterns, trends, and relationships between variables. EDA helps in making informed decisions about data preprocessing and model selection.</w:t>
      </w:r>
    </w:p>
    <w:p w14:paraId="523CFC90" w14:textId="6747D05E" w:rsidR="000348F3" w:rsidRPr="000348F3" w:rsidRDefault="000348F3" w:rsidP="000348F3">
      <w:pPr>
        <w:jc w:val="both"/>
        <w:rPr>
          <w:rFonts w:ascii="Times New Roman" w:hAnsi="Times New Roman" w:cs="Times New Roman"/>
          <w:sz w:val="28"/>
          <w:szCs w:val="28"/>
        </w:rPr>
      </w:pPr>
    </w:p>
    <w:p w14:paraId="08B21129" w14:textId="77777777" w:rsidR="000348F3" w:rsidRPr="000348F3" w:rsidRDefault="000348F3" w:rsidP="000348F3">
      <w:pPr>
        <w:jc w:val="both"/>
        <w:rPr>
          <w:rFonts w:ascii="Times New Roman" w:hAnsi="Times New Roman" w:cs="Times New Roman"/>
          <w:b/>
          <w:bCs/>
          <w:sz w:val="28"/>
          <w:szCs w:val="28"/>
        </w:rPr>
      </w:pPr>
      <w:r w:rsidRPr="000348F3">
        <w:rPr>
          <w:rFonts w:ascii="Times New Roman" w:hAnsi="Times New Roman" w:cs="Times New Roman"/>
          <w:b/>
          <w:bCs/>
          <w:sz w:val="28"/>
          <w:szCs w:val="28"/>
        </w:rPr>
        <w:t>4.7.1 Histogram Analysis</w:t>
      </w:r>
    </w:p>
    <w:p w14:paraId="32490B24" w14:textId="77777777" w:rsidR="000348F3" w:rsidRP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t>Histogram analysis is used to visualize the distribution of individual features. It provides insights into the frequency and spread of data values.</w:t>
      </w:r>
    </w:p>
    <w:p w14:paraId="373D353A" w14:textId="77777777" w:rsidR="000348F3" w:rsidRP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t xml:space="preserve">By </w:t>
      </w:r>
      <w:proofErr w:type="spellStart"/>
      <w:r w:rsidRPr="000348F3">
        <w:rPr>
          <w:rFonts w:ascii="Times New Roman" w:hAnsi="Times New Roman" w:cs="Times New Roman"/>
          <w:sz w:val="28"/>
          <w:szCs w:val="28"/>
        </w:rPr>
        <w:t>analyzing</w:t>
      </w:r>
      <w:proofErr w:type="spellEnd"/>
      <w:r w:rsidRPr="000348F3">
        <w:rPr>
          <w:rFonts w:ascii="Times New Roman" w:hAnsi="Times New Roman" w:cs="Times New Roman"/>
          <w:sz w:val="28"/>
          <w:szCs w:val="28"/>
        </w:rPr>
        <w:t xml:space="preserve"> histograms, it is possible to identify skewness, outliers, and the overall distribution of features. For example, features such as age and cholesterol may exhibit normal or skewed distributions.</w:t>
      </w:r>
    </w:p>
    <w:p w14:paraId="422FC10C" w14:textId="77777777" w:rsidR="000348F3" w:rsidRP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t>Understanding feature distributions helps in selecting appropriate preprocessing techniques and identifying potential issues in the data.</w:t>
      </w:r>
    </w:p>
    <w:p w14:paraId="3D0DAE12" w14:textId="4246F6F3" w:rsidR="000348F3" w:rsidRPr="000348F3" w:rsidRDefault="000348F3" w:rsidP="000348F3">
      <w:pPr>
        <w:jc w:val="both"/>
        <w:rPr>
          <w:rFonts w:ascii="Times New Roman" w:hAnsi="Times New Roman" w:cs="Times New Roman"/>
          <w:sz w:val="28"/>
          <w:szCs w:val="28"/>
        </w:rPr>
      </w:pPr>
    </w:p>
    <w:p w14:paraId="45DC8E1E" w14:textId="77777777" w:rsidR="000348F3" w:rsidRDefault="000348F3" w:rsidP="000348F3">
      <w:pPr>
        <w:jc w:val="both"/>
        <w:rPr>
          <w:rFonts w:ascii="Times New Roman" w:hAnsi="Times New Roman" w:cs="Times New Roman"/>
          <w:b/>
          <w:bCs/>
          <w:sz w:val="28"/>
          <w:szCs w:val="28"/>
        </w:rPr>
      </w:pPr>
    </w:p>
    <w:p w14:paraId="2692C2CC" w14:textId="77777777" w:rsidR="000348F3" w:rsidRDefault="000348F3" w:rsidP="000348F3">
      <w:pPr>
        <w:jc w:val="both"/>
        <w:rPr>
          <w:rFonts w:ascii="Times New Roman" w:hAnsi="Times New Roman" w:cs="Times New Roman"/>
          <w:b/>
          <w:bCs/>
          <w:sz w:val="28"/>
          <w:szCs w:val="28"/>
        </w:rPr>
      </w:pPr>
    </w:p>
    <w:p w14:paraId="50DBB1AB" w14:textId="3944FC60" w:rsidR="000348F3" w:rsidRPr="000348F3" w:rsidRDefault="000348F3" w:rsidP="000348F3">
      <w:pPr>
        <w:jc w:val="both"/>
        <w:rPr>
          <w:rFonts w:ascii="Times New Roman" w:hAnsi="Times New Roman" w:cs="Times New Roman"/>
          <w:b/>
          <w:bCs/>
          <w:sz w:val="28"/>
          <w:szCs w:val="28"/>
        </w:rPr>
      </w:pPr>
      <w:r w:rsidRPr="000348F3">
        <w:rPr>
          <w:rFonts w:ascii="Times New Roman" w:hAnsi="Times New Roman" w:cs="Times New Roman"/>
          <w:b/>
          <w:bCs/>
          <w:sz w:val="28"/>
          <w:szCs w:val="28"/>
        </w:rPr>
        <w:t>4.7.2 Scatter Plot Analysis</w:t>
      </w:r>
    </w:p>
    <w:p w14:paraId="173BD1C1" w14:textId="77777777" w:rsidR="000348F3" w:rsidRP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t xml:space="preserve">Scatter plots are used to </w:t>
      </w:r>
      <w:proofErr w:type="spellStart"/>
      <w:r w:rsidRPr="000348F3">
        <w:rPr>
          <w:rFonts w:ascii="Times New Roman" w:hAnsi="Times New Roman" w:cs="Times New Roman"/>
          <w:sz w:val="28"/>
          <w:szCs w:val="28"/>
        </w:rPr>
        <w:t>analyze</w:t>
      </w:r>
      <w:proofErr w:type="spellEnd"/>
      <w:r w:rsidRPr="000348F3">
        <w:rPr>
          <w:rFonts w:ascii="Times New Roman" w:hAnsi="Times New Roman" w:cs="Times New Roman"/>
          <w:sz w:val="28"/>
          <w:szCs w:val="28"/>
        </w:rPr>
        <w:t xml:space="preserve"> the relationship between two variables. They help in identifying correlations, clusters, and patterns in the data.</w:t>
      </w:r>
    </w:p>
    <w:p w14:paraId="6CEA8A6A" w14:textId="77777777" w:rsidR="000348F3" w:rsidRP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t>For instance, plotting age against cholesterol levels can reveal whether there is a relationship between these variables and heart disease.</w:t>
      </w:r>
    </w:p>
    <w:p w14:paraId="7CCCF246" w14:textId="77777777" w:rsidR="000348F3" w:rsidRP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t>Scatter plots also help in detecting outliers and understanding the separation between classes.</w:t>
      </w:r>
    </w:p>
    <w:p w14:paraId="5D776BAD" w14:textId="683C51B7" w:rsidR="000348F3" w:rsidRPr="000348F3" w:rsidRDefault="000348F3" w:rsidP="000348F3">
      <w:pPr>
        <w:jc w:val="both"/>
        <w:rPr>
          <w:rFonts w:ascii="Times New Roman" w:hAnsi="Times New Roman" w:cs="Times New Roman"/>
          <w:sz w:val="28"/>
          <w:szCs w:val="28"/>
        </w:rPr>
      </w:pPr>
    </w:p>
    <w:p w14:paraId="496ABC9D" w14:textId="77777777" w:rsidR="000348F3" w:rsidRPr="000348F3" w:rsidRDefault="000348F3" w:rsidP="000348F3">
      <w:pPr>
        <w:jc w:val="both"/>
        <w:rPr>
          <w:rFonts w:ascii="Times New Roman" w:hAnsi="Times New Roman" w:cs="Times New Roman"/>
          <w:b/>
          <w:bCs/>
          <w:sz w:val="28"/>
          <w:szCs w:val="28"/>
        </w:rPr>
      </w:pPr>
      <w:r w:rsidRPr="000348F3">
        <w:rPr>
          <w:rFonts w:ascii="Times New Roman" w:hAnsi="Times New Roman" w:cs="Times New Roman"/>
          <w:b/>
          <w:bCs/>
          <w:sz w:val="28"/>
          <w:szCs w:val="28"/>
        </w:rPr>
        <w:t>4.7.3 Pair Plot Analysis</w:t>
      </w:r>
    </w:p>
    <w:p w14:paraId="1ED2BB0A" w14:textId="77777777" w:rsidR="000348F3" w:rsidRP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t>Pair plots provide a comprehensive view of relationships between multiple features. They display scatter plots for each pair of features along with distribution plots on the diagonal.</w:t>
      </w:r>
    </w:p>
    <w:p w14:paraId="155E269B" w14:textId="77777777" w:rsidR="000348F3" w:rsidRP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t>Pair plots are particularly useful for identifying patterns and correlations in multidimensional data. They also help in visualizing class separation and feature interactions.</w:t>
      </w:r>
    </w:p>
    <w:p w14:paraId="57FBD615" w14:textId="073A7237" w:rsidR="000348F3" w:rsidRPr="000348F3" w:rsidRDefault="000348F3" w:rsidP="000348F3">
      <w:pPr>
        <w:jc w:val="both"/>
        <w:rPr>
          <w:rFonts w:ascii="Times New Roman" w:hAnsi="Times New Roman" w:cs="Times New Roman"/>
          <w:sz w:val="28"/>
          <w:szCs w:val="28"/>
        </w:rPr>
      </w:pPr>
    </w:p>
    <w:p w14:paraId="7350D24C" w14:textId="77777777" w:rsidR="000348F3" w:rsidRPr="000348F3" w:rsidRDefault="000348F3" w:rsidP="000348F3">
      <w:pPr>
        <w:jc w:val="both"/>
        <w:rPr>
          <w:rFonts w:ascii="Times New Roman" w:hAnsi="Times New Roman" w:cs="Times New Roman"/>
          <w:b/>
          <w:bCs/>
          <w:sz w:val="28"/>
          <w:szCs w:val="28"/>
        </w:rPr>
      </w:pPr>
      <w:r w:rsidRPr="000348F3">
        <w:rPr>
          <w:rFonts w:ascii="Times New Roman" w:hAnsi="Times New Roman" w:cs="Times New Roman"/>
          <w:b/>
          <w:bCs/>
          <w:sz w:val="28"/>
          <w:szCs w:val="28"/>
        </w:rPr>
        <w:t>4.7.4 Correlation Heatmap</w:t>
      </w:r>
    </w:p>
    <w:p w14:paraId="7EA0924F" w14:textId="77777777" w:rsidR="000348F3" w:rsidRP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t>Correlation heatmaps are used to visualize the correlation between features. They provide a matrix representation of correlation coefficients, indicating the strength and direction of relationships.</w:t>
      </w:r>
    </w:p>
    <w:p w14:paraId="7119E5B2" w14:textId="77777777" w:rsidR="000348F3" w:rsidRP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t>Strong correlations between features may indicate redundancy, while weak correlations may suggest independent variables. Understanding these relationships helps in feature selection and reducing multicollinearity.</w:t>
      </w:r>
    </w:p>
    <w:p w14:paraId="098DC764" w14:textId="3A3B1251" w:rsidR="000348F3" w:rsidRPr="000348F3" w:rsidRDefault="000348F3" w:rsidP="000348F3">
      <w:pPr>
        <w:jc w:val="both"/>
        <w:rPr>
          <w:rFonts w:ascii="Times New Roman" w:hAnsi="Times New Roman" w:cs="Times New Roman"/>
          <w:sz w:val="28"/>
          <w:szCs w:val="28"/>
        </w:rPr>
      </w:pPr>
    </w:p>
    <w:p w14:paraId="1F270632" w14:textId="77777777" w:rsidR="000348F3" w:rsidRPr="000348F3" w:rsidRDefault="000348F3" w:rsidP="000348F3">
      <w:pPr>
        <w:jc w:val="both"/>
        <w:rPr>
          <w:rFonts w:ascii="Times New Roman" w:hAnsi="Times New Roman" w:cs="Times New Roman"/>
          <w:b/>
          <w:bCs/>
          <w:sz w:val="28"/>
          <w:szCs w:val="28"/>
        </w:rPr>
      </w:pPr>
      <w:r w:rsidRPr="000348F3">
        <w:rPr>
          <w:rFonts w:ascii="Times New Roman" w:hAnsi="Times New Roman" w:cs="Times New Roman"/>
          <w:b/>
          <w:bCs/>
          <w:sz w:val="28"/>
          <w:szCs w:val="28"/>
        </w:rPr>
        <w:t>4.7.5 Target Distribution Analysis</w:t>
      </w:r>
    </w:p>
    <w:p w14:paraId="37256EDA" w14:textId="77777777" w:rsidR="000348F3" w:rsidRP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t>Target distribution analysis examines the distribution of the target variable. It helps in identifying class imbalance and understanding the proportion of each class.</w:t>
      </w:r>
    </w:p>
    <w:p w14:paraId="321A6DFF" w14:textId="77777777" w:rsidR="000348F3" w:rsidRPr="000348F3" w:rsidRDefault="000348F3" w:rsidP="000348F3">
      <w:pPr>
        <w:jc w:val="both"/>
        <w:rPr>
          <w:rFonts w:ascii="Times New Roman" w:hAnsi="Times New Roman" w:cs="Times New Roman"/>
          <w:sz w:val="28"/>
          <w:szCs w:val="28"/>
        </w:rPr>
      </w:pPr>
      <w:r w:rsidRPr="000348F3">
        <w:rPr>
          <w:rFonts w:ascii="Times New Roman" w:hAnsi="Times New Roman" w:cs="Times New Roman"/>
          <w:sz w:val="28"/>
          <w:szCs w:val="28"/>
        </w:rPr>
        <w:lastRenderedPageBreak/>
        <w:t>A balanced dataset ensures that the model learns equally from both classes. If the dataset is imbalanced, techniques such as resampling or class weighting may be required.</w:t>
      </w:r>
    </w:p>
    <w:p w14:paraId="3AFAB072" w14:textId="77777777" w:rsidR="000348F3" w:rsidRPr="000348F3" w:rsidRDefault="000348F3" w:rsidP="000348F3">
      <w:pPr>
        <w:jc w:val="both"/>
        <w:rPr>
          <w:rFonts w:ascii="Times New Roman" w:hAnsi="Times New Roman" w:cs="Times New Roman"/>
          <w:sz w:val="28"/>
          <w:szCs w:val="28"/>
        </w:rPr>
      </w:pPr>
      <w:proofErr w:type="spellStart"/>
      <w:r w:rsidRPr="000348F3">
        <w:rPr>
          <w:rFonts w:ascii="Times New Roman" w:hAnsi="Times New Roman" w:cs="Times New Roman"/>
          <w:sz w:val="28"/>
          <w:szCs w:val="28"/>
        </w:rPr>
        <w:t>Analyzing</w:t>
      </w:r>
      <w:proofErr w:type="spellEnd"/>
      <w:r w:rsidRPr="000348F3">
        <w:rPr>
          <w:rFonts w:ascii="Times New Roman" w:hAnsi="Times New Roman" w:cs="Times New Roman"/>
          <w:sz w:val="28"/>
          <w:szCs w:val="28"/>
        </w:rPr>
        <w:t xml:space="preserve"> the target distribution is essential for selecting appropriate evaluation metrics and ensuring model fairness.</w:t>
      </w:r>
    </w:p>
    <w:p w14:paraId="7372CB0F" w14:textId="77777777" w:rsidR="000348F3" w:rsidRDefault="000348F3" w:rsidP="000348F3">
      <w:pPr>
        <w:jc w:val="both"/>
        <w:rPr>
          <w:rFonts w:ascii="Times New Roman" w:hAnsi="Times New Roman" w:cs="Times New Roman"/>
          <w:sz w:val="28"/>
          <w:szCs w:val="28"/>
        </w:rPr>
      </w:pPr>
    </w:p>
    <w:p w14:paraId="0EC43495" w14:textId="77777777" w:rsidR="00B101FD" w:rsidRDefault="00B101FD" w:rsidP="000348F3">
      <w:pPr>
        <w:jc w:val="both"/>
        <w:rPr>
          <w:rFonts w:ascii="Times New Roman" w:hAnsi="Times New Roman" w:cs="Times New Roman"/>
          <w:sz w:val="28"/>
          <w:szCs w:val="28"/>
        </w:rPr>
      </w:pPr>
    </w:p>
    <w:p w14:paraId="689A2C08" w14:textId="77777777" w:rsidR="00B101FD" w:rsidRDefault="00B101FD" w:rsidP="000348F3">
      <w:pPr>
        <w:jc w:val="both"/>
        <w:rPr>
          <w:rFonts w:ascii="Times New Roman" w:hAnsi="Times New Roman" w:cs="Times New Roman"/>
          <w:sz w:val="28"/>
          <w:szCs w:val="28"/>
        </w:rPr>
      </w:pPr>
    </w:p>
    <w:p w14:paraId="4CE3658A" w14:textId="77777777" w:rsidR="00B101FD" w:rsidRDefault="00B101FD" w:rsidP="000348F3">
      <w:pPr>
        <w:jc w:val="both"/>
        <w:rPr>
          <w:rFonts w:ascii="Times New Roman" w:hAnsi="Times New Roman" w:cs="Times New Roman"/>
          <w:sz w:val="28"/>
          <w:szCs w:val="28"/>
        </w:rPr>
      </w:pPr>
    </w:p>
    <w:p w14:paraId="0C3D71DB" w14:textId="77777777" w:rsidR="00B101FD" w:rsidRDefault="00B101FD" w:rsidP="000348F3">
      <w:pPr>
        <w:jc w:val="both"/>
        <w:rPr>
          <w:rFonts w:ascii="Times New Roman" w:hAnsi="Times New Roman" w:cs="Times New Roman"/>
          <w:sz w:val="28"/>
          <w:szCs w:val="28"/>
        </w:rPr>
      </w:pPr>
    </w:p>
    <w:p w14:paraId="04A6ED72" w14:textId="77777777" w:rsidR="00B101FD" w:rsidRDefault="00B101FD" w:rsidP="000348F3">
      <w:pPr>
        <w:jc w:val="both"/>
        <w:rPr>
          <w:rFonts w:ascii="Times New Roman" w:hAnsi="Times New Roman" w:cs="Times New Roman"/>
          <w:sz w:val="28"/>
          <w:szCs w:val="28"/>
        </w:rPr>
      </w:pPr>
    </w:p>
    <w:p w14:paraId="1655498A" w14:textId="77777777" w:rsidR="00B101FD" w:rsidRDefault="00B101FD" w:rsidP="000348F3">
      <w:pPr>
        <w:jc w:val="both"/>
        <w:rPr>
          <w:rFonts w:ascii="Times New Roman" w:hAnsi="Times New Roman" w:cs="Times New Roman"/>
          <w:sz w:val="28"/>
          <w:szCs w:val="28"/>
        </w:rPr>
      </w:pPr>
    </w:p>
    <w:p w14:paraId="634BEBE9" w14:textId="77777777" w:rsidR="00B101FD" w:rsidRDefault="00B101FD" w:rsidP="000348F3">
      <w:pPr>
        <w:jc w:val="both"/>
        <w:rPr>
          <w:rFonts w:ascii="Times New Roman" w:hAnsi="Times New Roman" w:cs="Times New Roman"/>
          <w:sz w:val="28"/>
          <w:szCs w:val="28"/>
        </w:rPr>
      </w:pPr>
    </w:p>
    <w:p w14:paraId="6AC31CAF" w14:textId="77777777" w:rsidR="00B101FD" w:rsidRDefault="00B101FD" w:rsidP="000348F3">
      <w:pPr>
        <w:jc w:val="both"/>
        <w:rPr>
          <w:rFonts w:ascii="Times New Roman" w:hAnsi="Times New Roman" w:cs="Times New Roman"/>
          <w:sz w:val="28"/>
          <w:szCs w:val="28"/>
        </w:rPr>
      </w:pPr>
    </w:p>
    <w:p w14:paraId="08C10E64" w14:textId="77777777" w:rsidR="00B101FD" w:rsidRDefault="00B101FD" w:rsidP="000348F3">
      <w:pPr>
        <w:jc w:val="both"/>
        <w:rPr>
          <w:rFonts w:ascii="Times New Roman" w:hAnsi="Times New Roman" w:cs="Times New Roman"/>
          <w:sz w:val="28"/>
          <w:szCs w:val="28"/>
        </w:rPr>
      </w:pPr>
    </w:p>
    <w:p w14:paraId="674C9675" w14:textId="77777777" w:rsidR="00B101FD" w:rsidRDefault="00B101FD" w:rsidP="000348F3">
      <w:pPr>
        <w:jc w:val="both"/>
        <w:rPr>
          <w:rFonts w:ascii="Times New Roman" w:hAnsi="Times New Roman" w:cs="Times New Roman"/>
          <w:sz w:val="28"/>
          <w:szCs w:val="28"/>
        </w:rPr>
      </w:pPr>
    </w:p>
    <w:p w14:paraId="09CE47C7" w14:textId="77777777" w:rsidR="00B101FD" w:rsidRDefault="00B101FD" w:rsidP="000348F3">
      <w:pPr>
        <w:jc w:val="both"/>
        <w:rPr>
          <w:rFonts w:ascii="Times New Roman" w:hAnsi="Times New Roman" w:cs="Times New Roman"/>
          <w:sz w:val="28"/>
          <w:szCs w:val="28"/>
        </w:rPr>
      </w:pPr>
    </w:p>
    <w:p w14:paraId="42A11440" w14:textId="77777777" w:rsidR="00B101FD" w:rsidRDefault="00B101FD" w:rsidP="000348F3">
      <w:pPr>
        <w:jc w:val="both"/>
        <w:rPr>
          <w:rFonts w:ascii="Times New Roman" w:hAnsi="Times New Roman" w:cs="Times New Roman"/>
          <w:sz w:val="28"/>
          <w:szCs w:val="28"/>
        </w:rPr>
      </w:pPr>
    </w:p>
    <w:p w14:paraId="6DCA1594" w14:textId="77777777" w:rsidR="00B101FD" w:rsidRDefault="00B101FD" w:rsidP="000348F3">
      <w:pPr>
        <w:jc w:val="both"/>
        <w:rPr>
          <w:rFonts w:ascii="Times New Roman" w:hAnsi="Times New Roman" w:cs="Times New Roman"/>
          <w:sz w:val="28"/>
          <w:szCs w:val="28"/>
        </w:rPr>
      </w:pPr>
    </w:p>
    <w:p w14:paraId="3E51A32C" w14:textId="77777777" w:rsidR="00B101FD" w:rsidRDefault="00B101FD" w:rsidP="000348F3">
      <w:pPr>
        <w:jc w:val="both"/>
        <w:rPr>
          <w:rFonts w:ascii="Times New Roman" w:hAnsi="Times New Roman" w:cs="Times New Roman"/>
          <w:sz w:val="28"/>
          <w:szCs w:val="28"/>
        </w:rPr>
      </w:pPr>
    </w:p>
    <w:p w14:paraId="21F45509" w14:textId="77777777" w:rsidR="00B101FD" w:rsidRDefault="00B101FD" w:rsidP="000348F3">
      <w:pPr>
        <w:jc w:val="both"/>
        <w:rPr>
          <w:rFonts w:ascii="Times New Roman" w:hAnsi="Times New Roman" w:cs="Times New Roman"/>
          <w:sz w:val="28"/>
          <w:szCs w:val="28"/>
        </w:rPr>
      </w:pPr>
    </w:p>
    <w:p w14:paraId="0071D2B6" w14:textId="77777777" w:rsidR="00B101FD" w:rsidRDefault="00B101FD" w:rsidP="000348F3">
      <w:pPr>
        <w:jc w:val="both"/>
        <w:rPr>
          <w:rFonts w:ascii="Times New Roman" w:hAnsi="Times New Roman" w:cs="Times New Roman"/>
          <w:sz w:val="28"/>
          <w:szCs w:val="28"/>
        </w:rPr>
      </w:pPr>
    </w:p>
    <w:p w14:paraId="77182F1D" w14:textId="77777777" w:rsidR="00B101FD" w:rsidRDefault="00B101FD" w:rsidP="000348F3">
      <w:pPr>
        <w:jc w:val="both"/>
        <w:rPr>
          <w:rFonts w:ascii="Times New Roman" w:hAnsi="Times New Roman" w:cs="Times New Roman"/>
          <w:sz w:val="28"/>
          <w:szCs w:val="28"/>
        </w:rPr>
      </w:pPr>
    </w:p>
    <w:p w14:paraId="6F296B0B" w14:textId="77777777" w:rsidR="00B101FD" w:rsidRDefault="00B101FD" w:rsidP="000348F3">
      <w:pPr>
        <w:jc w:val="both"/>
        <w:rPr>
          <w:rFonts w:ascii="Times New Roman" w:hAnsi="Times New Roman" w:cs="Times New Roman"/>
          <w:sz w:val="28"/>
          <w:szCs w:val="28"/>
        </w:rPr>
      </w:pPr>
    </w:p>
    <w:p w14:paraId="4BCB5011" w14:textId="77777777" w:rsidR="00B101FD" w:rsidRDefault="00B101FD" w:rsidP="000348F3">
      <w:pPr>
        <w:jc w:val="both"/>
        <w:rPr>
          <w:rFonts w:ascii="Times New Roman" w:hAnsi="Times New Roman" w:cs="Times New Roman"/>
          <w:sz w:val="28"/>
          <w:szCs w:val="28"/>
        </w:rPr>
      </w:pPr>
    </w:p>
    <w:p w14:paraId="0835C9B4" w14:textId="77777777" w:rsidR="00B101FD" w:rsidRDefault="00B101FD" w:rsidP="000348F3">
      <w:pPr>
        <w:jc w:val="both"/>
        <w:rPr>
          <w:rFonts w:ascii="Times New Roman" w:hAnsi="Times New Roman" w:cs="Times New Roman"/>
          <w:sz w:val="28"/>
          <w:szCs w:val="28"/>
        </w:rPr>
      </w:pPr>
    </w:p>
    <w:p w14:paraId="7A15CAF3" w14:textId="77777777" w:rsidR="00B101FD" w:rsidRDefault="00B101FD" w:rsidP="000348F3">
      <w:pPr>
        <w:jc w:val="both"/>
        <w:rPr>
          <w:rFonts w:ascii="Times New Roman" w:hAnsi="Times New Roman" w:cs="Times New Roman"/>
          <w:sz w:val="28"/>
          <w:szCs w:val="28"/>
        </w:rPr>
      </w:pPr>
    </w:p>
    <w:p w14:paraId="4DB57E9D" w14:textId="77777777" w:rsidR="002F0D8C" w:rsidRDefault="002F0D8C" w:rsidP="00B101FD">
      <w:pPr>
        <w:jc w:val="center"/>
        <w:rPr>
          <w:rFonts w:ascii="Times New Roman" w:hAnsi="Times New Roman" w:cs="Times New Roman"/>
          <w:sz w:val="28"/>
          <w:szCs w:val="28"/>
        </w:rPr>
      </w:pPr>
    </w:p>
    <w:p w14:paraId="44029985" w14:textId="188F54D0" w:rsidR="00B101FD" w:rsidRPr="00B101FD" w:rsidRDefault="00B101FD" w:rsidP="00B101FD">
      <w:pPr>
        <w:jc w:val="center"/>
        <w:rPr>
          <w:rFonts w:ascii="Times New Roman" w:hAnsi="Times New Roman" w:cs="Times New Roman"/>
          <w:b/>
          <w:bCs/>
          <w:sz w:val="40"/>
          <w:szCs w:val="40"/>
        </w:rPr>
      </w:pPr>
      <w:r w:rsidRPr="00B101FD">
        <w:rPr>
          <w:rFonts w:ascii="Times New Roman" w:hAnsi="Times New Roman" w:cs="Times New Roman"/>
          <w:b/>
          <w:bCs/>
          <w:sz w:val="40"/>
          <w:szCs w:val="40"/>
        </w:rPr>
        <w:lastRenderedPageBreak/>
        <w:t>CHAPTER 5</w:t>
      </w:r>
    </w:p>
    <w:p w14:paraId="791E892A" w14:textId="1C4FFF51" w:rsidR="00B101FD" w:rsidRPr="00B101FD" w:rsidRDefault="00B101FD" w:rsidP="00B101FD">
      <w:pPr>
        <w:jc w:val="both"/>
        <w:rPr>
          <w:rFonts w:ascii="Times New Roman" w:hAnsi="Times New Roman" w:cs="Times New Roman"/>
          <w:b/>
          <w:bCs/>
          <w:sz w:val="28"/>
          <w:szCs w:val="28"/>
        </w:rPr>
      </w:pPr>
      <w:r w:rsidRPr="00B101FD">
        <w:rPr>
          <w:rFonts w:ascii="Times New Roman" w:hAnsi="Times New Roman" w:cs="Times New Roman"/>
          <w:b/>
          <w:bCs/>
          <w:sz w:val="28"/>
          <w:szCs w:val="28"/>
        </w:rPr>
        <w:t>METHODOLOGY</w:t>
      </w:r>
    </w:p>
    <w:p w14:paraId="238119E7" w14:textId="7C8F30CC" w:rsidR="00B101FD" w:rsidRPr="00B101FD" w:rsidRDefault="00B101FD" w:rsidP="00B101FD">
      <w:pPr>
        <w:jc w:val="both"/>
        <w:rPr>
          <w:rFonts w:ascii="Times New Roman" w:hAnsi="Times New Roman" w:cs="Times New Roman"/>
          <w:sz w:val="28"/>
          <w:szCs w:val="28"/>
        </w:rPr>
      </w:pPr>
    </w:p>
    <w:p w14:paraId="2ACB8052" w14:textId="77777777" w:rsidR="00B101FD" w:rsidRPr="00B101FD" w:rsidRDefault="00B101FD" w:rsidP="00B101FD">
      <w:pPr>
        <w:jc w:val="both"/>
        <w:rPr>
          <w:rFonts w:ascii="Times New Roman" w:hAnsi="Times New Roman" w:cs="Times New Roman"/>
          <w:b/>
          <w:bCs/>
          <w:sz w:val="28"/>
          <w:szCs w:val="28"/>
        </w:rPr>
      </w:pPr>
      <w:r w:rsidRPr="00B101FD">
        <w:rPr>
          <w:rFonts w:ascii="Times New Roman" w:hAnsi="Times New Roman" w:cs="Times New Roman"/>
          <w:b/>
          <w:bCs/>
          <w:sz w:val="28"/>
          <w:szCs w:val="28"/>
        </w:rPr>
        <w:t>5.1 Machine Learning Workflow</w:t>
      </w:r>
    </w:p>
    <w:p w14:paraId="5C06959D" w14:textId="77777777" w:rsidR="00B101FD" w:rsidRPr="00B101FD" w:rsidRDefault="00B101FD" w:rsidP="00B101FD">
      <w:pPr>
        <w:jc w:val="both"/>
        <w:rPr>
          <w:rFonts w:ascii="Times New Roman" w:hAnsi="Times New Roman" w:cs="Times New Roman"/>
          <w:sz w:val="28"/>
          <w:szCs w:val="28"/>
        </w:rPr>
      </w:pPr>
      <w:r w:rsidRPr="00B101FD">
        <w:rPr>
          <w:rFonts w:ascii="Times New Roman" w:hAnsi="Times New Roman" w:cs="Times New Roman"/>
          <w:sz w:val="28"/>
          <w:szCs w:val="28"/>
        </w:rPr>
        <w:t>The machine learning workflow represents a structured sequence of steps followed to build, train, evaluate, and deploy predictive models. In this project, a systematic workflow is adopted to ensure accuracy, reliability, and reproducibility of results. The workflow begins with data acquisition and ends with model deployment, covering all intermediate stages such as preprocessing, model training, and evaluation.</w:t>
      </w:r>
    </w:p>
    <w:p w14:paraId="03A6A159" w14:textId="77777777" w:rsidR="00B101FD" w:rsidRPr="00B101FD" w:rsidRDefault="00B101FD" w:rsidP="00B101FD">
      <w:pPr>
        <w:jc w:val="both"/>
        <w:rPr>
          <w:rFonts w:ascii="Times New Roman" w:hAnsi="Times New Roman" w:cs="Times New Roman"/>
          <w:sz w:val="28"/>
          <w:szCs w:val="28"/>
        </w:rPr>
      </w:pPr>
      <w:r w:rsidRPr="00B101FD">
        <w:rPr>
          <w:rFonts w:ascii="Times New Roman" w:hAnsi="Times New Roman" w:cs="Times New Roman"/>
          <w:sz w:val="28"/>
          <w:szCs w:val="28"/>
        </w:rPr>
        <w:t xml:space="preserve">The first step in the workflow is </w:t>
      </w:r>
      <w:r w:rsidRPr="00B101FD">
        <w:rPr>
          <w:rFonts w:ascii="Times New Roman" w:hAnsi="Times New Roman" w:cs="Times New Roman"/>
          <w:b/>
          <w:bCs/>
          <w:sz w:val="28"/>
          <w:szCs w:val="28"/>
        </w:rPr>
        <w:t>data collection</w:t>
      </w:r>
      <w:r w:rsidRPr="00B101FD">
        <w:rPr>
          <w:rFonts w:ascii="Times New Roman" w:hAnsi="Times New Roman" w:cs="Times New Roman"/>
          <w:sz w:val="28"/>
          <w:szCs w:val="28"/>
        </w:rPr>
        <w:t xml:space="preserve">, where the dataset containing patient health parameters is obtained. This dataset serves as the foundation for model development. Following data collection, the next step is </w:t>
      </w:r>
      <w:r w:rsidRPr="00B101FD">
        <w:rPr>
          <w:rFonts w:ascii="Times New Roman" w:hAnsi="Times New Roman" w:cs="Times New Roman"/>
          <w:b/>
          <w:bCs/>
          <w:sz w:val="28"/>
          <w:szCs w:val="28"/>
        </w:rPr>
        <w:t>data preprocessing</w:t>
      </w:r>
      <w:r w:rsidRPr="00B101FD">
        <w:rPr>
          <w:rFonts w:ascii="Times New Roman" w:hAnsi="Times New Roman" w:cs="Times New Roman"/>
          <w:sz w:val="28"/>
          <w:szCs w:val="28"/>
        </w:rPr>
        <w:t>, which includes cleaning the dataset, handling missing values, removing duplicates, and transforming features into a suitable format.</w:t>
      </w:r>
    </w:p>
    <w:p w14:paraId="2A8889BB" w14:textId="77777777" w:rsidR="00B101FD" w:rsidRPr="00B101FD" w:rsidRDefault="00B101FD" w:rsidP="00B101FD">
      <w:pPr>
        <w:jc w:val="both"/>
        <w:rPr>
          <w:rFonts w:ascii="Times New Roman" w:hAnsi="Times New Roman" w:cs="Times New Roman"/>
          <w:sz w:val="28"/>
          <w:szCs w:val="28"/>
        </w:rPr>
      </w:pPr>
      <w:r w:rsidRPr="00B101FD">
        <w:rPr>
          <w:rFonts w:ascii="Times New Roman" w:hAnsi="Times New Roman" w:cs="Times New Roman"/>
          <w:sz w:val="28"/>
          <w:szCs w:val="28"/>
        </w:rPr>
        <w:t xml:space="preserve">After preprocessing, </w:t>
      </w:r>
      <w:r w:rsidRPr="00B101FD">
        <w:rPr>
          <w:rFonts w:ascii="Times New Roman" w:hAnsi="Times New Roman" w:cs="Times New Roman"/>
          <w:b/>
          <w:bCs/>
          <w:sz w:val="28"/>
          <w:szCs w:val="28"/>
        </w:rPr>
        <w:t>exploratory data analysis (EDA)</w:t>
      </w:r>
      <w:r w:rsidRPr="00B101FD">
        <w:rPr>
          <w:rFonts w:ascii="Times New Roman" w:hAnsi="Times New Roman" w:cs="Times New Roman"/>
          <w:sz w:val="28"/>
          <w:szCs w:val="28"/>
        </w:rPr>
        <w:t xml:space="preserve"> is performed to understand the data distribution, relationships between features, and patterns within the dataset. Visualization techniques such as histograms, scatter plots, pair plots, and correlation heatmaps are used to gain insights into the data.</w:t>
      </w:r>
    </w:p>
    <w:p w14:paraId="53189FD4" w14:textId="77777777" w:rsidR="00B101FD" w:rsidRPr="00B101FD" w:rsidRDefault="00B101FD" w:rsidP="00B101FD">
      <w:pPr>
        <w:jc w:val="both"/>
        <w:rPr>
          <w:rFonts w:ascii="Times New Roman" w:hAnsi="Times New Roman" w:cs="Times New Roman"/>
          <w:sz w:val="28"/>
          <w:szCs w:val="28"/>
        </w:rPr>
      </w:pPr>
      <w:r w:rsidRPr="00B101FD">
        <w:rPr>
          <w:rFonts w:ascii="Times New Roman" w:hAnsi="Times New Roman" w:cs="Times New Roman"/>
          <w:sz w:val="28"/>
          <w:szCs w:val="28"/>
        </w:rPr>
        <w:t xml:space="preserve">The next step is </w:t>
      </w:r>
      <w:proofErr w:type="gramStart"/>
      <w:r w:rsidRPr="00B101FD">
        <w:rPr>
          <w:rFonts w:ascii="Times New Roman" w:hAnsi="Times New Roman" w:cs="Times New Roman"/>
          <w:b/>
          <w:bCs/>
          <w:sz w:val="28"/>
          <w:szCs w:val="28"/>
        </w:rPr>
        <w:t>feature</w:t>
      </w:r>
      <w:proofErr w:type="gramEnd"/>
      <w:r w:rsidRPr="00B101FD">
        <w:rPr>
          <w:rFonts w:ascii="Times New Roman" w:hAnsi="Times New Roman" w:cs="Times New Roman"/>
          <w:b/>
          <w:bCs/>
          <w:sz w:val="28"/>
          <w:szCs w:val="28"/>
        </w:rPr>
        <w:t xml:space="preserve"> engineering</w:t>
      </w:r>
      <w:r w:rsidRPr="00B101FD">
        <w:rPr>
          <w:rFonts w:ascii="Times New Roman" w:hAnsi="Times New Roman" w:cs="Times New Roman"/>
          <w:sz w:val="28"/>
          <w:szCs w:val="28"/>
        </w:rPr>
        <w:t>, where relevant features are selected and transformed to improve model performance. This includes scaling numerical features and encoding categorical variables. Proper feature engineering ensures that the model can effectively learn from the data.</w:t>
      </w:r>
    </w:p>
    <w:p w14:paraId="72B85A22" w14:textId="77777777" w:rsidR="00B101FD" w:rsidRPr="00B101FD" w:rsidRDefault="00B101FD" w:rsidP="00B101FD">
      <w:pPr>
        <w:jc w:val="both"/>
        <w:rPr>
          <w:rFonts w:ascii="Times New Roman" w:hAnsi="Times New Roman" w:cs="Times New Roman"/>
          <w:sz w:val="28"/>
          <w:szCs w:val="28"/>
        </w:rPr>
      </w:pPr>
      <w:r w:rsidRPr="00B101FD">
        <w:rPr>
          <w:rFonts w:ascii="Times New Roman" w:hAnsi="Times New Roman" w:cs="Times New Roman"/>
          <w:sz w:val="28"/>
          <w:szCs w:val="28"/>
        </w:rPr>
        <w:t xml:space="preserve">Once the data is prepared, it is divided into training and testing sets using a </w:t>
      </w:r>
      <w:r w:rsidRPr="00B101FD">
        <w:rPr>
          <w:rFonts w:ascii="Times New Roman" w:hAnsi="Times New Roman" w:cs="Times New Roman"/>
          <w:b/>
          <w:bCs/>
          <w:sz w:val="28"/>
          <w:szCs w:val="28"/>
        </w:rPr>
        <w:t>train-test split strategy</w:t>
      </w:r>
      <w:r w:rsidRPr="00B101FD">
        <w:rPr>
          <w:rFonts w:ascii="Times New Roman" w:hAnsi="Times New Roman" w:cs="Times New Roman"/>
          <w:sz w:val="28"/>
          <w:szCs w:val="28"/>
        </w:rPr>
        <w:t>. The training data is used to train the model, while the testing data is used to evaluate its performance on unseen data.</w:t>
      </w:r>
    </w:p>
    <w:p w14:paraId="2566CD8E" w14:textId="77777777" w:rsidR="00B101FD" w:rsidRPr="00B101FD" w:rsidRDefault="00B101FD" w:rsidP="00B101FD">
      <w:pPr>
        <w:jc w:val="both"/>
        <w:rPr>
          <w:rFonts w:ascii="Times New Roman" w:hAnsi="Times New Roman" w:cs="Times New Roman"/>
          <w:sz w:val="28"/>
          <w:szCs w:val="28"/>
        </w:rPr>
      </w:pPr>
      <w:r w:rsidRPr="00B101FD">
        <w:rPr>
          <w:rFonts w:ascii="Times New Roman" w:hAnsi="Times New Roman" w:cs="Times New Roman"/>
          <w:sz w:val="28"/>
          <w:szCs w:val="28"/>
        </w:rPr>
        <w:t xml:space="preserve">The model training phase involves applying multiple machine learning algorithms such as Logistic Regression, Random Forest, </w:t>
      </w:r>
      <w:proofErr w:type="spellStart"/>
      <w:r w:rsidRPr="00B101FD">
        <w:rPr>
          <w:rFonts w:ascii="Times New Roman" w:hAnsi="Times New Roman" w:cs="Times New Roman"/>
          <w:sz w:val="28"/>
          <w:szCs w:val="28"/>
        </w:rPr>
        <w:t>XGBoost</w:t>
      </w:r>
      <w:proofErr w:type="spellEnd"/>
      <w:r w:rsidRPr="00B101FD">
        <w:rPr>
          <w:rFonts w:ascii="Times New Roman" w:hAnsi="Times New Roman" w:cs="Times New Roman"/>
          <w:sz w:val="28"/>
          <w:szCs w:val="28"/>
        </w:rPr>
        <w:t xml:space="preserve">, and </w:t>
      </w:r>
      <w:proofErr w:type="spellStart"/>
      <w:r w:rsidRPr="00B101FD">
        <w:rPr>
          <w:rFonts w:ascii="Times New Roman" w:hAnsi="Times New Roman" w:cs="Times New Roman"/>
          <w:sz w:val="28"/>
          <w:szCs w:val="28"/>
        </w:rPr>
        <w:t>LightGBM</w:t>
      </w:r>
      <w:proofErr w:type="spellEnd"/>
      <w:r w:rsidRPr="00B101FD">
        <w:rPr>
          <w:rFonts w:ascii="Times New Roman" w:hAnsi="Times New Roman" w:cs="Times New Roman"/>
          <w:sz w:val="28"/>
          <w:szCs w:val="28"/>
        </w:rPr>
        <w:t>. Each model is trained using the training dataset and evaluated based on performance metrics.</w:t>
      </w:r>
    </w:p>
    <w:p w14:paraId="73E87628" w14:textId="77777777" w:rsidR="00B101FD" w:rsidRPr="00B101FD" w:rsidRDefault="00B101FD" w:rsidP="00B101FD">
      <w:pPr>
        <w:jc w:val="both"/>
        <w:rPr>
          <w:rFonts w:ascii="Times New Roman" w:hAnsi="Times New Roman" w:cs="Times New Roman"/>
          <w:sz w:val="28"/>
          <w:szCs w:val="28"/>
        </w:rPr>
      </w:pPr>
      <w:r w:rsidRPr="00B101FD">
        <w:rPr>
          <w:rFonts w:ascii="Times New Roman" w:hAnsi="Times New Roman" w:cs="Times New Roman"/>
          <w:sz w:val="28"/>
          <w:szCs w:val="28"/>
        </w:rPr>
        <w:t xml:space="preserve">To ensure the robustness of the model, </w:t>
      </w:r>
      <w:r w:rsidRPr="00B101FD">
        <w:rPr>
          <w:rFonts w:ascii="Times New Roman" w:hAnsi="Times New Roman" w:cs="Times New Roman"/>
          <w:b/>
          <w:bCs/>
          <w:sz w:val="28"/>
          <w:szCs w:val="28"/>
        </w:rPr>
        <w:t>cross-validation techniques</w:t>
      </w:r>
      <w:r w:rsidRPr="00B101FD">
        <w:rPr>
          <w:rFonts w:ascii="Times New Roman" w:hAnsi="Times New Roman" w:cs="Times New Roman"/>
          <w:sz w:val="28"/>
          <w:szCs w:val="28"/>
        </w:rPr>
        <w:t xml:space="preserve"> are applied. This helps in assessing the model’s ability to generalize across different subsets of data.</w:t>
      </w:r>
    </w:p>
    <w:p w14:paraId="3809D7DD" w14:textId="77777777" w:rsidR="00B101FD" w:rsidRPr="00B101FD" w:rsidRDefault="00B101FD" w:rsidP="00B101FD">
      <w:pPr>
        <w:jc w:val="both"/>
        <w:rPr>
          <w:rFonts w:ascii="Times New Roman" w:hAnsi="Times New Roman" w:cs="Times New Roman"/>
          <w:sz w:val="28"/>
          <w:szCs w:val="28"/>
        </w:rPr>
      </w:pPr>
      <w:r w:rsidRPr="00B101FD">
        <w:rPr>
          <w:rFonts w:ascii="Times New Roman" w:hAnsi="Times New Roman" w:cs="Times New Roman"/>
          <w:sz w:val="28"/>
          <w:szCs w:val="28"/>
        </w:rPr>
        <w:lastRenderedPageBreak/>
        <w:t xml:space="preserve">The workflow also addresses the issue of </w:t>
      </w:r>
      <w:r w:rsidRPr="00B101FD">
        <w:rPr>
          <w:rFonts w:ascii="Times New Roman" w:hAnsi="Times New Roman" w:cs="Times New Roman"/>
          <w:b/>
          <w:bCs/>
          <w:sz w:val="28"/>
          <w:szCs w:val="28"/>
        </w:rPr>
        <w:t>overfitting</w:t>
      </w:r>
      <w:r w:rsidRPr="00B101FD">
        <w:rPr>
          <w:rFonts w:ascii="Times New Roman" w:hAnsi="Times New Roman" w:cs="Times New Roman"/>
          <w:sz w:val="28"/>
          <w:szCs w:val="28"/>
        </w:rPr>
        <w:t>, which is mitigated using techniques such as regularization, controlled model parameters, and proper validation.</w:t>
      </w:r>
    </w:p>
    <w:p w14:paraId="6CAB1286" w14:textId="77777777" w:rsidR="00B101FD" w:rsidRPr="00B101FD" w:rsidRDefault="00B101FD" w:rsidP="00B101FD">
      <w:pPr>
        <w:jc w:val="both"/>
        <w:rPr>
          <w:rFonts w:ascii="Times New Roman" w:hAnsi="Times New Roman" w:cs="Times New Roman"/>
          <w:sz w:val="28"/>
          <w:szCs w:val="28"/>
        </w:rPr>
      </w:pPr>
      <w:r w:rsidRPr="00B101FD">
        <w:rPr>
          <w:rFonts w:ascii="Times New Roman" w:hAnsi="Times New Roman" w:cs="Times New Roman"/>
          <w:sz w:val="28"/>
          <w:szCs w:val="28"/>
        </w:rPr>
        <w:t xml:space="preserve">Finally, the best-performing model is selected and deployed using a web-based interface. The trained model is saved using </w:t>
      </w:r>
      <w:proofErr w:type="spellStart"/>
      <w:r w:rsidRPr="00B101FD">
        <w:rPr>
          <w:rFonts w:ascii="Times New Roman" w:hAnsi="Times New Roman" w:cs="Times New Roman"/>
          <w:sz w:val="28"/>
          <w:szCs w:val="28"/>
        </w:rPr>
        <w:t>joblib</w:t>
      </w:r>
      <w:proofErr w:type="spellEnd"/>
      <w:r w:rsidRPr="00B101FD">
        <w:rPr>
          <w:rFonts w:ascii="Times New Roman" w:hAnsi="Times New Roman" w:cs="Times New Roman"/>
          <w:sz w:val="28"/>
          <w:szCs w:val="28"/>
        </w:rPr>
        <w:t xml:space="preserve"> and integrated into a Flask application for real-time prediction.</w:t>
      </w:r>
    </w:p>
    <w:p w14:paraId="79F28554" w14:textId="77777777" w:rsidR="00B101FD" w:rsidRPr="00B101FD" w:rsidRDefault="00B101FD" w:rsidP="00B101FD">
      <w:pPr>
        <w:jc w:val="both"/>
        <w:rPr>
          <w:rFonts w:ascii="Times New Roman" w:hAnsi="Times New Roman" w:cs="Times New Roman"/>
          <w:sz w:val="28"/>
          <w:szCs w:val="28"/>
        </w:rPr>
      </w:pPr>
      <w:r w:rsidRPr="00B101FD">
        <w:rPr>
          <w:rFonts w:ascii="Times New Roman" w:hAnsi="Times New Roman" w:cs="Times New Roman"/>
          <w:sz w:val="28"/>
          <w:szCs w:val="28"/>
        </w:rPr>
        <w:t>Overall, the machine learning workflow ensures a structured and efficient approach to model development, leading to reliable and accurate predictions.</w:t>
      </w:r>
    </w:p>
    <w:p w14:paraId="4D2FF37E" w14:textId="77777777" w:rsidR="007C4D17" w:rsidRPr="007C4D17" w:rsidRDefault="007C4D17" w:rsidP="007C4D17">
      <w:pPr>
        <w:jc w:val="both"/>
        <w:rPr>
          <w:rFonts w:ascii="Times New Roman" w:hAnsi="Times New Roman" w:cs="Times New Roman"/>
          <w:sz w:val="28"/>
          <w:szCs w:val="28"/>
        </w:rPr>
      </w:pPr>
      <w:r w:rsidRPr="007C4D17">
        <w:rPr>
          <w:rFonts w:ascii="Times New Roman" w:hAnsi="Times New Roman" w:cs="Times New Roman"/>
          <w:sz w:val="28"/>
          <w:szCs w:val="28"/>
        </w:rPr>
        <w:t>The machine learning workflow forms the backbone of the proposed heart disease prediction system, defining a structured and systematic approach for transforming raw medical data into meaningful predictive insights. This workflow ensures that each stage—from data acquisition to model deployment—is executed with precision, consistency, and reproducibility. A well-defined workflow is critical in healthcare applications, where accuracy, reliability, and interpretability are of paramount importance.</w:t>
      </w:r>
    </w:p>
    <w:p w14:paraId="439CF5F3" w14:textId="77777777" w:rsidR="007C4D17" w:rsidRPr="007C4D17" w:rsidRDefault="007C4D17" w:rsidP="007C4D17">
      <w:pPr>
        <w:jc w:val="both"/>
        <w:rPr>
          <w:rFonts w:ascii="Times New Roman" w:hAnsi="Times New Roman" w:cs="Times New Roman"/>
          <w:sz w:val="28"/>
          <w:szCs w:val="28"/>
        </w:rPr>
      </w:pPr>
      <w:r w:rsidRPr="007C4D17">
        <w:rPr>
          <w:rFonts w:ascii="Times New Roman" w:hAnsi="Times New Roman" w:cs="Times New Roman"/>
          <w:sz w:val="28"/>
          <w:szCs w:val="28"/>
        </w:rPr>
        <w:t>The workflow is designed as an end-to-end pipeline that integrates multiple interdependent stages, each contributing to the overall performance and reliability of the system. Rather than treating model development as a single-step process, the workflow emphasizes iterative refinement, validation, and optimization. This ensures that the predictive model not only performs well on training data but also generalizes effectively to unseen real-world scenarios. In the context of heart disease prediction, this systematic approach is essential because even minor inaccuracies can significantly impact clinical decision-making.</w:t>
      </w:r>
    </w:p>
    <w:p w14:paraId="7794488F" w14:textId="77777777" w:rsidR="007C4D17" w:rsidRPr="007C4D17" w:rsidRDefault="007C4D17" w:rsidP="007C4D17">
      <w:pPr>
        <w:jc w:val="both"/>
        <w:rPr>
          <w:rFonts w:ascii="Times New Roman" w:hAnsi="Times New Roman" w:cs="Times New Roman"/>
          <w:sz w:val="28"/>
          <w:szCs w:val="28"/>
        </w:rPr>
      </w:pPr>
      <w:r w:rsidRPr="007C4D17">
        <w:rPr>
          <w:rFonts w:ascii="Times New Roman" w:hAnsi="Times New Roman" w:cs="Times New Roman"/>
          <w:sz w:val="28"/>
          <w:szCs w:val="28"/>
        </w:rPr>
        <w:t xml:space="preserve">The workflow begins with the acquisition and organization of data, which serves as the foundation for all subsequent processes. Medical datasets often contain a mixture of numerical and categorical attributes, representing diverse aspects of patient health. However, raw data in its original form is rarely suitable for direct use in machine learning models. Therefore, the workflow incorporates rigorous preprocessing mechanisms to convert raw data into a structured and </w:t>
      </w:r>
      <w:proofErr w:type="spellStart"/>
      <w:r w:rsidRPr="007C4D17">
        <w:rPr>
          <w:rFonts w:ascii="Times New Roman" w:hAnsi="Times New Roman" w:cs="Times New Roman"/>
          <w:sz w:val="28"/>
          <w:szCs w:val="28"/>
        </w:rPr>
        <w:t>analyzable</w:t>
      </w:r>
      <w:proofErr w:type="spellEnd"/>
      <w:r w:rsidRPr="007C4D17">
        <w:rPr>
          <w:rFonts w:ascii="Times New Roman" w:hAnsi="Times New Roman" w:cs="Times New Roman"/>
          <w:sz w:val="28"/>
          <w:szCs w:val="28"/>
        </w:rPr>
        <w:t xml:space="preserve"> format. This stage ensures that inconsistencies, redundancies, and missing values are addressed systematically, thereby enhancing the reliability of the dataset.</w:t>
      </w:r>
    </w:p>
    <w:p w14:paraId="0EB09BA0" w14:textId="77777777" w:rsidR="007C4D17" w:rsidRPr="007C4D17" w:rsidRDefault="007C4D17" w:rsidP="007C4D17">
      <w:pPr>
        <w:jc w:val="both"/>
        <w:rPr>
          <w:rFonts w:ascii="Times New Roman" w:hAnsi="Times New Roman" w:cs="Times New Roman"/>
          <w:sz w:val="28"/>
          <w:szCs w:val="28"/>
        </w:rPr>
      </w:pPr>
      <w:r w:rsidRPr="007C4D17">
        <w:rPr>
          <w:rFonts w:ascii="Times New Roman" w:hAnsi="Times New Roman" w:cs="Times New Roman"/>
          <w:sz w:val="28"/>
          <w:szCs w:val="28"/>
        </w:rPr>
        <w:t xml:space="preserve">A key characteristic of the machine learning workflow is its emphasis on data integrity and consistency. In healthcare applications, data quality directly influences the predictive capability of the model. Any errors or inconsistencies in the data can propagate through the pipeline and adversely affect the final predictions. To mitigate this risk, the workflow includes validation checkpoints at multiple stages, ensuring that the data meets predefined quality standards </w:t>
      </w:r>
      <w:r w:rsidRPr="007C4D17">
        <w:rPr>
          <w:rFonts w:ascii="Times New Roman" w:hAnsi="Times New Roman" w:cs="Times New Roman"/>
          <w:sz w:val="28"/>
          <w:szCs w:val="28"/>
        </w:rPr>
        <w:lastRenderedPageBreak/>
        <w:t>before proceeding further. These checkpoints act as safeguards, preventing flawed data from compromising the system’s performance.</w:t>
      </w:r>
    </w:p>
    <w:p w14:paraId="284EFE67" w14:textId="77777777" w:rsidR="007C4D17" w:rsidRPr="007C4D17" w:rsidRDefault="007C4D17" w:rsidP="007C4D17">
      <w:pPr>
        <w:jc w:val="both"/>
        <w:rPr>
          <w:rFonts w:ascii="Times New Roman" w:hAnsi="Times New Roman" w:cs="Times New Roman"/>
          <w:sz w:val="28"/>
          <w:szCs w:val="28"/>
        </w:rPr>
      </w:pPr>
      <w:r w:rsidRPr="007C4D17">
        <w:rPr>
          <w:rFonts w:ascii="Times New Roman" w:hAnsi="Times New Roman" w:cs="Times New Roman"/>
          <w:sz w:val="28"/>
          <w:szCs w:val="28"/>
        </w:rPr>
        <w:t>Another important aspect of the workflow is the transformation of data into a suitable representation for machine learning algorithms. This involves encoding categorical variables, scaling numerical features, and aligning data distributions. These transformations are not merely technical steps but are crucial for enabling algorithms to interpret and process the data effectively. Without proper transformation, certain features may dominate others, leading to biased or inaccurate predictions. The workflow ensures that all features contribute proportionally to the learning process.</w:t>
      </w:r>
    </w:p>
    <w:p w14:paraId="79826E83" w14:textId="77777777" w:rsidR="007C4D17" w:rsidRPr="007C4D17" w:rsidRDefault="007C4D17" w:rsidP="007C4D17">
      <w:pPr>
        <w:jc w:val="both"/>
        <w:rPr>
          <w:rFonts w:ascii="Times New Roman" w:hAnsi="Times New Roman" w:cs="Times New Roman"/>
          <w:sz w:val="28"/>
          <w:szCs w:val="28"/>
        </w:rPr>
      </w:pPr>
      <w:r w:rsidRPr="007C4D17">
        <w:rPr>
          <w:rFonts w:ascii="Times New Roman" w:hAnsi="Times New Roman" w:cs="Times New Roman"/>
          <w:sz w:val="28"/>
          <w:szCs w:val="28"/>
        </w:rPr>
        <w:t>Exploratory analysis plays a significant role within the workflow by providing a deeper understanding of the dataset. Through systematic examination of feature distributions and relationships, the workflow identifies patterns, trends, and anomalies that may influence model performance. This analytical phase helps in recognizing which variables are most relevant to heart disease prediction and which may be redundant or irrelevant. By incorporating these insights into subsequent stages, the workflow enhances both efficiency and accuracy.</w:t>
      </w:r>
    </w:p>
    <w:p w14:paraId="1BD6812B" w14:textId="77777777" w:rsidR="007C4D17" w:rsidRPr="007C4D17" w:rsidRDefault="007C4D17" w:rsidP="007C4D17">
      <w:pPr>
        <w:jc w:val="both"/>
        <w:rPr>
          <w:rFonts w:ascii="Times New Roman" w:hAnsi="Times New Roman" w:cs="Times New Roman"/>
          <w:sz w:val="28"/>
          <w:szCs w:val="28"/>
        </w:rPr>
      </w:pPr>
      <w:r w:rsidRPr="007C4D17">
        <w:rPr>
          <w:rFonts w:ascii="Times New Roman" w:hAnsi="Times New Roman" w:cs="Times New Roman"/>
          <w:sz w:val="28"/>
          <w:szCs w:val="28"/>
        </w:rPr>
        <w:t>Feature engineering is another critical component embedded within the workflow. Instead of relying solely on raw attributes, the workflow allows for the creation of derived features that capture more meaningful representations of the data. This process leverages domain knowledge and statistical insights to improve the predictive power of the dataset. By refining and selecting the most relevant features, the workflow reduces dimensionality and computational complexity, making the model more efficient and interpretable.</w:t>
      </w:r>
    </w:p>
    <w:p w14:paraId="0F25FF8D" w14:textId="77777777" w:rsidR="007C4D17" w:rsidRPr="007C4D17" w:rsidRDefault="007C4D17" w:rsidP="007C4D17">
      <w:pPr>
        <w:jc w:val="both"/>
        <w:rPr>
          <w:rFonts w:ascii="Times New Roman" w:hAnsi="Times New Roman" w:cs="Times New Roman"/>
          <w:sz w:val="28"/>
          <w:szCs w:val="28"/>
        </w:rPr>
      </w:pPr>
      <w:r w:rsidRPr="007C4D17">
        <w:rPr>
          <w:rFonts w:ascii="Times New Roman" w:hAnsi="Times New Roman" w:cs="Times New Roman"/>
          <w:sz w:val="28"/>
          <w:szCs w:val="28"/>
        </w:rPr>
        <w:t>The workflow also incorporates a structured approach to model development, where multiple algorithms are evaluated systematically. Rather than relying on a single model, the workflow encourages experimentation with different techniques to identify the most suitable approach for the given problem. This comparative strategy ensures that the final model is selected based on empirical evidence rather than assumptions. It also allows the system to adapt to the specific characteristics of the dataset, thereby improving prediction accuracy.</w:t>
      </w:r>
    </w:p>
    <w:p w14:paraId="3FC98F27" w14:textId="77777777" w:rsidR="007C4D17" w:rsidRPr="007C4D17" w:rsidRDefault="007C4D17" w:rsidP="007C4D17">
      <w:pPr>
        <w:jc w:val="both"/>
        <w:rPr>
          <w:rFonts w:ascii="Times New Roman" w:hAnsi="Times New Roman" w:cs="Times New Roman"/>
          <w:sz w:val="28"/>
          <w:szCs w:val="28"/>
        </w:rPr>
      </w:pPr>
      <w:r w:rsidRPr="007C4D17">
        <w:rPr>
          <w:rFonts w:ascii="Times New Roman" w:hAnsi="Times New Roman" w:cs="Times New Roman"/>
          <w:sz w:val="28"/>
          <w:szCs w:val="28"/>
        </w:rPr>
        <w:t xml:space="preserve">Training the model is treated as an iterative process within the workflow. The model learns patterns from the training data by adjusting its internal parameters to minimize prediction errors. This learning process is guided by optimization techniques that ensure convergence toward an optimal solution. However, the workflow recognizes that achieving high accuracy on training data alone is not </w:t>
      </w:r>
      <w:r w:rsidRPr="007C4D17">
        <w:rPr>
          <w:rFonts w:ascii="Times New Roman" w:hAnsi="Times New Roman" w:cs="Times New Roman"/>
          <w:sz w:val="28"/>
          <w:szCs w:val="28"/>
        </w:rPr>
        <w:lastRenderedPageBreak/>
        <w:t>sufficient. Therefore, it emphasizes the importance of evaluating the model on separate validation and testing datasets to ensure generalization.</w:t>
      </w:r>
    </w:p>
    <w:p w14:paraId="32859739" w14:textId="77777777" w:rsidR="007C4D17" w:rsidRPr="007C4D17" w:rsidRDefault="007C4D17" w:rsidP="007C4D17">
      <w:pPr>
        <w:jc w:val="both"/>
        <w:rPr>
          <w:rFonts w:ascii="Times New Roman" w:hAnsi="Times New Roman" w:cs="Times New Roman"/>
          <w:sz w:val="28"/>
          <w:szCs w:val="28"/>
        </w:rPr>
      </w:pPr>
      <w:r w:rsidRPr="007C4D17">
        <w:rPr>
          <w:rFonts w:ascii="Times New Roman" w:hAnsi="Times New Roman" w:cs="Times New Roman"/>
          <w:sz w:val="28"/>
          <w:szCs w:val="28"/>
        </w:rPr>
        <w:t>Validation is a central element of the workflow, providing a mechanism to assess the model’s performance under different conditions. Techniques such as cross-validation are integrated into the pipeline to reduce bias and ensure robustness. By repeatedly training and testing the model on different subsets of data, the workflow obtains a more reliable estimate of its performance. This reduces the likelihood of overfitting, where the model becomes overly specialized to the training data and fails to perform well on new data.</w:t>
      </w:r>
    </w:p>
    <w:p w14:paraId="4A072732" w14:textId="77777777" w:rsidR="007C4D17" w:rsidRPr="007C4D17" w:rsidRDefault="007C4D17" w:rsidP="007C4D17">
      <w:pPr>
        <w:jc w:val="both"/>
        <w:rPr>
          <w:rFonts w:ascii="Times New Roman" w:hAnsi="Times New Roman" w:cs="Times New Roman"/>
          <w:sz w:val="28"/>
          <w:szCs w:val="28"/>
        </w:rPr>
      </w:pPr>
      <w:r w:rsidRPr="007C4D17">
        <w:rPr>
          <w:rFonts w:ascii="Times New Roman" w:hAnsi="Times New Roman" w:cs="Times New Roman"/>
          <w:sz w:val="28"/>
          <w:szCs w:val="28"/>
        </w:rPr>
        <w:t>The workflow also addresses the challenge of overfitting and underfitting through systematic control mechanisms. Overfitting is mitigated by incorporating regularization techniques, which penalize excessive complexity in the model. Underfitting, on the other hand, is addressed by ensuring that the model has sufficient capacity to capture underlying patterns in the data. By maintaining a balance between these two extremes, the workflow ensures optimal model performance.</w:t>
      </w:r>
    </w:p>
    <w:p w14:paraId="0F777991" w14:textId="77777777" w:rsidR="007C4D17" w:rsidRPr="007C4D17" w:rsidRDefault="007C4D17" w:rsidP="007C4D17">
      <w:pPr>
        <w:jc w:val="both"/>
        <w:rPr>
          <w:rFonts w:ascii="Times New Roman" w:hAnsi="Times New Roman" w:cs="Times New Roman"/>
          <w:sz w:val="28"/>
          <w:szCs w:val="28"/>
        </w:rPr>
      </w:pPr>
      <w:r w:rsidRPr="007C4D17">
        <w:rPr>
          <w:rFonts w:ascii="Times New Roman" w:hAnsi="Times New Roman" w:cs="Times New Roman"/>
          <w:sz w:val="28"/>
          <w:szCs w:val="28"/>
        </w:rPr>
        <w:t>Hyperparameter optimization is another integral part of the workflow. Machine learning models often depend on configuration parameters that are not learned directly from the data but must be specified beforehand. The workflow includes systematic strategies for tuning these parameters to achieve the best possible performance. This process involves evaluating multiple parameter combinations and selecting the one that yields the highest accuracy while maintaining generalization capability.</w:t>
      </w:r>
    </w:p>
    <w:p w14:paraId="757F5F54" w14:textId="77777777" w:rsidR="007C4D17" w:rsidRPr="007C4D17" w:rsidRDefault="007C4D17" w:rsidP="007C4D17">
      <w:pPr>
        <w:jc w:val="both"/>
        <w:rPr>
          <w:rFonts w:ascii="Times New Roman" w:hAnsi="Times New Roman" w:cs="Times New Roman"/>
          <w:sz w:val="28"/>
          <w:szCs w:val="28"/>
        </w:rPr>
      </w:pPr>
      <w:r w:rsidRPr="007C4D17">
        <w:rPr>
          <w:rFonts w:ascii="Times New Roman" w:hAnsi="Times New Roman" w:cs="Times New Roman"/>
          <w:sz w:val="28"/>
          <w:szCs w:val="28"/>
        </w:rPr>
        <w:t>Once the model is trained and optimized, the workflow transitions into the deployment phase. Deployment is not treated as a separate or isolated step but as an extension of the pipeline. The trained model is prepared for real-time usage by converting it into a format that can be efficiently loaded and executed within an application environment. This ensures that predictions can be generated quickly and reliably when new data is provided.</w:t>
      </w:r>
    </w:p>
    <w:p w14:paraId="32790770" w14:textId="77777777" w:rsidR="007C4D17" w:rsidRPr="007C4D17" w:rsidRDefault="007C4D17" w:rsidP="007C4D17">
      <w:pPr>
        <w:jc w:val="both"/>
        <w:rPr>
          <w:rFonts w:ascii="Times New Roman" w:hAnsi="Times New Roman" w:cs="Times New Roman"/>
          <w:sz w:val="28"/>
          <w:szCs w:val="28"/>
        </w:rPr>
      </w:pPr>
      <w:r w:rsidRPr="007C4D17">
        <w:rPr>
          <w:rFonts w:ascii="Times New Roman" w:hAnsi="Times New Roman" w:cs="Times New Roman"/>
          <w:sz w:val="28"/>
          <w:szCs w:val="28"/>
        </w:rPr>
        <w:t>The integration of the model into a user-facing application is a crucial aspect of the workflow. The system is designed to accept user inputs, process them through the same preprocessing pipeline used during training, and generate predictions in real time. This consistency between training and deployment ensures that the model behaves predictably and produces reliable results. The workflow also includes mechanisms for validating user inputs to prevent errors and ensure data consistency.</w:t>
      </w:r>
    </w:p>
    <w:p w14:paraId="681F1925" w14:textId="77777777" w:rsidR="007C4D17" w:rsidRPr="007C4D17" w:rsidRDefault="007C4D17" w:rsidP="007C4D17">
      <w:pPr>
        <w:jc w:val="both"/>
        <w:rPr>
          <w:rFonts w:ascii="Times New Roman" w:hAnsi="Times New Roman" w:cs="Times New Roman"/>
          <w:sz w:val="28"/>
          <w:szCs w:val="28"/>
        </w:rPr>
      </w:pPr>
      <w:r w:rsidRPr="007C4D17">
        <w:rPr>
          <w:rFonts w:ascii="Times New Roman" w:hAnsi="Times New Roman" w:cs="Times New Roman"/>
          <w:sz w:val="28"/>
          <w:szCs w:val="28"/>
        </w:rPr>
        <w:lastRenderedPageBreak/>
        <w:t>Another defining feature of the workflow is its focus on reproducibility. In machine learning, reproducibility refers to the ability to obtain the same results when the process is repeated under identical conditions. The workflow achieves this by standardizing each step, documenting procedures, and maintaining consistent data transformations. This is particularly important in healthcare applications, where transparency and accountability are essential.</w:t>
      </w:r>
    </w:p>
    <w:p w14:paraId="0C1488E5" w14:textId="77777777" w:rsidR="007C4D17" w:rsidRPr="007C4D17" w:rsidRDefault="007C4D17" w:rsidP="007C4D17">
      <w:pPr>
        <w:jc w:val="both"/>
        <w:rPr>
          <w:rFonts w:ascii="Times New Roman" w:hAnsi="Times New Roman" w:cs="Times New Roman"/>
          <w:sz w:val="28"/>
          <w:szCs w:val="28"/>
        </w:rPr>
      </w:pPr>
      <w:r w:rsidRPr="007C4D17">
        <w:rPr>
          <w:rFonts w:ascii="Times New Roman" w:hAnsi="Times New Roman" w:cs="Times New Roman"/>
          <w:sz w:val="28"/>
          <w:szCs w:val="28"/>
        </w:rPr>
        <w:t>Scalability is also considered within the workflow design. As new data becomes available or as the system is deployed in different environments, the workflow can be extended or modified without disrupting existing processes. This flexibility allows the system to evolve over time, incorporating new features, algorithms, or datasets as needed. The modular structure of the workflow ensures that changes in one component do not adversely affect others.</w:t>
      </w:r>
    </w:p>
    <w:p w14:paraId="0AD4749D" w14:textId="77777777" w:rsidR="007C4D17" w:rsidRPr="007C4D17" w:rsidRDefault="007C4D17" w:rsidP="007C4D17">
      <w:pPr>
        <w:jc w:val="both"/>
        <w:rPr>
          <w:rFonts w:ascii="Times New Roman" w:hAnsi="Times New Roman" w:cs="Times New Roman"/>
          <w:sz w:val="28"/>
          <w:szCs w:val="28"/>
        </w:rPr>
      </w:pPr>
      <w:r w:rsidRPr="007C4D17">
        <w:rPr>
          <w:rFonts w:ascii="Times New Roman" w:hAnsi="Times New Roman" w:cs="Times New Roman"/>
          <w:sz w:val="28"/>
          <w:szCs w:val="28"/>
        </w:rPr>
        <w:t>The workflow further emphasizes efficiency and performance optimization. By streamlining each stage and minimizing redundant computations, the system achieves faster processing times without compromising accuracy. This is especially important for real-time prediction systems, where delays can impact usability and effectiveness. Efficient resource utilization ensures that the system can operate on standard hardware configurations, making it accessible in a wide range of settings.</w:t>
      </w:r>
    </w:p>
    <w:p w14:paraId="138A6016" w14:textId="77777777" w:rsidR="007C4D17" w:rsidRPr="007C4D17" w:rsidRDefault="007C4D17" w:rsidP="007C4D17">
      <w:pPr>
        <w:jc w:val="both"/>
        <w:rPr>
          <w:rFonts w:ascii="Times New Roman" w:hAnsi="Times New Roman" w:cs="Times New Roman"/>
          <w:sz w:val="28"/>
          <w:szCs w:val="28"/>
        </w:rPr>
      </w:pPr>
      <w:r w:rsidRPr="007C4D17">
        <w:rPr>
          <w:rFonts w:ascii="Times New Roman" w:hAnsi="Times New Roman" w:cs="Times New Roman"/>
          <w:sz w:val="28"/>
          <w:szCs w:val="28"/>
        </w:rPr>
        <w:t>Error handling and robustness are also integral to the workflow. The system is designed to handle unexpected inputs, missing values, and edge cases gracefully. By incorporating validation checks and fallback mechanisms, the workflow ensures that the system remains stable even under challenging conditions. This robustness enhances user trust and ensures consistent performance.</w:t>
      </w:r>
    </w:p>
    <w:p w14:paraId="3E94F68C" w14:textId="77777777" w:rsidR="007C4D17" w:rsidRPr="007C4D17" w:rsidRDefault="007C4D17" w:rsidP="007C4D17">
      <w:pPr>
        <w:jc w:val="both"/>
        <w:rPr>
          <w:rFonts w:ascii="Times New Roman" w:hAnsi="Times New Roman" w:cs="Times New Roman"/>
          <w:sz w:val="28"/>
          <w:szCs w:val="28"/>
        </w:rPr>
      </w:pPr>
      <w:r w:rsidRPr="007C4D17">
        <w:rPr>
          <w:rFonts w:ascii="Times New Roman" w:hAnsi="Times New Roman" w:cs="Times New Roman"/>
          <w:sz w:val="28"/>
          <w:szCs w:val="28"/>
        </w:rPr>
        <w:t>Finally, the workflow supports continuous improvement through iterative refinement. As new data is collected and new insights are gained, the model can be retrained and updated to reflect current trends. This adaptability ensures that the system remains relevant and effective over time. The workflow facilitates this process by maintaining a clear structure and enabling easy integration of updates.</w:t>
      </w:r>
    </w:p>
    <w:p w14:paraId="73C3286E" w14:textId="77777777" w:rsidR="007C4D17" w:rsidRPr="007C4D17" w:rsidRDefault="007C4D17" w:rsidP="007C4D17">
      <w:pPr>
        <w:jc w:val="both"/>
        <w:rPr>
          <w:rFonts w:ascii="Times New Roman" w:hAnsi="Times New Roman" w:cs="Times New Roman"/>
          <w:sz w:val="28"/>
          <w:szCs w:val="28"/>
        </w:rPr>
      </w:pPr>
      <w:r w:rsidRPr="007C4D17">
        <w:rPr>
          <w:rFonts w:ascii="Times New Roman" w:hAnsi="Times New Roman" w:cs="Times New Roman"/>
          <w:sz w:val="28"/>
          <w:szCs w:val="28"/>
        </w:rPr>
        <w:t xml:space="preserve">In summary, the machine learning workflow in this project represents a comprehensive and systematic approach to building a reliable heart disease prediction system. By integrating data preprocessing, feature engineering, model training, validation, optimization, and deployment into a cohesive pipeline, the workflow ensures high accuracy, consistency, and scalability. Its emphasis on data quality, reproducibility, and continuous improvement makes it well-suited for healthcare applications, where precision and reliability are critical. This structured methodology not only enhances predictive performance but also </w:t>
      </w:r>
      <w:r w:rsidRPr="007C4D17">
        <w:rPr>
          <w:rFonts w:ascii="Times New Roman" w:hAnsi="Times New Roman" w:cs="Times New Roman"/>
          <w:sz w:val="28"/>
          <w:szCs w:val="28"/>
        </w:rPr>
        <w:lastRenderedPageBreak/>
        <w:t>provides a strong foundation for future advancements and real-world implementation.</w:t>
      </w:r>
    </w:p>
    <w:p w14:paraId="67F1E205" w14:textId="015387D9" w:rsidR="00B101FD" w:rsidRPr="00B101FD" w:rsidRDefault="00B101FD" w:rsidP="00B101FD">
      <w:pPr>
        <w:jc w:val="both"/>
        <w:rPr>
          <w:rFonts w:ascii="Times New Roman" w:hAnsi="Times New Roman" w:cs="Times New Roman"/>
          <w:sz w:val="28"/>
          <w:szCs w:val="28"/>
        </w:rPr>
      </w:pPr>
    </w:p>
    <w:p w14:paraId="4578D96B" w14:textId="77777777" w:rsidR="00B101FD" w:rsidRPr="00B101FD" w:rsidRDefault="00B101FD" w:rsidP="00B101FD">
      <w:pPr>
        <w:jc w:val="both"/>
        <w:rPr>
          <w:rFonts w:ascii="Times New Roman" w:hAnsi="Times New Roman" w:cs="Times New Roman"/>
          <w:b/>
          <w:bCs/>
          <w:sz w:val="28"/>
          <w:szCs w:val="28"/>
        </w:rPr>
      </w:pPr>
      <w:r w:rsidRPr="00B101FD">
        <w:rPr>
          <w:rFonts w:ascii="Times New Roman" w:hAnsi="Times New Roman" w:cs="Times New Roman"/>
          <w:b/>
          <w:bCs/>
          <w:sz w:val="28"/>
          <w:szCs w:val="28"/>
        </w:rPr>
        <w:t>5.2 Train-Test Split Strategy</w:t>
      </w:r>
    </w:p>
    <w:p w14:paraId="4839C486" w14:textId="77777777" w:rsidR="00B101FD" w:rsidRPr="00B101FD" w:rsidRDefault="00B101FD" w:rsidP="00B101FD">
      <w:pPr>
        <w:jc w:val="both"/>
        <w:rPr>
          <w:rFonts w:ascii="Times New Roman" w:hAnsi="Times New Roman" w:cs="Times New Roman"/>
          <w:sz w:val="28"/>
          <w:szCs w:val="28"/>
        </w:rPr>
      </w:pPr>
      <w:r w:rsidRPr="00B101FD">
        <w:rPr>
          <w:rFonts w:ascii="Times New Roman" w:hAnsi="Times New Roman" w:cs="Times New Roman"/>
          <w:sz w:val="28"/>
          <w:szCs w:val="28"/>
        </w:rPr>
        <w:t>The train-test split strategy is a fundamental step in machine learning that involves dividing the dataset into two subsets: training data and testing data. This approach is used to evaluate the performance of a model on unseen data and ensure its generalization capability.</w:t>
      </w:r>
    </w:p>
    <w:p w14:paraId="6B351CAC" w14:textId="77777777" w:rsidR="00B101FD" w:rsidRPr="00B101FD" w:rsidRDefault="00B101FD" w:rsidP="00B101FD">
      <w:pPr>
        <w:jc w:val="both"/>
        <w:rPr>
          <w:rFonts w:ascii="Times New Roman" w:hAnsi="Times New Roman" w:cs="Times New Roman"/>
          <w:sz w:val="28"/>
          <w:szCs w:val="28"/>
        </w:rPr>
      </w:pPr>
      <w:r w:rsidRPr="00B101FD">
        <w:rPr>
          <w:rFonts w:ascii="Times New Roman" w:hAnsi="Times New Roman" w:cs="Times New Roman"/>
          <w:sz w:val="28"/>
          <w:szCs w:val="28"/>
        </w:rPr>
        <w:t>In this project, the dataset is split into training and testing sets using a typical ratio of 80:20. This means that 80% of the data is used for training the model, while the remaining 20% is used for testing.</w:t>
      </w:r>
    </w:p>
    <w:p w14:paraId="6F99E413" w14:textId="77777777" w:rsidR="00B101FD" w:rsidRPr="00B101FD" w:rsidRDefault="00B101FD" w:rsidP="00B101FD">
      <w:pPr>
        <w:jc w:val="both"/>
        <w:rPr>
          <w:rFonts w:ascii="Times New Roman" w:hAnsi="Times New Roman" w:cs="Times New Roman"/>
          <w:sz w:val="28"/>
          <w:szCs w:val="28"/>
        </w:rPr>
      </w:pPr>
      <w:r w:rsidRPr="00B101FD">
        <w:rPr>
          <w:rFonts w:ascii="Times New Roman" w:hAnsi="Times New Roman" w:cs="Times New Roman"/>
          <w:sz w:val="28"/>
          <w:szCs w:val="28"/>
        </w:rPr>
        <w:t xml:space="preserve">A key aspect of the train-test split strategy is the use of </w:t>
      </w:r>
      <w:r w:rsidRPr="00B101FD">
        <w:rPr>
          <w:rFonts w:ascii="Times New Roman" w:hAnsi="Times New Roman" w:cs="Times New Roman"/>
          <w:b/>
          <w:bCs/>
          <w:sz w:val="28"/>
          <w:szCs w:val="28"/>
        </w:rPr>
        <w:t>stratification</w:t>
      </w:r>
      <w:r w:rsidRPr="00B101FD">
        <w:rPr>
          <w:rFonts w:ascii="Times New Roman" w:hAnsi="Times New Roman" w:cs="Times New Roman"/>
          <w:sz w:val="28"/>
          <w:szCs w:val="28"/>
        </w:rPr>
        <w:t>. Stratified splitting ensures that the proportion of classes in both training and testing datasets remains consistent with the original dataset. This is particularly important in classification problems where class imbalance may exist.</w:t>
      </w:r>
    </w:p>
    <w:p w14:paraId="7DCF94D3" w14:textId="77777777" w:rsidR="00B101FD" w:rsidRPr="00B101FD" w:rsidRDefault="00B101FD" w:rsidP="00B101FD">
      <w:pPr>
        <w:jc w:val="both"/>
        <w:rPr>
          <w:rFonts w:ascii="Times New Roman" w:hAnsi="Times New Roman" w:cs="Times New Roman"/>
          <w:sz w:val="28"/>
          <w:szCs w:val="28"/>
        </w:rPr>
      </w:pPr>
      <w:r w:rsidRPr="00B101FD">
        <w:rPr>
          <w:rFonts w:ascii="Times New Roman" w:hAnsi="Times New Roman" w:cs="Times New Roman"/>
          <w:sz w:val="28"/>
          <w:szCs w:val="28"/>
        </w:rPr>
        <w:t>The training dataset is used to train the machine learning models. During this phase, the model learns the relationships between input features and the target variable. The testing dataset, on the other hand, is kept separate and is only used after training to evaluate the model’s performance.</w:t>
      </w:r>
    </w:p>
    <w:p w14:paraId="1F8D6076" w14:textId="77777777" w:rsidR="00B101FD" w:rsidRPr="00B101FD" w:rsidRDefault="00B101FD" w:rsidP="00B101FD">
      <w:pPr>
        <w:jc w:val="both"/>
        <w:rPr>
          <w:rFonts w:ascii="Times New Roman" w:hAnsi="Times New Roman" w:cs="Times New Roman"/>
          <w:sz w:val="28"/>
          <w:szCs w:val="28"/>
        </w:rPr>
      </w:pPr>
      <w:r w:rsidRPr="00B101FD">
        <w:rPr>
          <w:rFonts w:ascii="Times New Roman" w:hAnsi="Times New Roman" w:cs="Times New Roman"/>
          <w:sz w:val="28"/>
          <w:szCs w:val="28"/>
        </w:rPr>
        <w:t xml:space="preserve">It is important to ensure that there is no overlap between the training and testing datasets. Any leakage of information from the test set into the training process can lead to artificially </w:t>
      </w:r>
      <w:proofErr w:type="gramStart"/>
      <w:r w:rsidRPr="00B101FD">
        <w:rPr>
          <w:rFonts w:ascii="Times New Roman" w:hAnsi="Times New Roman" w:cs="Times New Roman"/>
          <w:sz w:val="28"/>
          <w:szCs w:val="28"/>
        </w:rPr>
        <w:t>high performance</w:t>
      </w:r>
      <w:proofErr w:type="gramEnd"/>
      <w:r w:rsidRPr="00B101FD">
        <w:rPr>
          <w:rFonts w:ascii="Times New Roman" w:hAnsi="Times New Roman" w:cs="Times New Roman"/>
          <w:sz w:val="28"/>
          <w:szCs w:val="28"/>
        </w:rPr>
        <w:t xml:space="preserve"> metrics and unreliable models.</w:t>
      </w:r>
    </w:p>
    <w:p w14:paraId="0DBA4172" w14:textId="77777777" w:rsidR="00B101FD" w:rsidRPr="00B101FD" w:rsidRDefault="00B101FD" w:rsidP="00B101FD">
      <w:pPr>
        <w:jc w:val="both"/>
        <w:rPr>
          <w:rFonts w:ascii="Times New Roman" w:hAnsi="Times New Roman" w:cs="Times New Roman"/>
          <w:sz w:val="28"/>
          <w:szCs w:val="28"/>
        </w:rPr>
      </w:pPr>
      <w:r w:rsidRPr="00B101FD">
        <w:rPr>
          <w:rFonts w:ascii="Times New Roman" w:hAnsi="Times New Roman" w:cs="Times New Roman"/>
          <w:sz w:val="28"/>
          <w:szCs w:val="28"/>
        </w:rPr>
        <w:t>The train-test split strategy provides a simple and effective way to evaluate model performance. However, it may not always provide a complete picture, especially when dealing with small datasets. Therefore, it is often complemented with cross-validation techniques for more robust evaluation.</w:t>
      </w:r>
    </w:p>
    <w:p w14:paraId="3D6D7D31" w14:textId="33208322" w:rsidR="00B101FD" w:rsidRPr="00B101FD" w:rsidRDefault="00B101FD" w:rsidP="00B101FD">
      <w:pPr>
        <w:jc w:val="both"/>
        <w:rPr>
          <w:rFonts w:ascii="Times New Roman" w:hAnsi="Times New Roman" w:cs="Times New Roman"/>
          <w:sz w:val="28"/>
          <w:szCs w:val="28"/>
        </w:rPr>
      </w:pPr>
    </w:p>
    <w:p w14:paraId="6AE8CB00" w14:textId="77777777" w:rsidR="00B101FD" w:rsidRDefault="00B101FD" w:rsidP="00B101FD">
      <w:pPr>
        <w:jc w:val="both"/>
        <w:rPr>
          <w:rFonts w:ascii="Times New Roman" w:hAnsi="Times New Roman" w:cs="Times New Roman"/>
          <w:b/>
          <w:bCs/>
          <w:sz w:val="28"/>
          <w:szCs w:val="28"/>
        </w:rPr>
      </w:pPr>
    </w:p>
    <w:p w14:paraId="2C68A548" w14:textId="56A74AAE" w:rsidR="00B101FD" w:rsidRPr="00B101FD" w:rsidRDefault="00B101FD" w:rsidP="00B101FD">
      <w:pPr>
        <w:jc w:val="both"/>
        <w:rPr>
          <w:rFonts w:ascii="Times New Roman" w:hAnsi="Times New Roman" w:cs="Times New Roman"/>
          <w:b/>
          <w:bCs/>
          <w:sz w:val="28"/>
          <w:szCs w:val="28"/>
        </w:rPr>
      </w:pPr>
      <w:r w:rsidRPr="00B101FD">
        <w:rPr>
          <w:rFonts w:ascii="Times New Roman" w:hAnsi="Times New Roman" w:cs="Times New Roman"/>
          <w:b/>
          <w:bCs/>
          <w:sz w:val="28"/>
          <w:szCs w:val="28"/>
        </w:rPr>
        <w:t>5.3 Cross-Validation Approach</w:t>
      </w:r>
    </w:p>
    <w:p w14:paraId="459984E3" w14:textId="77777777" w:rsidR="00B101FD" w:rsidRPr="00B101FD" w:rsidRDefault="00B101FD" w:rsidP="00B101FD">
      <w:pPr>
        <w:jc w:val="both"/>
        <w:rPr>
          <w:rFonts w:ascii="Times New Roman" w:hAnsi="Times New Roman" w:cs="Times New Roman"/>
          <w:sz w:val="28"/>
          <w:szCs w:val="28"/>
        </w:rPr>
      </w:pPr>
      <w:r w:rsidRPr="00B101FD">
        <w:rPr>
          <w:rFonts w:ascii="Times New Roman" w:hAnsi="Times New Roman" w:cs="Times New Roman"/>
          <w:sz w:val="28"/>
          <w:szCs w:val="28"/>
        </w:rPr>
        <w:t>Cross-validation is a powerful technique used to assess the performance and generalization capability of machine learning models. Unlike a single train-test split, cross-validation involves dividing the dataset into multiple subsets and performing training and testing multiple times.</w:t>
      </w:r>
    </w:p>
    <w:p w14:paraId="2D8BC81D" w14:textId="77777777" w:rsidR="00B101FD" w:rsidRPr="00B101FD" w:rsidRDefault="00B101FD" w:rsidP="00B101FD">
      <w:pPr>
        <w:jc w:val="both"/>
        <w:rPr>
          <w:rFonts w:ascii="Times New Roman" w:hAnsi="Times New Roman" w:cs="Times New Roman"/>
          <w:sz w:val="28"/>
          <w:szCs w:val="28"/>
        </w:rPr>
      </w:pPr>
      <w:r w:rsidRPr="00B101FD">
        <w:rPr>
          <w:rFonts w:ascii="Times New Roman" w:hAnsi="Times New Roman" w:cs="Times New Roman"/>
          <w:sz w:val="28"/>
          <w:szCs w:val="28"/>
        </w:rPr>
        <w:lastRenderedPageBreak/>
        <w:t xml:space="preserve">In this project, </w:t>
      </w:r>
      <w:r w:rsidRPr="00B101FD">
        <w:rPr>
          <w:rFonts w:ascii="Times New Roman" w:hAnsi="Times New Roman" w:cs="Times New Roman"/>
          <w:b/>
          <w:bCs/>
          <w:sz w:val="28"/>
          <w:szCs w:val="28"/>
        </w:rPr>
        <w:t>k-fold cross-validation</w:t>
      </w:r>
      <w:r w:rsidRPr="00B101FD">
        <w:rPr>
          <w:rFonts w:ascii="Times New Roman" w:hAnsi="Times New Roman" w:cs="Times New Roman"/>
          <w:sz w:val="28"/>
          <w:szCs w:val="28"/>
        </w:rPr>
        <w:t xml:space="preserve"> is used, where the dataset is divided into k equal parts or folds. The model is trained on k-1 folds and tested on the remaining fold. This process is repeated k times, with each fold serving as the test set once. The final performance is calculated as the average of all iterations.</w:t>
      </w:r>
    </w:p>
    <w:p w14:paraId="6688DD98" w14:textId="77777777" w:rsidR="00B101FD" w:rsidRPr="00B101FD" w:rsidRDefault="00B101FD" w:rsidP="00B101FD">
      <w:pPr>
        <w:jc w:val="both"/>
        <w:rPr>
          <w:rFonts w:ascii="Times New Roman" w:hAnsi="Times New Roman" w:cs="Times New Roman"/>
          <w:sz w:val="28"/>
          <w:szCs w:val="28"/>
        </w:rPr>
      </w:pPr>
      <w:r w:rsidRPr="00B101FD">
        <w:rPr>
          <w:rFonts w:ascii="Times New Roman" w:hAnsi="Times New Roman" w:cs="Times New Roman"/>
          <w:sz w:val="28"/>
          <w:szCs w:val="28"/>
        </w:rPr>
        <w:t>A common choice for k is 5 or 10, which provides a balance between computational efficiency and reliability. In this project, 5-fold cross-validation is used to evaluate model performance.</w:t>
      </w:r>
    </w:p>
    <w:p w14:paraId="2BAA00FD" w14:textId="77777777" w:rsidR="00B101FD" w:rsidRPr="00B101FD" w:rsidRDefault="00B101FD" w:rsidP="00B101FD">
      <w:pPr>
        <w:jc w:val="both"/>
        <w:rPr>
          <w:rFonts w:ascii="Times New Roman" w:hAnsi="Times New Roman" w:cs="Times New Roman"/>
          <w:sz w:val="28"/>
          <w:szCs w:val="28"/>
        </w:rPr>
      </w:pPr>
      <w:r w:rsidRPr="00B101FD">
        <w:rPr>
          <w:rFonts w:ascii="Times New Roman" w:hAnsi="Times New Roman" w:cs="Times New Roman"/>
          <w:sz w:val="28"/>
          <w:szCs w:val="28"/>
        </w:rPr>
        <w:t>Cross-validation offers several advantages. It provides a more accurate estimate of model performance by reducing the variance associated with a single train-test split. It also ensures that every data point is used for both training and testing, leading to better utilization of the dataset.</w:t>
      </w:r>
    </w:p>
    <w:p w14:paraId="33F4AB8C" w14:textId="77777777" w:rsidR="00B101FD" w:rsidRPr="00B101FD" w:rsidRDefault="00B101FD" w:rsidP="00B101FD">
      <w:pPr>
        <w:jc w:val="both"/>
        <w:rPr>
          <w:rFonts w:ascii="Times New Roman" w:hAnsi="Times New Roman" w:cs="Times New Roman"/>
          <w:sz w:val="28"/>
          <w:szCs w:val="28"/>
        </w:rPr>
      </w:pPr>
      <w:r w:rsidRPr="00B101FD">
        <w:rPr>
          <w:rFonts w:ascii="Times New Roman" w:hAnsi="Times New Roman" w:cs="Times New Roman"/>
          <w:sz w:val="28"/>
          <w:szCs w:val="28"/>
        </w:rPr>
        <w:t>Another important benefit of cross-validation is its ability to detect overfitting. If a model performs well on training data but poorly on validation data, it indicates overfitting. Cross-validation helps identify such issues and guides the selection of appropriate models and parameters.</w:t>
      </w:r>
    </w:p>
    <w:p w14:paraId="4C65F832" w14:textId="77777777" w:rsidR="00B101FD" w:rsidRPr="00B101FD" w:rsidRDefault="00B101FD" w:rsidP="00B101FD">
      <w:pPr>
        <w:jc w:val="both"/>
        <w:rPr>
          <w:rFonts w:ascii="Times New Roman" w:hAnsi="Times New Roman" w:cs="Times New Roman"/>
          <w:sz w:val="28"/>
          <w:szCs w:val="28"/>
        </w:rPr>
      </w:pPr>
      <w:r w:rsidRPr="00B101FD">
        <w:rPr>
          <w:rFonts w:ascii="Times New Roman" w:hAnsi="Times New Roman" w:cs="Times New Roman"/>
          <w:sz w:val="28"/>
          <w:szCs w:val="28"/>
        </w:rPr>
        <w:t>Cross-validation is particularly useful when working with small datasets, as it maximizes the use of available data. It also provides a robust framework for comparing different models and selecting the best-performing one.</w:t>
      </w:r>
    </w:p>
    <w:p w14:paraId="7EEF63F0" w14:textId="7CA077CA" w:rsidR="00B101FD" w:rsidRPr="00B101FD" w:rsidRDefault="00B101FD" w:rsidP="00B101FD">
      <w:pPr>
        <w:jc w:val="both"/>
        <w:rPr>
          <w:rFonts w:ascii="Times New Roman" w:hAnsi="Times New Roman" w:cs="Times New Roman"/>
          <w:sz w:val="28"/>
          <w:szCs w:val="28"/>
        </w:rPr>
      </w:pPr>
    </w:p>
    <w:p w14:paraId="40D9DCDB" w14:textId="77777777" w:rsidR="00B101FD" w:rsidRPr="00B101FD" w:rsidRDefault="00B101FD" w:rsidP="00B101FD">
      <w:pPr>
        <w:jc w:val="both"/>
        <w:rPr>
          <w:rFonts w:ascii="Times New Roman" w:hAnsi="Times New Roman" w:cs="Times New Roman"/>
          <w:b/>
          <w:bCs/>
          <w:sz w:val="28"/>
          <w:szCs w:val="28"/>
        </w:rPr>
      </w:pPr>
      <w:r w:rsidRPr="00B101FD">
        <w:rPr>
          <w:rFonts w:ascii="Times New Roman" w:hAnsi="Times New Roman" w:cs="Times New Roman"/>
          <w:b/>
          <w:bCs/>
          <w:sz w:val="28"/>
          <w:szCs w:val="28"/>
        </w:rPr>
        <w:t>5.4 Overfitting Problem and Solution</w:t>
      </w:r>
    </w:p>
    <w:p w14:paraId="00FAA257" w14:textId="77777777" w:rsidR="00B101FD" w:rsidRPr="00B101FD" w:rsidRDefault="00B101FD" w:rsidP="00B101FD">
      <w:pPr>
        <w:jc w:val="both"/>
        <w:rPr>
          <w:rFonts w:ascii="Times New Roman" w:hAnsi="Times New Roman" w:cs="Times New Roman"/>
          <w:sz w:val="28"/>
          <w:szCs w:val="28"/>
        </w:rPr>
      </w:pPr>
      <w:r w:rsidRPr="00B101FD">
        <w:rPr>
          <w:rFonts w:ascii="Times New Roman" w:hAnsi="Times New Roman" w:cs="Times New Roman"/>
          <w:sz w:val="28"/>
          <w:szCs w:val="28"/>
        </w:rPr>
        <w:t>Overfitting is a common challenge in machine learning, where a model learns the training data too well, including noise and irrelevant patterns. As a result, the model performs exceptionally well on training data but fails to generalize to new, unseen data.</w:t>
      </w:r>
    </w:p>
    <w:p w14:paraId="2A32A2D9" w14:textId="77777777" w:rsidR="00B101FD" w:rsidRPr="00B101FD" w:rsidRDefault="00B101FD" w:rsidP="00B101FD">
      <w:pPr>
        <w:jc w:val="both"/>
        <w:rPr>
          <w:rFonts w:ascii="Times New Roman" w:hAnsi="Times New Roman" w:cs="Times New Roman"/>
          <w:sz w:val="28"/>
          <w:szCs w:val="28"/>
        </w:rPr>
      </w:pPr>
      <w:r w:rsidRPr="00B101FD">
        <w:rPr>
          <w:rFonts w:ascii="Times New Roman" w:hAnsi="Times New Roman" w:cs="Times New Roman"/>
          <w:sz w:val="28"/>
          <w:szCs w:val="28"/>
        </w:rPr>
        <w:t>In the context of heart disease prediction, overfitting can lead to misleading results, where the model appears highly accurate but fails in real-world scenarios. This is particularly problematic in healthcare applications, where accurate predictions are critical.</w:t>
      </w:r>
    </w:p>
    <w:p w14:paraId="739E1DFF" w14:textId="77777777" w:rsidR="00B101FD" w:rsidRPr="00B101FD" w:rsidRDefault="00B101FD" w:rsidP="00B101FD">
      <w:pPr>
        <w:jc w:val="both"/>
        <w:rPr>
          <w:rFonts w:ascii="Times New Roman" w:hAnsi="Times New Roman" w:cs="Times New Roman"/>
          <w:sz w:val="28"/>
          <w:szCs w:val="28"/>
        </w:rPr>
      </w:pPr>
      <w:r w:rsidRPr="00B101FD">
        <w:rPr>
          <w:rFonts w:ascii="Times New Roman" w:hAnsi="Times New Roman" w:cs="Times New Roman"/>
          <w:sz w:val="28"/>
          <w:szCs w:val="28"/>
        </w:rPr>
        <w:t xml:space="preserve">Several factors contribute to overfitting, including complex models, small datasets, and lack of proper validation. Models with </w:t>
      </w:r>
      <w:proofErr w:type="gramStart"/>
      <w:r w:rsidRPr="00B101FD">
        <w:rPr>
          <w:rFonts w:ascii="Times New Roman" w:hAnsi="Times New Roman" w:cs="Times New Roman"/>
          <w:sz w:val="28"/>
          <w:szCs w:val="28"/>
        </w:rPr>
        <w:t>a large number of</w:t>
      </w:r>
      <w:proofErr w:type="gramEnd"/>
      <w:r w:rsidRPr="00B101FD">
        <w:rPr>
          <w:rFonts w:ascii="Times New Roman" w:hAnsi="Times New Roman" w:cs="Times New Roman"/>
          <w:sz w:val="28"/>
          <w:szCs w:val="28"/>
        </w:rPr>
        <w:t xml:space="preserve"> parameters may capture noise in the data, leading to poor generalization.</w:t>
      </w:r>
    </w:p>
    <w:p w14:paraId="13F1A9B3" w14:textId="77777777" w:rsidR="00B101FD" w:rsidRPr="00B101FD" w:rsidRDefault="00B101FD" w:rsidP="00B101FD">
      <w:pPr>
        <w:jc w:val="both"/>
        <w:rPr>
          <w:rFonts w:ascii="Times New Roman" w:hAnsi="Times New Roman" w:cs="Times New Roman"/>
          <w:sz w:val="28"/>
          <w:szCs w:val="28"/>
        </w:rPr>
      </w:pPr>
      <w:r w:rsidRPr="00B101FD">
        <w:rPr>
          <w:rFonts w:ascii="Times New Roman" w:hAnsi="Times New Roman" w:cs="Times New Roman"/>
          <w:sz w:val="28"/>
          <w:szCs w:val="28"/>
        </w:rPr>
        <w:t>To address overfitting, several techniques are implemented in this project:</w:t>
      </w:r>
    </w:p>
    <w:p w14:paraId="39080308" w14:textId="77777777" w:rsidR="00B101FD" w:rsidRPr="00B101FD" w:rsidRDefault="00B101FD" w:rsidP="00B101FD">
      <w:pPr>
        <w:numPr>
          <w:ilvl w:val="0"/>
          <w:numId w:val="5"/>
        </w:numPr>
        <w:jc w:val="both"/>
        <w:rPr>
          <w:rFonts w:ascii="Times New Roman" w:hAnsi="Times New Roman" w:cs="Times New Roman"/>
          <w:sz w:val="28"/>
          <w:szCs w:val="28"/>
        </w:rPr>
      </w:pPr>
      <w:r w:rsidRPr="00B101FD">
        <w:rPr>
          <w:rFonts w:ascii="Times New Roman" w:hAnsi="Times New Roman" w:cs="Times New Roman"/>
          <w:b/>
          <w:bCs/>
          <w:sz w:val="28"/>
          <w:szCs w:val="28"/>
        </w:rPr>
        <w:t>Regularization</w:t>
      </w:r>
      <w:r w:rsidRPr="00B101FD">
        <w:rPr>
          <w:rFonts w:ascii="Times New Roman" w:hAnsi="Times New Roman" w:cs="Times New Roman"/>
          <w:sz w:val="28"/>
          <w:szCs w:val="28"/>
        </w:rPr>
        <w:t>: Techniques such as L1 (Lasso) and L2 (Ridge) regularization are used to penalize large model coefficients and reduce complexity.</w:t>
      </w:r>
    </w:p>
    <w:p w14:paraId="03691CEE" w14:textId="77777777" w:rsidR="00B101FD" w:rsidRPr="00B101FD" w:rsidRDefault="00B101FD" w:rsidP="00B101FD">
      <w:pPr>
        <w:numPr>
          <w:ilvl w:val="0"/>
          <w:numId w:val="5"/>
        </w:numPr>
        <w:jc w:val="both"/>
        <w:rPr>
          <w:rFonts w:ascii="Times New Roman" w:hAnsi="Times New Roman" w:cs="Times New Roman"/>
          <w:sz w:val="28"/>
          <w:szCs w:val="28"/>
        </w:rPr>
      </w:pPr>
      <w:r w:rsidRPr="00B101FD">
        <w:rPr>
          <w:rFonts w:ascii="Times New Roman" w:hAnsi="Times New Roman" w:cs="Times New Roman"/>
          <w:b/>
          <w:bCs/>
          <w:sz w:val="28"/>
          <w:szCs w:val="28"/>
        </w:rPr>
        <w:lastRenderedPageBreak/>
        <w:t>Cross-Validation</w:t>
      </w:r>
      <w:r w:rsidRPr="00B101FD">
        <w:rPr>
          <w:rFonts w:ascii="Times New Roman" w:hAnsi="Times New Roman" w:cs="Times New Roman"/>
          <w:sz w:val="28"/>
          <w:szCs w:val="28"/>
        </w:rPr>
        <w:t>: Ensures that the model performs well across different subsets of data.</w:t>
      </w:r>
    </w:p>
    <w:p w14:paraId="728793D3" w14:textId="77777777" w:rsidR="00B101FD" w:rsidRPr="00B101FD" w:rsidRDefault="00B101FD" w:rsidP="00B101FD">
      <w:pPr>
        <w:numPr>
          <w:ilvl w:val="0"/>
          <w:numId w:val="5"/>
        </w:numPr>
        <w:jc w:val="both"/>
        <w:rPr>
          <w:rFonts w:ascii="Times New Roman" w:hAnsi="Times New Roman" w:cs="Times New Roman"/>
          <w:sz w:val="28"/>
          <w:szCs w:val="28"/>
        </w:rPr>
      </w:pPr>
      <w:r w:rsidRPr="00B101FD">
        <w:rPr>
          <w:rFonts w:ascii="Times New Roman" w:hAnsi="Times New Roman" w:cs="Times New Roman"/>
          <w:b/>
          <w:bCs/>
          <w:sz w:val="28"/>
          <w:szCs w:val="28"/>
        </w:rPr>
        <w:t>Model Simplification</w:t>
      </w:r>
      <w:r w:rsidRPr="00B101FD">
        <w:rPr>
          <w:rFonts w:ascii="Times New Roman" w:hAnsi="Times New Roman" w:cs="Times New Roman"/>
          <w:sz w:val="28"/>
          <w:szCs w:val="28"/>
        </w:rPr>
        <w:t>: Limiting the depth of decision trees and controlling parameters in ensemble models.</w:t>
      </w:r>
    </w:p>
    <w:p w14:paraId="563EFCCA" w14:textId="77777777" w:rsidR="00B101FD" w:rsidRPr="00B101FD" w:rsidRDefault="00B101FD" w:rsidP="00B101FD">
      <w:pPr>
        <w:numPr>
          <w:ilvl w:val="0"/>
          <w:numId w:val="5"/>
        </w:numPr>
        <w:jc w:val="both"/>
        <w:rPr>
          <w:rFonts w:ascii="Times New Roman" w:hAnsi="Times New Roman" w:cs="Times New Roman"/>
          <w:sz w:val="28"/>
          <w:szCs w:val="28"/>
        </w:rPr>
      </w:pPr>
      <w:r w:rsidRPr="00B101FD">
        <w:rPr>
          <w:rFonts w:ascii="Times New Roman" w:hAnsi="Times New Roman" w:cs="Times New Roman"/>
          <w:b/>
          <w:bCs/>
          <w:sz w:val="28"/>
          <w:szCs w:val="28"/>
        </w:rPr>
        <w:t>Feature Selection</w:t>
      </w:r>
      <w:r w:rsidRPr="00B101FD">
        <w:rPr>
          <w:rFonts w:ascii="Times New Roman" w:hAnsi="Times New Roman" w:cs="Times New Roman"/>
          <w:sz w:val="28"/>
          <w:szCs w:val="28"/>
        </w:rPr>
        <w:t>: Removing irrelevant or redundant features to reduce noise.</w:t>
      </w:r>
    </w:p>
    <w:p w14:paraId="4974A407" w14:textId="77777777" w:rsidR="00B101FD" w:rsidRPr="00B101FD" w:rsidRDefault="00B101FD" w:rsidP="00B101FD">
      <w:pPr>
        <w:numPr>
          <w:ilvl w:val="0"/>
          <w:numId w:val="5"/>
        </w:numPr>
        <w:jc w:val="both"/>
        <w:rPr>
          <w:rFonts w:ascii="Times New Roman" w:hAnsi="Times New Roman" w:cs="Times New Roman"/>
          <w:sz w:val="28"/>
          <w:szCs w:val="28"/>
        </w:rPr>
      </w:pPr>
      <w:r w:rsidRPr="00B101FD">
        <w:rPr>
          <w:rFonts w:ascii="Times New Roman" w:hAnsi="Times New Roman" w:cs="Times New Roman"/>
          <w:b/>
          <w:bCs/>
          <w:sz w:val="28"/>
          <w:szCs w:val="28"/>
        </w:rPr>
        <w:t>Proper Data Splitting</w:t>
      </w:r>
      <w:r w:rsidRPr="00B101FD">
        <w:rPr>
          <w:rFonts w:ascii="Times New Roman" w:hAnsi="Times New Roman" w:cs="Times New Roman"/>
          <w:sz w:val="28"/>
          <w:szCs w:val="28"/>
        </w:rPr>
        <w:t>: Ensuring no data leakage between training and testing datasets.</w:t>
      </w:r>
    </w:p>
    <w:p w14:paraId="1AC587CC" w14:textId="77777777" w:rsidR="00B101FD" w:rsidRPr="00B101FD" w:rsidRDefault="00B101FD" w:rsidP="00B101FD">
      <w:pPr>
        <w:jc w:val="both"/>
        <w:rPr>
          <w:rFonts w:ascii="Times New Roman" w:hAnsi="Times New Roman" w:cs="Times New Roman"/>
          <w:sz w:val="28"/>
          <w:szCs w:val="28"/>
        </w:rPr>
      </w:pPr>
      <w:r w:rsidRPr="00B101FD">
        <w:rPr>
          <w:rFonts w:ascii="Times New Roman" w:hAnsi="Times New Roman" w:cs="Times New Roman"/>
          <w:sz w:val="28"/>
          <w:szCs w:val="28"/>
        </w:rPr>
        <w:t>By applying these techniques, the model becomes more robust and capable of generalizing to new data. This results in more reliable predictions and improved performance in real-world applications.</w:t>
      </w:r>
    </w:p>
    <w:p w14:paraId="26F75C20" w14:textId="65836401" w:rsidR="00B101FD" w:rsidRPr="00B101FD" w:rsidRDefault="00B101FD" w:rsidP="00B101FD">
      <w:pPr>
        <w:jc w:val="both"/>
        <w:rPr>
          <w:rFonts w:ascii="Times New Roman" w:hAnsi="Times New Roman" w:cs="Times New Roman"/>
          <w:sz w:val="28"/>
          <w:szCs w:val="28"/>
        </w:rPr>
      </w:pPr>
    </w:p>
    <w:p w14:paraId="7A96083F" w14:textId="77777777" w:rsidR="00B101FD" w:rsidRPr="00B101FD" w:rsidRDefault="00B101FD" w:rsidP="00B101FD">
      <w:pPr>
        <w:jc w:val="both"/>
        <w:rPr>
          <w:rFonts w:ascii="Times New Roman" w:hAnsi="Times New Roman" w:cs="Times New Roman"/>
          <w:b/>
          <w:bCs/>
          <w:sz w:val="28"/>
          <w:szCs w:val="28"/>
        </w:rPr>
      </w:pPr>
      <w:r w:rsidRPr="00B101FD">
        <w:rPr>
          <w:rFonts w:ascii="Times New Roman" w:hAnsi="Times New Roman" w:cs="Times New Roman"/>
          <w:b/>
          <w:bCs/>
          <w:sz w:val="28"/>
          <w:szCs w:val="28"/>
        </w:rPr>
        <w:t>5.5 Regularization Techniques</w:t>
      </w:r>
    </w:p>
    <w:p w14:paraId="68C743CF" w14:textId="77777777" w:rsidR="00B101FD" w:rsidRPr="00B101FD" w:rsidRDefault="00B101FD" w:rsidP="00B101FD">
      <w:pPr>
        <w:jc w:val="both"/>
        <w:rPr>
          <w:rFonts w:ascii="Times New Roman" w:hAnsi="Times New Roman" w:cs="Times New Roman"/>
          <w:sz w:val="28"/>
          <w:szCs w:val="28"/>
        </w:rPr>
      </w:pPr>
      <w:r w:rsidRPr="00B101FD">
        <w:rPr>
          <w:rFonts w:ascii="Times New Roman" w:hAnsi="Times New Roman" w:cs="Times New Roman"/>
          <w:sz w:val="28"/>
          <w:szCs w:val="28"/>
        </w:rPr>
        <w:t>Regularization is a technique used to prevent overfitting by adding a penalty term to the model’s objective function. This penalty discourages the model from assigning excessively large weights to features, thereby reducing complexity.</w:t>
      </w:r>
    </w:p>
    <w:p w14:paraId="3F813DD5" w14:textId="77777777" w:rsidR="00B101FD" w:rsidRPr="00B101FD" w:rsidRDefault="00B101FD" w:rsidP="00B101FD">
      <w:pPr>
        <w:jc w:val="both"/>
        <w:rPr>
          <w:rFonts w:ascii="Times New Roman" w:hAnsi="Times New Roman" w:cs="Times New Roman"/>
          <w:sz w:val="28"/>
          <w:szCs w:val="28"/>
        </w:rPr>
      </w:pPr>
      <w:r w:rsidRPr="00B101FD">
        <w:rPr>
          <w:rFonts w:ascii="Times New Roman" w:hAnsi="Times New Roman" w:cs="Times New Roman"/>
          <w:sz w:val="28"/>
          <w:szCs w:val="28"/>
        </w:rPr>
        <w:t>Regularization helps improve model generalization by ensuring that the model focuses on the most important features and ignores noise. It is particularly useful in models such as Logistic Regression and linear models.</w:t>
      </w:r>
    </w:p>
    <w:p w14:paraId="5C2DE1DA" w14:textId="77777777" w:rsidR="00B101FD" w:rsidRPr="00B101FD" w:rsidRDefault="00B101FD" w:rsidP="00B101FD">
      <w:pPr>
        <w:jc w:val="both"/>
        <w:rPr>
          <w:rFonts w:ascii="Times New Roman" w:hAnsi="Times New Roman" w:cs="Times New Roman"/>
          <w:sz w:val="28"/>
          <w:szCs w:val="28"/>
        </w:rPr>
      </w:pPr>
      <w:r w:rsidRPr="00B101FD">
        <w:rPr>
          <w:rFonts w:ascii="Times New Roman" w:hAnsi="Times New Roman" w:cs="Times New Roman"/>
          <w:sz w:val="28"/>
          <w:szCs w:val="28"/>
        </w:rPr>
        <w:t>In this project, two types of regularization techniques are used: L1 (Lasso) and L2 (Ridge). These techniques are applied to improve model performance and prevent overfitting.</w:t>
      </w:r>
    </w:p>
    <w:p w14:paraId="673E615A" w14:textId="5D501D5D" w:rsidR="00B101FD" w:rsidRPr="00B101FD" w:rsidRDefault="00B101FD" w:rsidP="00B101FD">
      <w:pPr>
        <w:jc w:val="both"/>
        <w:rPr>
          <w:rFonts w:ascii="Times New Roman" w:hAnsi="Times New Roman" w:cs="Times New Roman"/>
          <w:sz w:val="28"/>
          <w:szCs w:val="28"/>
        </w:rPr>
      </w:pPr>
    </w:p>
    <w:p w14:paraId="205460FD" w14:textId="77777777" w:rsidR="00B101FD" w:rsidRDefault="00B101FD" w:rsidP="00B101FD">
      <w:pPr>
        <w:jc w:val="both"/>
        <w:rPr>
          <w:rFonts w:ascii="Times New Roman" w:hAnsi="Times New Roman" w:cs="Times New Roman"/>
          <w:b/>
          <w:bCs/>
          <w:sz w:val="28"/>
          <w:szCs w:val="28"/>
        </w:rPr>
      </w:pPr>
    </w:p>
    <w:p w14:paraId="4DE90541" w14:textId="77777777" w:rsidR="00B101FD" w:rsidRDefault="00B101FD" w:rsidP="00B101FD">
      <w:pPr>
        <w:jc w:val="both"/>
        <w:rPr>
          <w:rFonts w:ascii="Times New Roman" w:hAnsi="Times New Roman" w:cs="Times New Roman"/>
          <w:b/>
          <w:bCs/>
          <w:sz w:val="28"/>
          <w:szCs w:val="28"/>
        </w:rPr>
      </w:pPr>
    </w:p>
    <w:p w14:paraId="5F29AEE2" w14:textId="601983FA" w:rsidR="00B101FD" w:rsidRPr="00B101FD" w:rsidRDefault="00B101FD" w:rsidP="00B101FD">
      <w:pPr>
        <w:jc w:val="both"/>
        <w:rPr>
          <w:rFonts w:ascii="Times New Roman" w:hAnsi="Times New Roman" w:cs="Times New Roman"/>
          <w:b/>
          <w:bCs/>
          <w:sz w:val="28"/>
          <w:szCs w:val="28"/>
        </w:rPr>
      </w:pPr>
      <w:r w:rsidRPr="00B101FD">
        <w:rPr>
          <w:rFonts w:ascii="Times New Roman" w:hAnsi="Times New Roman" w:cs="Times New Roman"/>
          <w:b/>
          <w:bCs/>
          <w:sz w:val="28"/>
          <w:szCs w:val="28"/>
        </w:rPr>
        <w:t>5.5.1 L1 (Lasso) Regularization</w:t>
      </w:r>
    </w:p>
    <w:p w14:paraId="5D26F13C" w14:textId="77777777" w:rsidR="00B101FD" w:rsidRPr="00B101FD" w:rsidRDefault="00B101FD" w:rsidP="00B101FD">
      <w:pPr>
        <w:jc w:val="both"/>
        <w:rPr>
          <w:rFonts w:ascii="Times New Roman" w:hAnsi="Times New Roman" w:cs="Times New Roman"/>
          <w:sz w:val="28"/>
          <w:szCs w:val="28"/>
        </w:rPr>
      </w:pPr>
      <w:r w:rsidRPr="00B101FD">
        <w:rPr>
          <w:rFonts w:ascii="Times New Roman" w:hAnsi="Times New Roman" w:cs="Times New Roman"/>
          <w:sz w:val="28"/>
          <w:szCs w:val="28"/>
        </w:rPr>
        <w:t>L1 regularization, also known as Lasso (Least Absolute Shrinkage and Selection Operator), adds the absolute value of coefficients as a penalty term to the loss function. This results in some coefficients being reduced to zero, effectively performing feature selection.</w:t>
      </w:r>
    </w:p>
    <w:p w14:paraId="3A018288" w14:textId="77777777" w:rsidR="00B101FD" w:rsidRPr="00B101FD" w:rsidRDefault="00B101FD" w:rsidP="00B101FD">
      <w:pPr>
        <w:jc w:val="both"/>
        <w:rPr>
          <w:rFonts w:ascii="Times New Roman" w:hAnsi="Times New Roman" w:cs="Times New Roman"/>
          <w:sz w:val="28"/>
          <w:szCs w:val="28"/>
        </w:rPr>
      </w:pPr>
      <w:r w:rsidRPr="00B101FD">
        <w:rPr>
          <w:rFonts w:ascii="Times New Roman" w:hAnsi="Times New Roman" w:cs="Times New Roman"/>
          <w:sz w:val="28"/>
          <w:szCs w:val="28"/>
        </w:rPr>
        <w:t xml:space="preserve">One of the key advantages of L1 regularization is its ability to eliminate irrelevant features. By setting certain coefficients to zero, the model becomes simpler and </w:t>
      </w:r>
      <w:r w:rsidRPr="00B101FD">
        <w:rPr>
          <w:rFonts w:ascii="Times New Roman" w:hAnsi="Times New Roman" w:cs="Times New Roman"/>
          <w:sz w:val="28"/>
          <w:szCs w:val="28"/>
        </w:rPr>
        <w:lastRenderedPageBreak/>
        <w:t>more interpretable. This is particularly useful when dealing with high-dimensional datasets.</w:t>
      </w:r>
    </w:p>
    <w:p w14:paraId="66F97F49" w14:textId="77777777" w:rsidR="00B101FD" w:rsidRPr="00B101FD" w:rsidRDefault="00B101FD" w:rsidP="00B101FD">
      <w:pPr>
        <w:jc w:val="both"/>
        <w:rPr>
          <w:rFonts w:ascii="Times New Roman" w:hAnsi="Times New Roman" w:cs="Times New Roman"/>
          <w:sz w:val="28"/>
          <w:szCs w:val="28"/>
        </w:rPr>
      </w:pPr>
      <w:r w:rsidRPr="00B101FD">
        <w:rPr>
          <w:rFonts w:ascii="Times New Roman" w:hAnsi="Times New Roman" w:cs="Times New Roman"/>
          <w:sz w:val="28"/>
          <w:szCs w:val="28"/>
        </w:rPr>
        <w:t>In the context of this project, L1 regularization helps identify the most important features contributing to heart disease prediction. It reduces noise and improves model performance by focusing only on relevant features.</w:t>
      </w:r>
    </w:p>
    <w:p w14:paraId="0C94F23B" w14:textId="77777777" w:rsidR="00B101FD" w:rsidRPr="00B101FD" w:rsidRDefault="00B101FD" w:rsidP="00B101FD">
      <w:pPr>
        <w:jc w:val="both"/>
        <w:rPr>
          <w:rFonts w:ascii="Times New Roman" w:hAnsi="Times New Roman" w:cs="Times New Roman"/>
          <w:sz w:val="28"/>
          <w:szCs w:val="28"/>
        </w:rPr>
      </w:pPr>
      <w:r w:rsidRPr="00B101FD">
        <w:rPr>
          <w:rFonts w:ascii="Times New Roman" w:hAnsi="Times New Roman" w:cs="Times New Roman"/>
          <w:sz w:val="28"/>
          <w:szCs w:val="28"/>
        </w:rPr>
        <w:t>However, L1 regularization may not perform well when features are highly correlated, as it tends to select only one feature from a group of correlated features.</w:t>
      </w:r>
    </w:p>
    <w:p w14:paraId="491D8BB0" w14:textId="2B5B6BA8" w:rsidR="00B101FD" w:rsidRPr="00B101FD" w:rsidRDefault="00B101FD" w:rsidP="00B101FD">
      <w:pPr>
        <w:jc w:val="both"/>
        <w:rPr>
          <w:rFonts w:ascii="Times New Roman" w:hAnsi="Times New Roman" w:cs="Times New Roman"/>
          <w:sz w:val="28"/>
          <w:szCs w:val="28"/>
        </w:rPr>
      </w:pPr>
    </w:p>
    <w:p w14:paraId="0D84B901" w14:textId="77777777" w:rsidR="00B101FD" w:rsidRPr="00B101FD" w:rsidRDefault="00B101FD" w:rsidP="00B101FD">
      <w:pPr>
        <w:jc w:val="both"/>
        <w:rPr>
          <w:rFonts w:ascii="Times New Roman" w:hAnsi="Times New Roman" w:cs="Times New Roman"/>
          <w:b/>
          <w:bCs/>
          <w:sz w:val="28"/>
          <w:szCs w:val="28"/>
        </w:rPr>
      </w:pPr>
      <w:r w:rsidRPr="00B101FD">
        <w:rPr>
          <w:rFonts w:ascii="Times New Roman" w:hAnsi="Times New Roman" w:cs="Times New Roman"/>
          <w:b/>
          <w:bCs/>
          <w:sz w:val="28"/>
          <w:szCs w:val="28"/>
        </w:rPr>
        <w:t>5.5.2 L2 (Ridge) Regularization</w:t>
      </w:r>
    </w:p>
    <w:p w14:paraId="37BA1B94" w14:textId="77777777" w:rsidR="00B101FD" w:rsidRPr="00B101FD" w:rsidRDefault="00B101FD" w:rsidP="00B101FD">
      <w:pPr>
        <w:jc w:val="both"/>
        <w:rPr>
          <w:rFonts w:ascii="Times New Roman" w:hAnsi="Times New Roman" w:cs="Times New Roman"/>
          <w:sz w:val="28"/>
          <w:szCs w:val="28"/>
        </w:rPr>
      </w:pPr>
      <w:r w:rsidRPr="00B101FD">
        <w:rPr>
          <w:rFonts w:ascii="Times New Roman" w:hAnsi="Times New Roman" w:cs="Times New Roman"/>
          <w:sz w:val="28"/>
          <w:szCs w:val="28"/>
        </w:rPr>
        <w:t>L2 regularization, also known as Ridge regression, adds the squared value of coefficients as a penalty term to the loss function. Unlike L1 regularization, L2 does not eliminate features but reduces their magnitude.</w:t>
      </w:r>
    </w:p>
    <w:p w14:paraId="79C0C9CA" w14:textId="77777777" w:rsidR="00B101FD" w:rsidRPr="00B101FD" w:rsidRDefault="00B101FD" w:rsidP="00B101FD">
      <w:pPr>
        <w:jc w:val="both"/>
        <w:rPr>
          <w:rFonts w:ascii="Times New Roman" w:hAnsi="Times New Roman" w:cs="Times New Roman"/>
          <w:sz w:val="28"/>
          <w:szCs w:val="28"/>
        </w:rPr>
      </w:pPr>
      <w:r w:rsidRPr="00B101FD">
        <w:rPr>
          <w:rFonts w:ascii="Times New Roman" w:hAnsi="Times New Roman" w:cs="Times New Roman"/>
          <w:sz w:val="28"/>
          <w:szCs w:val="28"/>
        </w:rPr>
        <w:t>L2 regularization helps distribute weights more evenly across features, making the model more stable. It is particularly effective when dealing with multicollinearity, where features are highly correlated.</w:t>
      </w:r>
    </w:p>
    <w:p w14:paraId="740A4018" w14:textId="77777777" w:rsidR="00B101FD" w:rsidRPr="00B101FD" w:rsidRDefault="00B101FD" w:rsidP="00B101FD">
      <w:pPr>
        <w:jc w:val="both"/>
        <w:rPr>
          <w:rFonts w:ascii="Times New Roman" w:hAnsi="Times New Roman" w:cs="Times New Roman"/>
          <w:sz w:val="28"/>
          <w:szCs w:val="28"/>
        </w:rPr>
      </w:pPr>
      <w:r w:rsidRPr="00B101FD">
        <w:rPr>
          <w:rFonts w:ascii="Times New Roman" w:hAnsi="Times New Roman" w:cs="Times New Roman"/>
          <w:sz w:val="28"/>
          <w:szCs w:val="28"/>
        </w:rPr>
        <w:t>In this project, L2 regularization is used to improve model generalization and prevent overfitting. It ensures that the model does not rely too heavily on any single feature.</w:t>
      </w:r>
    </w:p>
    <w:p w14:paraId="4849C058" w14:textId="77777777" w:rsidR="00B101FD" w:rsidRPr="00B101FD" w:rsidRDefault="00B101FD" w:rsidP="00B101FD">
      <w:pPr>
        <w:jc w:val="both"/>
        <w:rPr>
          <w:rFonts w:ascii="Times New Roman" w:hAnsi="Times New Roman" w:cs="Times New Roman"/>
          <w:sz w:val="28"/>
          <w:szCs w:val="28"/>
        </w:rPr>
      </w:pPr>
      <w:r w:rsidRPr="00B101FD">
        <w:rPr>
          <w:rFonts w:ascii="Times New Roman" w:hAnsi="Times New Roman" w:cs="Times New Roman"/>
          <w:sz w:val="28"/>
          <w:szCs w:val="28"/>
        </w:rPr>
        <w:t>Compared to L1 regularization, L2 provides smoother solutions and is less sensitive to noise. It is widely used in machine learning applications due to its effectiveness and stability.</w:t>
      </w:r>
    </w:p>
    <w:p w14:paraId="5064D1E6" w14:textId="7A244AA2" w:rsidR="00B101FD" w:rsidRPr="00B101FD" w:rsidRDefault="00B101FD" w:rsidP="00B101FD">
      <w:pPr>
        <w:jc w:val="both"/>
        <w:rPr>
          <w:rFonts w:ascii="Times New Roman" w:hAnsi="Times New Roman" w:cs="Times New Roman"/>
          <w:sz w:val="28"/>
          <w:szCs w:val="28"/>
        </w:rPr>
      </w:pPr>
    </w:p>
    <w:p w14:paraId="46D54DE7" w14:textId="77777777" w:rsidR="00B101FD" w:rsidRPr="00B101FD" w:rsidRDefault="00B101FD" w:rsidP="00B101FD">
      <w:pPr>
        <w:jc w:val="both"/>
        <w:rPr>
          <w:rFonts w:ascii="Times New Roman" w:hAnsi="Times New Roman" w:cs="Times New Roman"/>
          <w:b/>
          <w:bCs/>
          <w:sz w:val="28"/>
          <w:szCs w:val="28"/>
        </w:rPr>
      </w:pPr>
      <w:r w:rsidRPr="00B101FD">
        <w:rPr>
          <w:rFonts w:ascii="Times New Roman" w:hAnsi="Times New Roman" w:cs="Times New Roman"/>
          <w:b/>
          <w:bCs/>
          <w:sz w:val="28"/>
          <w:szCs w:val="28"/>
        </w:rPr>
        <w:t>5.6 Model Selection Strategy</w:t>
      </w:r>
    </w:p>
    <w:p w14:paraId="001A7F99" w14:textId="77777777" w:rsidR="00B101FD" w:rsidRPr="00B101FD" w:rsidRDefault="00B101FD" w:rsidP="00B101FD">
      <w:pPr>
        <w:jc w:val="both"/>
        <w:rPr>
          <w:rFonts w:ascii="Times New Roman" w:hAnsi="Times New Roman" w:cs="Times New Roman"/>
          <w:sz w:val="28"/>
          <w:szCs w:val="28"/>
        </w:rPr>
      </w:pPr>
      <w:r w:rsidRPr="00B101FD">
        <w:rPr>
          <w:rFonts w:ascii="Times New Roman" w:hAnsi="Times New Roman" w:cs="Times New Roman"/>
          <w:sz w:val="28"/>
          <w:szCs w:val="28"/>
        </w:rPr>
        <w:t>Model selection is a crucial step in the machine learning process, as it determines the final model used for prediction. The goal is to choose a model that provides the best balance between accuracy, interpretability, and generalization.</w:t>
      </w:r>
    </w:p>
    <w:p w14:paraId="139DBA8B" w14:textId="77777777" w:rsidR="00B101FD" w:rsidRPr="00B101FD" w:rsidRDefault="00B101FD" w:rsidP="00B101FD">
      <w:pPr>
        <w:jc w:val="both"/>
        <w:rPr>
          <w:rFonts w:ascii="Times New Roman" w:hAnsi="Times New Roman" w:cs="Times New Roman"/>
          <w:sz w:val="28"/>
          <w:szCs w:val="28"/>
        </w:rPr>
      </w:pPr>
      <w:r w:rsidRPr="00B101FD">
        <w:rPr>
          <w:rFonts w:ascii="Times New Roman" w:hAnsi="Times New Roman" w:cs="Times New Roman"/>
          <w:sz w:val="28"/>
          <w:szCs w:val="28"/>
        </w:rPr>
        <w:t xml:space="preserve">In this project, multiple models are evaluated, including Logistic Regression, Random Forest, </w:t>
      </w:r>
      <w:proofErr w:type="spellStart"/>
      <w:r w:rsidRPr="00B101FD">
        <w:rPr>
          <w:rFonts w:ascii="Times New Roman" w:hAnsi="Times New Roman" w:cs="Times New Roman"/>
          <w:sz w:val="28"/>
          <w:szCs w:val="28"/>
        </w:rPr>
        <w:t>XGBoost</w:t>
      </w:r>
      <w:proofErr w:type="spellEnd"/>
      <w:r w:rsidRPr="00B101FD">
        <w:rPr>
          <w:rFonts w:ascii="Times New Roman" w:hAnsi="Times New Roman" w:cs="Times New Roman"/>
          <w:sz w:val="28"/>
          <w:szCs w:val="28"/>
        </w:rPr>
        <w:t xml:space="preserve">, and </w:t>
      </w:r>
      <w:proofErr w:type="spellStart"/>
      <w:r w:rsidRPr="00B101FD">
        <w:rPr>
          <w:rFonts w:ascii="Times New Roman" w:hAnsi="Times New Roman" w:cs="Times New Roman"/>
          <w:sz w:val="28"/>
          <w:szCs w:val="28"/>
        </w:rPr>
        <w:t>LightGBM</w:t>
      </w:r>
      <w:proofErr w:type="spellEnd"/>
      <w:r w:rsidRPr="00B101FD">
        <w:rPr>
          <w:rFonts w:ascii="Times New Roman" w:hAnsi="Times New Roman" w:cs="Times New Roman"/>
          <w:sz w:val="28"/>
          <w:szCs w:val="28"/>
        </w:rPr>
        <w:t>. Each model has its own strengths and weaknesses, and their performance is compared using various metrics.</w:t>
      </w:r>
    </w:p>
    <w:p w14:paraId="250A358D" w14:textId="77777777" w:rsidR="00B101FD" w:rsidRPr="00B101FD" w:rsidRDefault="00B101FD" w:rsidP="00B101FD">
      <w:pPr>
        <w:jc w:val="both"/>
        <w:rPr>
          <w:rFonts w:ascii="Times New Roman" w:hAnsi="Times New Roman" w:cs="Times New Roman"/>
          <w:sz w:val="28"/>
          <w:szCs w:val="28"/>
        </w:rPr>
      </w:pPr>
      <w:r w:rsidRPr="00B101FD">
        <w:rPr>
          <w:rFonts w:ascii="Times New Roman" w:hAnsi="Times New Roman" w:cs="Times New Roman"/>
          <w:sz w:val="28"/>
          <w:szCs w:val="28"/>
        </w:rPr>
        <w:t>The model selection process involves the following steps:</w:t>
      </w:r>
    </w:p>
    <w:p w14:paraId="13B515E8" w14:textId="77777777" w:rsidR="00B101FD" w:rsidRPr="00B101FD" w:rsidRDefault="00B101FD" w:rsidP="00B101FD">
      <w:pPr>
        <w:numPr>
          <w:ilvl w:val="0"/>
          <w:numId w:val="6"/>
        </w:numPr>
        <w:jc w:val="both"/>
        <w:rPr>
          <w:rFonts w:ascii="Times New Roman" w:hAnsi="Times New Roman" w:cs="Times New Roman"/>
          <w:sz w:val="28"/>
          <w:szCs w:val="28"/>
        </w:rPr>
      </w:pPr>
      <w:r w:rsidRPr="00B101FD">
        <w:rPr>
          <w:rFonts w:ascii="Times New Roman" w:hAnsi="Times New Roman" w:cs="Times New Roman"/>
          <w:b/>
          <w:bCs/>
          <w:sz w:val="28"/>
          <w:szCs w:val="28"/>
        </w:rPr>
        <w:t>Training Multiple Models</w:t>
      </w:r>
      <w:r w:rsidRPr="00B101FD">
        <w:rPr>
          <w:rFonts w:ascii="Times New Roman" w:hAnsi="Times New Roman" w:cs="Times New Roman"/>
          <w:sz w:val="28"/>
          <w:szCs w:val="28"/>
        </w:rPr>
        <w:t>: Different algorithms are trained on the same dataset.</w:t>
      </w:r>
    </w:p>
    <w:p w14:paraId="25162D5D" w14:textId="77777777" w:rsidR="00B101FD" w:rsidRPr="00B101FD" w:rsidRDefault="00B101FD" w:rsidP="00B101FD">
      <w:pPr>
        <w:numPr>
          <w:ilvl w:val="0"/>
          <w:numId w:val="6"/>
        </w:numPr>
        <w:jc w:val="both"/>
        <w:rPr>
          <w:rFonts w:ascii="Times New Roman" w:hAnsi="Times New Roman" w:cs="Times New Roman"/>
          <w:sz w:val="28"/>
          <w:szCs w:val="28"/>
        </w:rPr>
      </w:pPr>
      <w:r w:rsidRPr="00B101FD">
        <w:rPr>
          <w:rFonts w:ascii="Times New Roman" w:hAnsi="Times New Roman" w:cs="Times New Roman"/>
          <w:b/>
          <w:bCs/>
          <w:sz w:val="28"/>
          <w:szCs w:val="28"/>
        </w:rPr>
        <w:lastRenderedPageBreak/>
        <w:t>Performance Evaluation</w:t>
      </w:r>
      <w:r w:rsidRPr="00B101FD">
        <w:rPr>
          <w:rFonts w:ascii="Times New Roman" w:hAnsi="Times New Roman" w:cs="Times New Roman"/>
          <w:sz w:val="28"/>
          <w:szCs w:val="28"/>
        </w:rPr>
        <w:t>: Models are evaluated using metrics such as accuracy, precision, recall, F1-score, and cross-validation scores.</w:t>
      </w:r>
    </w:p>
    <w:p w14:paraId="5ED71895" w14:textId="77777777" w:rsidR="00B101FD" w:rsidRPr="00B101FD" w:rsidRDefault="00B101FD" w:rsidP="00B101FD">
      <w:pPr>
        <w:numPr>
          <w:ilvl w:val="0"/>
          <w:numId w:val="6"/>
        </w:numPr>
        <w:jc w:val="both"/>
        <w:rPr>
          <w:rFonts w:ascii="Times New Roman" w:hAnsi="Times New Roman" w:cs="Times New Roman"/>
          <w:sz w:val="28"/>
          <w:szCs w:val="28"/>
        </w:rPr>
      </w:pPr>
      <w:r w:rsidRPr="00B101FD">
        <w:rPr>
          <w:rFonts w:ascii="Times New Roman" w:hAnsi="Times New Roman" w:cs="Times New Roman"/>
          <w:b/>
          <w:bCs/>
          <w:sz w:val="28"/>
          <w:szCs w:val="28"/>
        </w:rPr>
        <w:t>Comparison</w:t>
      </w:r>
      <w:r w:rsidRPr="00B101FD">
        <w:rPr>
          <w:rFonts w:ascii="Times New Roman" w:hAnsi="Times New Roman" w:cs="Times New Roman"/>
          <w:sz w:val="28"/>
          <w:szCs w:val="28"/>
        </w:rPr>
        <w:t>: The performance of each model is compared to identify the best-performing model.</w:t>
      </w:r>
    </w:p>
    <w:p w14:paraId="7CD6F720" w14:textId="77777777" w:rsidR="00B101FD" w:rsidRPr="00B101FD" w:rsidRDefault="00B101FD" w:rsidP="00B101FD">
      <w:pPr>
        <w:numPr>
          <w:ilvl w:val="0"/>
          <w:numId w:val="6"/>
        </w:numPr>
        <w:jc w:val="both"/>
        <w:rPr>
          <w:rFonts w:ascii="Times New Roman" w:hAnsi="Times New Roman" w:cs="Times New Roman"/>
          <w:sz w:val="28"/>
          <w:szCs w:val="28"/>
        </w:rPr>
      </w:pPr>
      <w:r w:rsidRPr="00B101FD">
        <w:rPr>
          <w:rFonts w:ascii="Times New Roman" w:hAnsi="Times New Roman" w:cs="Times New Roman"/>
          <w:b/>
          <w:bCs/>
          <w:sz w:val="28"/>
          <w:szCs w:val="28"/>
        </w:rPr>
        <w:t>Overfitting Analysis</w:t>
      </w:r>
      <w:r w:rsidRPr="00B101FD">
        <w:rPr>
          <w:rFonts w:ascii="Times New Roman" w:hAnsi="Times New Roman" w:cs="Times New Roman"/>
          <w:sz w:val="28"/>
          <w:szCs w:val="28"/>
        </w:rPr>
        <w:t xml:space="preserve">: Models are </w:t>
      </w:r>
      <w:proofErr w:type="spellStart"/>
      <w:r w:rsidRPr="00B101FD">
        <w:rPr>
          <w:rFonts w:ascii="Times New Roman" w:hAnsi="Times New Roman" w:cs="Times New Roman"/>
          <w:sz w:val="28"/>
          <w:szCs w:val="28"/>
        </w:rPr>
        <w:t>analyzed</w:t>
      </w:r>
      <w:proofErr w:type="spellEnd"/>
      <w:r w:rsidRPr="00B101FD">
        <w:rPr>
          <w:rFonts w:ascii="Times New Roman" w:hAnsi="Times New Roman" w:cs="Times New Roman"/>
          <w:sz w:val="28"/>
          <w:szCs w:val="28"/>
        </w:rPr>
        <w:t xml:space="preserve"> to ensure they do not overfit the data.</w:t>
      </w:r>
    </w:p>
    <w:p w14:paraId="5DD36F26" w14:textId="77777777" w:rsidR="00B101FD" w:rsidRPr="00B101FD" w:rsidRDefault="00B101FD" w:rsidP="00B101FD">
      <w:pPr>
        <w:numPr>
          <w:ilvl w:val="0"/>
          <w:numId w:val="6"/>
        </w:numPr>
        <w:jc w:val="both"/>
        <w:rPr>
          <w:rFonts w:ascii="Times New Roman" w:hAnsi="Times New Roman" w:cs="Times New Roman"/>
          <w:sz w:val="28"/>
          <w:szCs w:val="28"/>
        </w:rPr>
      </w:pPr>
      <w:r w:rsidRPr="00B101FD">
        <w:rPr>
          <w:rFonts w:ascii="Times New Roman" w:hAnsi="Times New Roman" w:cs="Times New Roman"/>
          <w:b/>
          <w:bCs/>
          <w:sz w:val="28"/>
          <w:szCs w:val="28"/>
        </w:rPr>
        <w:t>Final Selection</w:t>
      </w:r>
      <w:r w:rsidRPr="00B101FD">
        <w:rPr>
          <w:rFonts w:ascii="Times New Roman" w:hAnsi="Times New Roman" w:cs="Times New Roman"/>
          <w:sz w:val="28"/>
          <w:szCs w:val="28"/>
        </w:rPr>
        <w:t>: The model with the best overall performance and generalization capability is selected.</w:t>
      </w:r>
    </w:p>
    <w:p w14:paraId="135BEDA2" w14:textId="77777777" w:rsidR="00B101FD" w:rsidRPr="00B101FD" w:rsidRDefault="00B101FD" w:rsidP="00B101FD">
      <w:pPr>
        <w:jc w:val="both"/>
        <w:rPr>
          <w:rFonts w:ascii="Times New Roman" w:hAnsi="Times New Roman" w:cs="Times New Roman"/>
          <w:sz w:val="28"/>
          <w:szCs w:val="28"/>
        </w:rPr>
      </w:pPr>
      <w:r w:rsidRPr="00B101FD">
        <w:rPr>
          <w:rFonts w:ascii="Times New Roman" w:hAnsi="Times New Roman" w:cs="Times New Roman"/>
          <w:sz w:val="28"/>
          <w:szCs w:val="28"/>
        </w:rPr>
        <w:t>In addition to performance metrics, other factors such as computational efficiency, scalability, and interpretability are also considered.</w:t>
      </w:r>
    </w:p>
    <w:p w14:paraId="48B817BF" w14:textId="77777777" w:rsidR="00B101FD" w:rsidRPr="00B101FD" w:rsidRDefault="00B101FD" w:rsidP="00B101FD">
      <w:pPr>
        <w:jc w:val="both"/>
        <w:rPr>
          <w:rFonts w:ascii="Times New Roman" w:hAnsi="Times New Roman" w:cs="Times New Roman"/>
          <w:sz w:val="28"/>
          <w:szCs w:val="28"/>
        </w:rPr>
      </w:pPr>
      <w:r w:rsidRPr="00B101FD">
        <w:rPr>
          <w:rFonts w:ascii="Times New Roman" w:hAnsi="Times New Roman" w:cs="Times New Roman"/>
          <w:sz w:val="28"/>
          <w:szCs w:val="28"/>
        </w:rPr>
        <w:t>The final model is then saved and deployed for real-time prediction. This ensures that the system is both accurate and practical for real-world use.</w:t>
      </w:r>
    </w:p>
    <w:p w14:paraId="5973E78E" w14:textId="6D3DE26C" w:rsidR="00B101FD" w:rsidRPr="00B101FD" w:rsidRDefault="00B101FD" w:rsidP="00B101FD">
      <w:pPr>
        <w:jc w:val="both"/>
        <w:rPr>
          <w:rFonts w:ascii="Times New Roman" w:hAnsi="Times New Roman" w:cs="Times New Roman"/>
          <w:sz w:val="28"/>
          <w:szCs w:val="28"/>
        </w:rPr>
      </w:pPr>
    </w:p>
    <w:p w14:paraId="245BF0A0" w14:textId="77777777" w:rsidR="00B101FD" w:rsidRDefault="00B101FD" w:rsidP="000348F3">
      <w:pPr>
        <w:jc w:val="both"/>
        <w:rPr>
          <w:rFonts w:ascii="Times New Roman" w:hAnsi="Times New Roman" w:cs="Times New Roman"/>
          <w:sz w:val="28"/>
          <w:szCs w:val="28"/>
        </w:rPr>
      </w:pPr>
    </w:p>
    <w:p w14:paraId="128EF671" w14:textId="77777777" w:rsidR="00B101FD" w:rsidRDefault="00B101FD" w:rsidP="000348F3">
      <w:pPr>
        <w:jc w:val="both"/>
        <w:rPr>
          <w:rFonts w:ascii="Times New Roman" w:hAnsi="Times New Roman" w:cs="Times New Roman"/>
          <w:sz w:val="28"/>
          <w:szCs w:val="28"/>
        </w:rPr>
      </w:pPr>
    </w:p>
    <w:p w14:paraId="0454FB21" w14:textId="77777777" w:rsidR="00B101FD" w:rsidRDefault="00B101FD" w:rsidP="000348F3">
      <w:pPr>
        <w:jc w:val="both"/>
        <w:rPr>
          <w:rFonts w:ascii="Times New Roman" w:hAnsi="Times New Roman" w:cs="Times New Roman"/>
          <w:sz w:val="28"/>
          <w:szCs w:val="28"/>
        </w:rPr>
      </w:pPr>
    </w:p>
    <w:p w14:paraId="7A3B51CF" w14:textId="77777777" w:rsidR="00B101FD" w:rsidRDefault="00B101FD" w:rsidP="000348F3">
      <w:pPr>
        <w:jc w:val="both"/>
        <w:rPr>
          <w:rFonts w:ascii="Times New Roman" w:hAnsi="Times New Roman" w:cs="Times New Roman"/>
          <w:sz w:val="28"/>
          <w:szCs w:val="28"/>
        </w:rPr>
      </w:pPr>
    </w:p>
    <w:p w14:paraId="36122156" w14:textId="77777777" w:rsidR="00B101FD" w:rsidRDefault="00B101FD" w:rsidP="000348F3">
      <w:pPr>
        <w:jc w:val="both"/>
        <w:rPr>
          <w:rFonts w:ascii="Times New Roman" w:hAnsi="Times New Roman" w:cs="Times New Roman"/>
          <w:sz w:val="28"/>
          <w:szCs w:val="28"/>
        </w:rPr>
      </w:pPr>
    </w:p>
    <w:p w14:paraId="3B1928EA" w14:textId="77777777" w:rsidR="00B101FD" w:rsidRDefault="00B101FD" w:rsidP="000348F3">
      <w:pPr>
        <w:jc w:val="both"/>
        <w:rPr>
          <w:rFonts w:ascii="Times New Roman" w:hAnsi="Times New Roman" w:cs="Times New Roman"/>
          <w:sz w:val="28"/>
          <w:szCs w:val="28"/>
        </w:rPr>
      </w:pPr>
    </w:p>
    <w:p w14:paraId="67B1167D" w14:textId="77777777" w:rsidR="00B101FD" w:rsidRDefault="00B101FD" w:rsidP="000348F3">
      <w:pPr>
        <w:jc w:val="both"/>
        <w:rPr>
          <w:rFonts w:ascii="Times New Roman" w:hAnsi="Times New Roman" w:cs="Times New Roman"/>
          <w:sz w:val="28"/>
          <w:szCs w:val="28"/>
        </w:rPr>
      </w:pPr>
    </w:p>
    <w:p w14:paraId="3865BF5E" w14:textId="77777777" w:rsidR="00B101FD" w:rsidRDefault="00B101FD" w:rsidP="000348F3">
      <w:pPr>
        <w:jc w:val="both"/>
        <w:rPr>
          <w:rFonts w:ascii="Times New Roman" w:hAnsi="Times New Roman" w:cs="Times New Roman"/>
          <w:sz w:val="28"/>
          <w:szCs w:val="28"/>
        </w:rPr>
      </w:pPr>
    </w:p>
    <w:p w14:paraId="5BBA35CE" w14:textId="77777777" w:rsidR="00B101FD" w:rsidRDefault="00B101FD" w:rsidP="000348F3">
      <w:pPr>
        <w:jc w:val="both"/>
        <w:rPr>
          <w:rFonts w:ascii="Times New Roman" w:hAnsi="Times New Roman" w:cs="Times New Roman"/>
          <w:sz w:val="28"/>
          <w:szCs w:val="28"/>
        </w:rPr>
      </w:pPr>
    </w:p>
    <w:p w14:paraId="0000BB49" w14:textId="77777777" w:rsidR="00B101FD" w:rsidRDefault="00B101FD" w:rsidP="000348F3">
      <w:pPr>
        <w:jc w:val="both"/>
        <w:rPr>
          <w:rFonts w:ascii="Times New Roman" w:hAnsi="Times New Roman" w:cs="Times New Roman"/>
          <w:sz w:val="28"/>
          <w:szCs w:val="28"/>
        </w:rPr>
      </w:pPr>
    </w:p>
    <w:p w14:paraId="015B77D2" w14:textId="77777777" w:rsidR="00B101FD" w:rsidRDefault="00B101FD" w:rsidP="000348F3">
      <w:pPr>
        <w:jc w:val="both"/>
        <w:rPr>
          <w:rFonts w:ascii="Times New Roman" w:hAnsi="Times New Roman" w:cs="Times New Roman"/>
          <w:sz w:val="28"/>
          <w:szCs w:val="28"/>
        </w:rPr>
      </w:pPr>
    </w:p>
    <w:p w14:paraId="69B91669" w14:textId="77777777" w:rsidR="007C4D17" w:rsidRDefault="007C4D17" w:rsidP="00B101FD">
      <w:pPr>
        <w:jc w:val="center"/>
        <w:rPr>
          <w:rFonts w:ascii="Times New Roman" w:hAnsi="Times New Roman" w:cs="Times New Roman"/>
          <w:b/>
          <w:bCs/>
          <w:sz w:val="40"/>
          <w:szCs w:val="40"/>
        </w:rPr>
      </w:pPr>
    </w:p>
    <w:p w14:paraId="48D7C774" w14:textId="77777777" w:rsidR="007C4D17" w:rsidRDefault="007C4D17" w:rsidP="00B101FD">
      <w:pPr>
        <w:jc w:val="center"/>
        <w:rPr>
          <w:rFonts w:ascii="Times New Roman" w:hAnsi="Times New Roman" w:cs="Times New Roman"/>
          <w:b/>
          <w:bCs/>
          <w:sz w:val="40"/>
          <w:szCs w:val="40"/>
        </w:rPr>
      </w:pPr>
    </w:p>
    <w:p w14:paraId="6B3791FD" w14:textId="77777777" w:rsidR="007C4D17" w:rsidRDefault="007C4D17" w:rsidP="00B101FD">
      <w:pPr>
        <w:jc w:val="center"/>
        <w:rPr>
          <w:rFonts w:ascii="Times New Roman" w:hAnsi="Times New Roman" w:cs="Times New Roman"/>
          <w:b/>
          <w:bCs/>
          <w:sz w:val="40"/>
          <w:szCs w:val="40"/>
        </w:rPr>
      </w:pPr>
    </w:p>
    <w:p w14:paraId="6EC6479B" w14:textId="77777777" w:rsidR="007C4D17" w:rsidRDefault="007C4D17" w:rsidP="00B101FD">
      <w:pPr>
        <w:jc w:val="center"/>
        <w:rPr>
          <w:rFonts w:ascii="Times New Roman" w:hAnsi="Times New Roman" w:cs="Times New Roman"/>
          <w:b/>
          <w:bCs/>
          <w:sz w:val="40"/>
          <w:szCs w:val="40"/>
        </w:rPr>
      </w:pPr>
    </w:p>
    <w:p w14:paraId="3755359C" w14:textId="4DE895C3" w:rsidR="00B101FD" w:rsidRPr="00B101FD" w:rsidRDefault="00B101FD" w:rsidP="00B101FD">
      <w:pPr>
        <w:jc w:val="center"/>
        <w:rPr>
          <w:rFonts w:ascii="Times New Roman" w:hAnsi="Times New Roman" w:cs="Times New Roman"/>
          <w:b/>
          <w:bCs/>
          <w:sz w:val="40"/>
          <w:szCs w:val="40"/>
        </w:rPr>
      </w:pPr>
      <w:r w:rsidRPr="00B101FD">
        <w:rPr>
          <w:rFonts w:ascii="Times New Roman" w:hAnsi="Times New Roman" w:cs="Times New Roman"/>
          <w:b/>
          <w:bCs/>
          <w:sz w:val="40"/>
          <w:szCs w:val="40"/>
        </w:rPr>
        <w:lastRenderedPageBreak/>
        <w:t>CHAPTER 6</w:t>
      </w:r>
    </w:p>
    <w:p w14:paraId="049729EF" w14:textId="4225986C" w:rsidR="00B101FD" w:rsidRPr="00B101FD" w:rsidRDefault="00B101FD" w:rsidP="00B101FD">
      <w:pPr>
        <w:jc w:val="both"/>
        <w:rPr>
          <w:rFonts w:ascii="Times New Roman" w:hAnsi="Times New Roman" w:cs="Times New Roman"/>
          <w:b/>
          <w:bCs/>
          <w:sz w:val="28"/>
          <w:szCs w:val="28"/>
        </w:rPr>
      </w:pPr>
      <w:r w:rsidRPr="00B101FD">
        <w:rPr>
          <w:rFonts w:ascii="Times New Roman" w:hAnsi="Times New Roman" w:cs="Times New Roman"/>
          <w:b/>
          <w:bCs/>
          <w:sz w:val="28"/>
          <w:szCs w:val="28"/>
        </w:rPr>
        <w:t>MODEL IMPLEMENTATION</w:t>
      </w:r>
    </w:p>
    <w:p w14:paraId="3630664E" w14:textId="0BF49C87" w:rsidR="00B101FD" w:rsidRPr="00B101FD" w:rsidRDefault="00B101FD" w:rsidP="00B101FD">
      <w:pPr>
        <w:jc w:val="both"/>
        <w:rPr>
          <w:rFonts w:ascii="Times New Roman" w:hAnsi="Times New Roman" w:cs="Times New Roman"/>
          <w:sz w:val="28"/>
          <w:szCs w:val="28"/>
        </w:rPr>
      </w:pPr>
    </w:p>
    <w:p w14:paraId="79D185D0" w14:textId="77777777" w:rsidR="00B101FD" w:rsidRPr="00B101FD" w:rsidRDefault="00B101FD" w:rsidP="00B101FD">
      <w:pPr>
        <w:jc w:val="both"/>
        <w:rPr>
          <w:rFonts w:ascii="Times New Roman" w:hAnsi="Times New Roman" w:cs="Times New Roman"/>
          <w:b/>
          <w:bCs/>
          <w:sz w:val="28"/>
          <w:szCs w:val="28"/>
        </w:rPr>
      </w:pPr>
      <w:r w:rsidRPr="00B101FD">
        <w:rPr>
          <w:rFonts w:ascii="Times New Roman" w:hAnsi="Times New Roman" w:cs="Times New Roman"/>
          <w:b/>
          <w:bCs/>
          <w:sz w:val="28"/>
          <w:szCs w:val="28"/>
        </w:rPr>
        <w:t>6.1 Logistic Regression (L1 &amp; L2)</w:t>
      </w:r>
    </w:p>
    <w:p w14:paraId="760787B4" w14:textId="77777777" w:rsidR="00B101FD" w:rsidRPr="00B101FD" w:rsidRDefault="00B101FD" w:rsidP="00B101FD">
      <w:pPr>
        <w:jc w:val="both"/>
        <w:rPr>
          <w:rFonts w:ascii="Times New Roman" w:hAnsi="Times New Roman" w:cs="Times New Roman"/>
          <w:sz w:val="28"/>
          <w:szCs w:val="28"/>
        </w:rPr>
      </w:pPr>
      <w:r w:rsidRPr="00B101FD">
        <w:rPr>
          <w:rFonts w:ascii="Times New Roman" w:hAnsi="Times New Roman" w:cs="Times New Roman"/>
          <w:sz w:val="28"/>
          <w:szCs w:val="28"/>
        </w:rPr>
        <w:t>Logistic Regression is one of the most fundamental and widely used algorithms for binary classification problems. In the context of heart disease prediction, Logistic Regression is used to estimate the probability that a patient belongs to either the “disease” or “no disease” category based on input features.</w:t>
      </w:r>
    </w:p>
    <w:p w14:paraId="19EDEA12" w14:textId="77777777" w:rsidR="00B101FD" w:rsidRPr="00B101FD" w:rsidRDefault="00B101FD" w:rsidP="00B101FD">
      <w:pPr>
        <w:jc w:val="both"/>
        <w:rPr>
          <w:rFonts w:ascii="Times New Roman" w:hAnsi="Times New Roman" w:cs="Times New Roman"/>
          <w:sz w:val="28"/>
          <w:szCs w:val="28"/>
        </w:rPr>
      </w:pPr>
      <w:r w:rsidRPr="00B101FD">
        <w:rPr>
          <w:rFonts w:ascii="Times New Roman" w:hAnsi="Times New Roman" w:cs="Times New Roman"/>
          <w:sz w:val="28"/>
          <w:szCs w:val="28"/>
        </w:rPr>
        <w:t>The model operates by applying a logistic (sigmoid) function to a linear combination of input features. The output is a probability value between 0 and 1, which is then converted into a binary classification using a threshold (typically 0.5). Despite its simplicity, Logistic Regression is highly effective and provides interpretable results, making it suitable for healthcare applications.</w:t>
      </w:r>
    </w:p>
    <w:p w14:paraId="57397ABF" w14:textId="77777777" w:rsidR="00B101FD" w:rsidRPr="00B101FD" w:rsidRDefault="00B101FD" w:rsidP="00B101FD">
      <w:pPr>
        <w:jc w:val="both"/>
        <w:rPr>
          <w:rFonts w:ascii="Times New Roman" w:hAnsi="Times New Roman" w:cs="Times New Roman"/>
          <w:sz w:val="28"/>
          <w:szCs w:val="28"/>
        </w:rPr>
      </w:pPr>
      <w:r w:rsidRPr="00B101FD">
        <w:rPr>
          <w:rFonts w:ascii="Times New Roman" w:hAnsi="Times New Roman" w:cs="Times New Roman"/>
          <w:sz w:val="28"/>
          <w:szCs w:val="28"/>
        </w:rPr>
        <w:t>In this project, two types of regularization techniques are applied to Logistic Regression:</w:t>
      </w:r>
    </w:p>
    <w:p w14:paraId="5326D2CB" w14:textId="77777777" w:rsidR="00B101FD" w:rsidRPr="00B101FD" w:rsidRDefault="00B101FD" w:rsidP="00B101FD">
      <w:pPr>
        <w:numPr>
          <w:ilvl w:val="0"/>
          <w:numId w:val="7"/>
        </w:numPr>
        <w:jc w:val="both"/>
        <w:rPr>
          <w:rFonts w:ascii="Times New Roman" w:hAnsi="Times New Roman" w:cs="Times New Roman"/>
          <w:sz w:val="28"/>
          <w:szCs w:val="28"/>
        </w:rPr>
      </w:pPr>
      <w:r w:rsidRPr="00B101FD">
        <w:rPr>
          <w:rFonts w:ascii="Times New Roman" w:hAnsi="Times New Roman" w:cs="Times New Roman"/>
          <w:b/>
          <w:bCs/>
          <w:sz w:val="28"/>
          <w:szCs w:val="28"/>
        </w:rPr>
        <w:t>L1 Regularization (Lasso)</w:t>
      </w:r>
      <w:r w:rsidRPr="00B101FD">
        <w:rPr>
          <w:rFonts w:ascii="Times New Roman" w:hAnsi="Times New Roman" w:cs="Times New Roman"/>
          <w:sz w:val="28"/>
          <w:szCs w:val="28"/>
        </w:rPr>
        <w:t>: This technique adds an absolute penalty to the loss function, which encourages sparsity in the model. As a result, some feature coefficients are reduced to zero, effectively performing feature selection. This helps in identifying the most important features contributing to heart disease prediction.</w:t>
      </w:r>
    </w:p>
    <w:p w14:paraId="137194AF" w14:textId="77777777" w:rsidR="00B101FD" w:rsidRPr="00B101FD" w:rsidRDefault="00B101FD" w:rsidP="00B101FD">
      <w:pPr>
        <w:numPr>
          <w:ilvl w:val="0"/>
          <w:numId w:val="7"/>
        </w:numPr>
        <w:jc w:val="both"/>
        <w:rPr>
          <w:rFonts w:ascii="Times New Roman" w:hAnsi="Times New Roman" w:cs="Times New Roman"/>
          <w:sz w:val="28"/>
          <w:szCs w:val="28"/>
        </w:rPr>
      </w:pPr>
      <w:r w:rsidRPr="00B101FD">
        <w:rPr>
          <w:rFonts w:ascii="Times New Roman" w:hAnsi="Times New Roman" w:cs="Times New Roman"/>
          <w:b/>
          <w:bCs/>
          <w:sz w:val="28"/>
          <w:szCs w:val="28"/>
        </w:rPr>
        <w:t>L2 Regularization (Ridge)</w:t>
      </w:r>
      <w:r w:rsidRPr="00B101FD">
        <w:rPr>
          <w:rFonts w:ascii="Times New Roman" w:hAnsi="Times New Roman" w:cs="Times New Roman"/>
          <w:sz w:val="28"/>
          <w:szCs w:val="28"/>
        </w:rPr>
        <w:t>: This technique adds a squared penalty to the loss function, which reduces the magnitude of coefficients without eliminating them. L2 regularization helps in handling multicollinearity and improves model stability.</w:t>
      </w:r>
    </w:p>
    <w:p w14:paraId="0761B660" w14:textId="77777777" w:rsidR="00B101FD" w:rsidRPr="00B101FD" w:rsidRDefault="00B101FD" w:rsidP="00B101FD">
      <w:pPr>
        <w:jc w:val="both"/>
        <w:rPr>
          <w:rFonts w:ascii="Times New Roman" w:hAnsi="Times New Roman" w:cs="Times New Roman"/>
          <w:sz w:val="28"/>
          <w:szCs w:val="28"/>
        </w:rPr>
      </w:pPr>
      <w:r w:rsidRPr="00B101FD">
        <w:rPr>
          <w:rFonts w:ascii="Times New Roman" w:hAnsi="Times New Roman" w:cs="Times New Roman"/>
          <w:sz w:val="28"/>
          <w:szCs w:val="28"/>
        </w:rPr>
        <w:t>Both L1 and L2 regularizations play a crucial role in preventing overfitting by controlling the complexity of the model. In this project, Logistic Regression with both L1 and L2 penalties is implemented and evaluated to compare their performance.</w:t>
      </w:r>
    </w:p>
    <w:p w14:paraId="4A9E2836" w14:textId="77777777" w:rsidR="00B101FD" w:rsidRPr="00B101FD" w:rsidRDefault="00B101FD" w:rsidP="00B101FD">
      <w:pPr>
        <w:jc w:val="both"/>
        <w:rPr>
          <w:rFonts w:ascii="Times New Roman" w:hAnsi="Times New Roman" w:cs="Times New Roman"/>
          <w:sz w:val="28"/>
          <w:szCs w:val="28"/>
        </w:rPr>
      </w:pPr>
      <w:r w:rsidRPr="00B101FD">
        <w:rPr>
          <w:rFonts w:ascii="Times New Roman" w:hAnsi="Times New Roman" w:cs="Times New Roman"/>
          <w:sz w:val="28"/>
          <w:szCs w:val="28"/>
        </w:rPr>
        <w:t>Logistic Regression serves as a baseline model, providing a reference point for evaluating more complex models. Its interpretability allows healthcare professionals to understand the influence of each feature on the prediction.</w:t>
      </w:r>
    </w:p>
    <w:p w14:paraId="30798752" w14:textId="5DD39B1D" w:rsidR="00B101FD" w:rsidRPr="00B101FD" w:rsidRDefault="00B101FD" w:rsidP="00B101FD">
      <w:pPr>
        <w:jc w:val="both"/>
        <w:rPr>
          <w:rFonts w:ascii="Times New Roman" w:hAnsi="Times New Roman" w:cs="Times New Roman"/>
          <w:sz w:val="28"/>
          <w:szCs w:val="28"/>
        </w:rPr>
      </w:pPr>
    </w:p>
    <w:p w14:paraId="17DC5CC2" w14:textId="77777777" w:rsidR="00B101FD" w:rsidRDefault="00B101FD" w:rsidP="00B101FD">
      <w:pPr>
        <w:jc w:val="both"/>
        <w:rPr>
          <w:rFonts w:ascii="Times New Roman" w:hAnsi="Times New Roman" w:cs="Times New Roman"/>
          <w:b/>
          <w:bCs/>
          <w:sz w:val="28"/>
          <w:szCs w:val="28"/>
        </w:rPr>
      </w:pPr>
    </w:p>
    <w:p w14:paraId="41491740" w14:textId="13BB69F3" w:rsidR="00B101FD" w:rsidRPr="00B101FD" w:rsidRDefault="00B101FD" w:rsidP="00B101FD">
      <w:pPr>
        <w:jc w:val="both"/>
        <w:rPr>
          <w:rFonts w:ascii="Times New Roman" w:hAnsi="Times New Roman" w:cs="Times New Roman"/>
          <w:b/>
          <w:bCs/>
          <w:sz w:val="28"/>
          <w:szCs w:val="28"/>
        </w:rPr>
      </w:pPr>
      <w:r w:rsidRPr="00B101FD">
        <w:rPr>
          <w:rFonts w:ascii="Times New Roman" w:hAnsi="Times New Roman" w:cs="Times New Roman"/>
          <w:b/>
          <w:bCs/>
          <w:sz w:val="28"/>
          <w:szCs w:val="28"/>
        </w:rPr>
        <w:lastRenderedPageBreak/>
        <w:t>6.2 Random Forest</w:t>
      </w:r>
    </w:p>
    <w:p w14:paraId="2C0DD083" w14:textId="77777777" w:rsidR="00B101FD" w:rsidRPr="00B101FD" w:rsidRDefault="00B101FD" w:rsidP="00B101FD">
      <w:pPr>
        <w:jc w:val="both"/>
        <w:rPr>
          <w:rFonts w:ascii="Times New Roman" w:hAnsi="Times New Roman" w:cs="Times New Roman"/>
          <w:sz w:val="28"/>
          <w:szCs w:val="28"/>
        </w:rPr>
      </w:pPr>
      <w:r w:rsidRPr="00B101FD">
        <w:rPr>
          <w:rFonts w:ascii="Times New Roman" w:hAnsi="Times New Roman" w:cs="Times New Roman"/>
          <w:sz w:val="28"/>
          <w:szCs w:val="28"/>
        </w:rPr>
        <w:t xml:space="preserve">Random Forest is an ensemble learning algorithm that combines multiple decision trees to improve prediction accuracy and reduce overfitting. It operates by constructing </w:t>
      </w:r>
      <w:proofErr w:type="gramStart"/>
      <w:r w:rsidRPr="00B101FD">
        <w:rPr>
          <w:rFonts w:ascii="Times New Roman" w:hAnsi="Times New Roman" w:cs="Times New Roman"/>
          <w:sz w:val="28"/>
          <w:szCs w:val="28"/>
        </w:rPr>
        <w:t>a large number of</w:t>
      </w:r>
      <w:proofErr w:type="gramEnd"/>
      <w:r w:rsidRPr="00B101FD">
        <w:rPr>
          <w:rFonts w:ascii="Times New Roman" w:hAnsi="Times New Roman" w:cs="Times New Roman"/>
          <w:sz w:val="28"/>
          <w:szCs w:val="28"/>
        </w:rPr>
        <w:t xml:space="preserve"> decision trees during training and outputting the majority vote (for classification) of the individual trees.</w:t>
      </w:r>
    </w:p>
    <w:p w14:paraId="2904F866" w14:textId="77777777" w:rsidR="00B101FD" w:rsidRPr="00B101FD" w:rsidRDefault="00B101FD" w:rsidP="00B101FD">
      <w:pPr>
        <w:jc w:val="both"/>
        <w:rPr>
          <w:rFonts w:ascii="Times New Roman" w:hAnsi="Times New Roman" w:cs="Times New Roman"/>
          <w:sz w:val="28"/>
          <w:szCs w:val="28"/>
        </w:rPr>
      </w:pPr>
      <w:r w:rsidRPr="00B101FD">
        <w:rPr>
          <w:rFonts w:ascii="Times New Roman" w:hAnsi="Times New Roman" w:cs="Times New Roman"/>
          <w:sz w:val="28"/>
          <w:szCs w:val="28"/>
        </w:rPr>
        <w:t>Each decision tree in the Random Forest is trained on a random subset of the dataset using a technique called bootstrap sampling. Additionally, a random subset of features is selected at each split, which introduces diversity among the trees and reduces correlation between them.</w:t>
      </w:r>
    </w:p>
    <w:p w14:paraId="3EBA2D7B" w14:textId="77777777" w:rsidR="00B101FD" w:rsidRPr="00B101FD" w:rsidRDefault="00B101FD" w:rsidP="00B101FD">
      <w:pPr>
        <w:jc w:val="both"/>
        <w:rPr>
          <w:rFonts w:ascii="Times New Roman" w:hAnsi="Times New Roman" w:cs="Times New Roman"/>
          <w:sz w:val="28"/>
          <w:szCs w:val="28"/>
        </w:rPr>
      </w:pPr>
      <w:r w:rsidRPr="00B101FD">
        <w:rPr>
          <w:rFonts w:ascii="Times New Roman" w:hAnsi="Times New Roman" w:cs="Times New Roman"/>
          <w:sz w:val="28"/>
          <w:szCs w:val="28"/>
        </w:rPr>
        <w:t>One of the key advantages of Random Forest is its ability to handle both numerical and categorical data. It is robust to noise and outliers, making it suitable for real-world datasets. Furthermore, it provides feature importance scores, which help in identifying the most significant features.</w:t>
      </w:r>
    </w:p>
    <w:p w14:paraId="076FAC04" w14:textId="77777777" w:rsidR="00B101FD" w:rsidRPr="00B101FD" w:rsidRDefault="00B101FD" w:rsidP="00B101FD">
      <w:pPr>
        <w:jc w:val="both"/>
        <w:rPr>
          <w:rFonts w:ascii="Times New Roman" w:hAnsi="Times New Roman" w:cs="Times New Roman"/>
          <w:sz w:val="28"/>
          <w:szCs w:val="28"/>
        </w:rPr>
      </w:pPr>
      <w:r w:rsidRPr="00B101FD">
        <w:rPr>
          <w:rFonts w:ascii="Times New Roman" w:hAnsi="Times New Roman" w:cs="Times New Roman"/>
          <w:sz w:val="28"/>
          <w:szCs w:val="28"/>
        </w:rPr>
        <w:t>In this project, Random Forest is implemented with controlled parameters such as maximum depth and minimum samples per split to prevent overfitting. By limiting the complexity of individual trees, the model achieves a balance between bias and variance.</w:t>
      </w:r>
    </w:p>
    <w:p w14:paraId="6226D13F" w14:textId="77777777" w:rsidR="00B101FD" w:rsidRPr="00B101FD" w:rsidRDefault="00B101FD" w:rsidP="00B101FD">
      <w:pPr>
        <w:jc w:val="both"/>
        <w:rPr>
          <w:rFonts w:ascii="Times New Roman" w:hAnsi="Times New Roman" w:cs="Times New Roman"/>
          <w:sz w:val="28"/>
          <w:szCs w:val="28"/>
        </w:rPr>
      </w:pPr>
      <w:r w:rsidRPr="00B101FD">
        <w:rPr>
          <w:rFonts w:ascii="Times New Roman" w:hAnsi="Times New Roman" w:cs="Times New Roman"/>
          <w:sz w:val="28"/>
          <w:szCs w:val="28"/>
        </w:rPr>
        <w:t>Random Forest is particularly effective for tabular data and often provides strong baseline performance. Its ensemble nature allows it to capture complex relationships between features, making it a powerful tool for heart disease prediction.</w:t>
      </w:r>
    </w:p>
    <w:p w14:paraId="063635C8" w14:textId="19F2A019" w:rsidR="00B101FD" w:rsidRPr="00B101FD" w:rsidRDefault="00B101FD" w:rsidP="00B101FD">
      <w:pPr>
        <w:jc w:val="both"/>
        <w:rPr>
          <w:rFonts w:ascii="Times New Roman" w:hAnsi="Times New Roman" w:cs="Times New Roman"/>
          <w:sz w:val="28"/>
          <w:szCs w:val="28"/>
        </w:rPr>
      </w:pPr>
    </w:p>
    <w:p w14:paraId="68B9EF9A" w14:textId="77777777" w:rsidR="00B101FD" w:rsidRPr="00B101FD" w:rsidRDefault="00B101FD" w:rsidP="00B101FD">
      <w:pPr>
        <w:jc w:val="both"/>
        <w:rPr>
          <w:rFonts w:ascii="Times New Roman" w:hAnsi="Times New Roman" w:cs="Times New Roman"/>
          <w:b/>
          <w:bCs/>
          <w:sz w:val="28"/>
          <w:szCs w:val="28"/>
        </w:rPr>
      </w:pPr>
      <w:r w:rsidRPr="00B101FD">
        <w:rPr>
          <w:rFonts w:ascii="Times New Roman" w:hAnsi="Times New Roman" w:cs="Times New Roman"/>
          <w:b/>
          <w:bCs/>
          <w:sz w:val="28"/>
          <w:szCs w:val="28"/>
        </w:rPr>
        <w:t xml:space="preserve">6.3 </w:t>
      </w:r>
      <w:proofErr w:type="spellStart"/>
      <w:r w:rsidRPr="00B101FD">
        <w:rPr>
          <w:rFonts w:ascii="Times New Roman" w:hAnsi="Times New Roman" w:cs="Times New Roman"/>
          <w:b/>
          <w:bCs/>
          <w:sz w:val="28"/>
          <w:szCs w:val="28"/>
        </w:rPr>
        <w:t>XGBoost</w:t>
      </w:r>
      <w:proofErr w:type="spellEnd"/>
    </w:p>
    <w:p w14:paraId="4029DEC2" w14:textId="77777777" w:rsidR="00B101FD" w:rsidRPr="00B101FD" w:rsidRDefault="00B101FD" w:rsidP="00B101FD">
      <w:pPr>
        <w:jc w:val="both"/>
        <w:rPr>
          <w:rFonts w:ascii="Times New Roman" w:hAnsi="Times New Roman" w:cs="Times New Roman"/>
          <w:sz w:val="28"/>
          <w:szCs w:val="28"/>
        </w:rPr>
      </w:pPr>
      <w:proofErr w:type="spellStart"/>
      <w:r w:rsidRPr="00B101FD">
        <w:rPr>
          <w:rFonts w:ascii="Times New Roman" w:hAnsi="Times New Roman" w:cs="Times New Roman"/>
          <w:sz w:val="28"/>
          <w:szCs w:val="28"/>
        </w:rPr>
        <w:t>XGBoost</w:t>
      </w:r>
      <w:proofErr w:type="spellEnd"/>
      <w:r w:rsidRPr="00B101FD">
        <w:rPr>
          <w:rFonts w:ascii="Times New Roman" w:hAnsi="Times New Roman" w:cs="Times New Roman"/>
          <w:sz w:val="28"/>
          <w:szCs w:val="28"/>
        </w:rPr>
        <w:t xml:space="preserve"> (Extreme Gradient Boosting) is an advanced ensemble learning algorithm that has gained popularity due to its high performance and efficiency. It is based on the gradient boosting framework, where models are built sequentially to correct the errors of previous models.</w:t>
      </w:r>
    </w:p>
    <w:p w14:paraId="21537CF7" w14:textId="77777777" w:rsidR="00B101FD" w:rsidRPr="00B101FD" w:rsidRDefault="00B101FD" w:rsidP="00B101FD">
      <w:pPr>
        <w:jc w:val="both"/>
        <w:rPr>
          <w:rFonts w:ascii="Times New Roman" w:hAnsi="Times New Roman" w:cs="Times New Roman"/>
          <w:sz w:val="28"/>
          <w:szCs w:val="28"/>
        </w:rPr>
      </w:pPr>
      <w:proofErr w:type="spellStart"/>
      <w:r w:rsidRPr="00B101FD">
        <w:rPr>
          <w:rFonts w:ascii="Times New Roman" w:hAnsi="Times New Roman" w:cs="Times New Roman"/>
          <w:sz w:val="28"/>
          <w:szCs w:val="28"/>
        </w:rPr>
        <w:t>XGBoost</w:t>
      </w:r>
      <w:proofErr w:type="spellEnd"/>
      <w:r w:rsidRPr="00B101FD">
        <w:rPr>
          <w:rFonts w:ascii="Times New Roman" w:hAnsi="Times New Roman" w:cs="Times New Roman"/>
          <w:sz w:val="28"/>
          <w:szCs w:val="28"/>
        </w:rPr>
        <w:t xml:space="preserve"> improves upon traditional gradient boosting by incorporating regularization, parallel processing, and optimized handling of missing values. These enhancements make it one of the most powerful algorithms for structured data.</w:t>
      </w:r>
    </w:p>
    <w:p w14:paraId="1AEDC3F5" w14:textId="77777777" w:rsidR="00B101FD" w:rsidRPr="00B101FD" w:rsidRDefault="00B101FD" w:rsidP="00B101FD">
      <w:pPr>
        <w:jc w:val="both"/>
        <w:rPr>
          <w:rFonts w:ascii="Times New Roman" w:hAnsi="Times New Roman" w:cs="Times New Roman"/>
          <w:sz w:val="28"/>
          <w:szCs w:val="28"/>
        </w:rPr>
      </w:pPr>
      <w:r w:rsidRPr="00B101FD">
        <w:rPr>
          <w:rFonts w:ascii="Times New Roman" w:hAnsi="Times New Roman" w:cs="Times New Roman"/>
          <w:sz w:val="28"/>
          <w:szCs w:val="28"/>
        </w:rPr>
        <w:t xml:space="preserve">In </w:t>
      </w:r>
      <w:proofErr w:type="spellStart"/>
      <w:r w:rsidRPr="00B101FD">
        <w:rPr>
          <w:rFonts w:ascii="Times New Roman" w:hAnsi="Times New Roman" w:cs="Times New Roman"/>
          <w:sz w:val="28"/>
          <w:szCs w:val="28"/>
        </w:rPr>
        <w:t>XGBoost</w:t>
      </w:r>
      <w:proofErr w:type="spellEnd"/>
      <w:r w:rsidRPr="00B101FD">
        <w:rPr>
          <w:rFonts w:ascii="Times New Roman" w:hAnsi="Times New Roman" w:cs="Times New Roman"/>
          <w:sz w:val="28"/>
          <w:szCs w:val="28"/>
        </w:rPr>
        <w:t>, each new tree is trained to minimize the residual errors of the previous trees. The algorithm uses gradient descent to optimize the loss function, resulting in improved accuracy over iterations.</w:t>
      </w:r>
    </w:p>
    <w:p w14:paraId="2E8358A2" w14:textId="77777777" w:rsidR="00B101FD" w:rsidRPr="00B101FD" w:rsidRDefault="00B101FD" w:rsidP="00B101FD">
      <w:pPr>
        <w:jc w:val="both"/>
        <w:rPr>
          <w:rFonts w:ascii="Times New Roman" w:hAnsi="Times New Roman" w:cs="Times New Roman"/>
          <w:sz w:val="28"/>
          <w:szCs w:val="28"/>
        </w:rPr>
      </w:pPr>
      <w:r w:rsidRPr="00B101FD">
        <w:rPr>
          <w:rFonts w:ascii="Times New Roman" w:hAnsi="Times New Roman" w:cs="Times New Roman"/>
          <w:sz w:val="28"/>
          <w:szCs w:val="28"/>
        </w:rPr>
        <w:lastRenderedPageBreak/>
        <w:t xml:space="preserve">To prevent overfitting, </w:t>
      </w:r>
      <w:proofErr w:type="spellStart"/>
      <w:r w:rsidRPr="00B101FD">
        <w:rPr>
          <w:rFonts w:ascii="Times New Roman" w:hAnsi="Times New Roman" w:cs="Times New Roman"/>
          <w:sz w:val="28"/>
          <w:szCs w:val="28"/>
        </w:rPr>
        <w:t>XGBoost</w:t>
      </w:r>
      <w:proofErr w:type="spellEnd"/>
      <w:r w:rsidRPr="00B101FD">
        <w:rPr>
          <w:rFonts w:ascii="Times New Roman" w:hAnsi="Times New Roman" w:cs="Times New Roman"/>
          <w:sz w:val="28"/>
          <w:szCs w:val="28"/>
        </w:rPr>
        <w:t xml:space="preserve"> includes several regularization parameters such as:</w:t>
      </w:r>
    </w:p>
    <w:p w14:paraId="7FEC1564" w14:textId="77777777" w:rsidR="00B101FD" w:rsidRPr="00B101FD" w:rsidRDefault="00B101FD" w:rsidP="00B101FD">
      <w:pPr>
        <w:numPr>
          <w:ilvl w:val="0"/>
          <w:numId w:val="8"/>
        </w:numPr>
        <w:jc w:val="both"/>
        <w:rPr>
          <w:rFonts w:ascii="Times New Roman" w:hAnsi="Times New Roman" w:cs="Times New Roman"/>
          <w:sz w:val="28"/>
          <w:szCs w:val="28"/>
        </w:rPr>
      </w:pPr>
      <w:proofErr w:type="spellStart"/>
      <w:r w:rsidRPr="00B101FD">
        <w:rPr>
          <w:rFonts w:ascii="Times New Roman" w:hAnsi="Times New Roman" w:cs="Times New Roman"/>
          <w:b/>
          <w:bCs/>
          <w:sz w:val="28"/>
          <w:szCs w:val="28"/>
        </w:rPr>
        <w:t>max_depth</w:t>
      </w:r>
      <w:proofErr w:type="spellEnd"/>
      <w:r w:rsidRPr="00B101FD">
        <w:rPr>
          <w:rFonts w:ascii="Times New Roman" w:hAnsi="Times New Roman" w:cs="Times New Roman"/>
          <w:sz w:val="28"/>
          <w:szCs w:val="28"/>
        </w:rPr>
        <w:t>: Limits the depth of trees to control complexity.</w:t>
      </w:r>
    </w:p>
    <w:p w14:paraId="1EFD95AA" w14:textId="77777777" w:rsidR="00B101FD" w:rsidRPr="00B101FD" w:rsidRDefault="00B101FD" w:rsidP="00B101FD">
      <w:pPr>
        <w:numPr>
          <w:ilvl w:val="0"/>
          <w:numId w:val="8"/>
        </w:numPr>
        <w:jc w:val="both"/>
        <w:rPr>
          <w:rFonts w:ascii="Times New Roman" w:hAnsi="Times New Roman" w:cs="Times New Roman"/>
          <w:sz w:val="28"/>
          <w:szCs w:val="28"/>
        </w:rPr>
      </w:pPr>
      <w:proofErr w:type="spellStart"/>
      <w:r w:rsidRPr="00B101FD">
        <w:rPr>
          <w:rFonts w:ascii="Times New Roman" w:hAnsi="Times New Roman" w:cs="Times New Roman"/>
          <w:b/>
          <w:bCs/>
          <w:sz w:val="28"/>
          <w:szCs w:val="28"/>
        </w:rPr>
        <w:t>learning_rate</w:t>
      </w:r>
      <w:proofErr w:type="spellEnd"/>
      <w:r w:rsidRPr="00B101FD">
        <w:rPr>
          <w:rFonts w:ascii="Times New Roman" w:hAnsi="Times New Roman" w:cs="Times New Roman"/>
          <w:sz w:val="28"/>
          <w:szCs w:val="28"/>
        </w:rPr>
        <w:t>: Controls the contribution of each tree.</w:t>
      </w:r>
    </w:p>
    <w:p w14:paraId="016369D0" w14:textId="77777777" w:rsidR="00B101FD" w:rsidRPr="00B101FD" w:rsidRDefault="00B101FD" w:rsidP="00B101FD">
      <w:pPr>
        <w:numPr>
          <w:ilvl w:val="0"/>
          <w:numId w:val="8"/>
        </w:numPr>
        <w:jc w:val="both"/>
        <w:rPr>
          <w:rFonts w:ascii="Times New Roman" w:hAnsi="Times New Roman" w:cs="Times New Roman"/>
          <w:sz w:val="28"/>
          <w:szCs w:val="28"/>
        </w:rPr>
      </w:pPr>
      <w:r w:rsidRPr="00B101FD">
        <w:rPr>
          <w:rFonts w:ascii="Times New Roman" w:hAnsi="Times New Roman" w:cs="Times New Roman"/>
          <w:b/>
          <w:bCs/>
          <w:sz w:val="28"/>
          <w:szCs w:val="28"/>
        </w:rPr>
        <w:t>subsample</w:t>
      </w:r>
      <w:r w:rsidRPr="00B101FD">
        <w:rPr>
          <w:rFonts w:ascii="Times New Roman" w:hAnsi="Times New Roman" w:cs="Times New Roman"/>
          <w:sz w:val="28"/>
          <w:szCs w:val="28"/>
        </w:rPr>
        <w:t>: Uses a fraction of data for training each tree.</w:t>
      </w:r>
    </w:p>
    <w:p w14:paraId="5DDEF5E0" w14:textId="77777777" w:rsidR="00B101FD" w:rsidRPr="00B101FD" w:rsidRDefault="00B101FD" w:rsidP="00B101FD">
      <w:pPr>
        <w:numPr>
          <w:ilvl w:val="0"/>
          <w:numId w:val="8"/>
        </w:numPr>
        <w:jc w:val="both"/>
        <w:rPr>
          <w:rFonts w:ascii="Times New Roman" w:hAnsi="Times New Roman" w:cs="Times New Roman"/>
          <w:sz w:val="28"/>
          <w:szCs w:val="28"/>
        </w:rPr>
      </w:pPr>
      <w:proofErr w:type="spellStart"/>
      <w:r w:rsidRPr="00B101FD">
        <w:rPr>
          <w:rFonts w:ascii="Times New Roman" w:hAnsi="Times New Roman" w:cs="Times New Roman"/>
          <w:b/>
          <w:bCs/>
          <w:sz w:val="28"/>
          <w:szCs w:val="28"/>
        </w:rPr>
        <w:t>colsample_bytree</w:t>
      </w:r>
      <w:proofErr w:type="spellEnd"/>
      <w:r w:rsidRPr="00B101FD">
        <w:rPr>
          <w:rFonts w:ascii="Times New Roman" w:hAnsi="Times New Roman" w:cs="Times New Roman"/>
          <w:sz w:val="28"/>
          <w:szCs w:val="28"/>
        </w:rPr>
        <w:t>: Uses a subset of features for each tree.</w:t>
      </w:r>
    </w:p>
    <w:p w14:paraId="4D8B7DBF" w14:textId="77777777" w:rsidR="00B101FD" w:rsidRPr="00B101FD" w:rsidRDefault="00B101FD" w:rsidP="00B101FD">
      <w:pPr>
        <w:numPr>
          <w:ilvl w:val="0"/>
          <w:numId w:val="8"/>
        </w:numPr>
        <w:jc w:val="both"/>
        <w:rPr>
          <w:rFonts w:ascii="Times New Roman" w:hAnsi="Times New Roman" w:cs="Times New Roman"/>
          <w:sz w:val="28"/>
          <w:szCs w:val="28"/>
        </w:rPr>
      </w:pPr>
      <w:proofErr w:type="spellStart"/>
      <w:r w:rsidRPr="00B101FD">
        <w:rPr>
          <w:rFonts w:ascii="Times New Roman" w:hAnsi="Times New Roman" w:cs="Times New Roman"/>
          <w:b/>
          <w:bCs/>
          <w:sz w:val="28"/>
          <w:szCs w:val="28"/>
        </w:rPr>
        <w:t>reg_alpha</w:t>
      </w:r>
      <w:proofErr w:type="spellEnd"/>
      <w:r w:rsidRPr="00B101FD">
        <w:rPr>
          <w:rFonts w:ascii="Times New Roman" w:hAnsi="Times New Roman" w:cs="Times New Roman"/>
          <w:b/>
          <w:bCs/>
          <w:sz w:val="28"/>
          <w:szCs w:val="28"/>
        </w:rPr>
        <w:t xml:space="preserve"> and </w:t>
      </w:r>
      <w:proofErr w:type="spellStart"/>
      <w:r w:rsidRPr="00B101FD">
        <w:rPr>
          <w:rFonts w:ascii="Times New Roman" w:hAnsi="Times New Roman" w:cs="Times New Roman"/>
          <w:b/>
          <w:bCs/>
          <w:sz w:val="28"/>
          <w:szCs w:val="28"/>
        </w:rPr>
        <w:t>reg_lambda</w:t>
      </w:r>
      <w:proofErr w:type="spellEnd"/>
      <w:r w:rsidRPr="00B101FD">
        <w:rPr>
          <w:rFonts w:ascii="Times New Roman" w:hAnsi="Times New Roman" w:cs="Times New Roman"/>
          <w:sz w:val="28"/>
          <w:szCs w:val="28"/>
        </w:rPr>
        <w:t>: Add L1 and L2 regularization.</w:t>
      </w:r>
    </w:p>
    <w:p w14:paraId="7B63F8DA" w14:textId="77777777" w:rsidR="00B101FD" w:rsidRPr="00B101FD" w:rsidRDefault="00B101FD" w:rsidP="00B101FD">
      <w:pPr>
        <w:jc w:val="both"/>
        <w:rPr>
          <w:rFonts w:ascii="Times New Roman" w:hAnsi="Times New Roman" w:cs="Times New Roman"/>
          <w:sz w:val="28"/>
          <w:szCs w:val="28"/>
        </w:rPr>
      </w:pPr>
      <w:r w:rsidRPr="00B101FD">
        <w:rPr>
          <w:rFonts w:ascii="Times New Roman" w:hAnsi="Times New Roman" w:cs="Times New Roman"/>
          <w:sz w:val="28"/>
          <w:szCs w:val="28"/>
        </w:rPr>
        <w:t xml:space="preserve">In this project, </w:t>
      </w:r>
      <w:proofErr w:type="spellStart"/>
      <w:r w:rsidRPr="00B101FD">
        <w:rPr>
          <w:rFonts w:ascii="Times New Roman" w:hAnsi="Times New Roman" w:cs="Times New Roman"/>
          <w:sz w:val="28"/>
          <w:szCs w:val="28"/>
        </w:rPr>
        <w:t>XGBoost</w:t>
      </w:r>
      <w:proofErr w:type="spellEnd"/>
      <w:r w:rsidRPr="00B101FD">
        <w:rPr>
          <w:rFonts w:ascii="Times New Roman" w:hAnsi="Times New Roman" w:cs="Times New Roman"/>
          <w:sz w:val="28"/>
          <w:szCs w:val="28"/>
        </w:rPr>
        <w:t xml:space="preserve"> is implemented with carefully tuned parameters to achieve optimal performance while avoiding overfitting. The use of regularization and subsampling ensures that the model generalizes well to unseen data.</w:t>
      </w:r>
    </w:p>
    <w:p w14:paraId="454EB5B0" w14:textId="77777777" w:rsidR="00B101FD" w:rsidRPr="00B101FD" w:rsidRDefault="00B101FD" w:rsidP="00B101FD">
      <w:pPr>
        <w:jc w:val="both"/>
        <w:rPr>
          <w:rFonts w:ascii="Times New Roman" w:hAnsi="Times New Roman" w:cs="Times New Roman"/>
          <w:sz w:val="28"/>
          <w:szCs w:val="28"/>
        </w:rPr>
      </w:pPr>
      <w:proofErr w:type="spellStart"/>
      <w:r w:rsidRPr="00B101FD">
        <w:rPr>
          <w:rFonts w:ascii="Times New Roman" w:hAnsi="Times New Roman" w:cs="Times New Roman"/>
          <w:sz w:val="28"/>
          <w:szCs w:val="28"/>
        </w:rPr>
        <w:t>XGBoost</w:t>
      </w:r>
      <w:proofErr w:type="spellEnd"/>
      <w:r w:rsidRPr="00B101FD">
        <w:rPr>
          <w:rFonts w:ascii="Times New Roman" w:hAnsi="Times New Roman" w:cs="Times New Roman"/>
          <w:sz w:val="28"/>
          <w:szCs w:val="28"/>
        </w:rPr>
        <w:t xml:space="preserve"> is known for its ability to handle large datasets and achieve state-of-the-art performance, making it a key component of the model implementation.</w:t>
      </w:r>
    </w:p>
    <w:p w14:paraId="779CE964" w14:textId="19972CC9" w:rsidR="00B101FD" w:rsidRPr="00B101FD" w:rsidRDefault="00B101FD" w:rsidP="00B101FD">
      <w:pPr>
        <w:jc w:val="both"/>
        <w:rPr>
          <w:rFonts w:ascii="Times New Roman" w:hAnsi="Times New Roman" w:cs="Times New Roman"/>
          <w:sz w:val="28"/>
          <w:szCs w:val="28"/>
        </w:rPr>
      </w:pPr>
    </w:p>
    <w:p w14:paraId="59B293F8" w14:textId="77777777" w:rsidR="00B101FD" w:rsidRPr="00B101FD" w:rsidRDefault="00B101FD" w:rsidP="00B101FD">
      <w:pPr>
        <w:jc w:val="both"/>
        <w:rPr>
          <w:rFonts w:ascii="Times New Roman" w:hAnsi="Times New Roman" w:cs="Times New Roman"/>
          <w:b/>
          <w:bCs/>
          <w:sz w:val="28"/>
          <w:szCs w:val="28"/>
        </w:rPr>
      </w:pPr>
      <w:r w:rsidRPr="00B101FD">
        <w:rPr>
          <w:rFonts w:ascii="Times New Roman" w:hAnsi="Times New Roman" w:cs="Times New Roman"/>
          <w:b/>
          <w:bCs/>
          <w:sz w:val="28"/>
          <w:szCs w:val="28"/>
        </w:rPr>
        <w:t xml:space="preserve">6.4 </w:t>
      </w:r>
      <w:proofErr w:type="spellStart"/>
      <w:r w:rsidRPr="00B101FD">
        <w:rPr>
          <w:rFonts w:ascii="Times New Roman" w:hAnsi="Times New Roman" w:cs="Times New Roman"/>
          <w:b/>
          <w:bCs/>
          <w:sz w:val="28"/>
          <w:szCs w:val="28"/>
        </w:rPr>
        <w:t>LightGBM</w:t>
      </w:r>
      <w:proofErr w:type="spellEnd"/>
    </w:p>
    <w:p w14:paraId="32E367A3" w14:textId="77777777" w:rsidR="00B101FD" w:rsidRPr="00B101FD" w:rsidRDefault="00B101FD" w:rsidP="00B101FD">
      <w:pPr>
        <w:jc w:val="both"/>
        <w:rPr>
          <w:rFonts w:ascii="Times New Roman" w:hAnsi="Times New Roman" w:cs="Times New Roman"/>
          <w:sz w:val="28"/>
          <w:szCs w:val="28"/>
        </w:rPr>
      </w:pPr>
      <w:proofErr w:type="spellStart"/>
      <w:r w:rsidRPr="00B101FD">
        <w:rPr>
          <w:rFonts w:ascii="Times New Roman" w:hAnsi="Times New Roman" w:cs="Times New Roman"/>
          <w:sz w:val="28"/>
          <w:szCs w:val="28"/>
        </w:rPr>
        <w:t>LightGBM</w:t>
      </w:r>
      <w:proofErr w:type="spellEnd"/>
      <w:r w:rsidRPr="00B101FD">
        <w:rPr>
          <w:rFonts w:ascii="Times New Roman" w:hAnsi="Times New Roman" w:cs="Times New Roman"/>
          <w:sz w:val="28"/>
          <w:szCs w:val="28"/>
        </w:rPr>
        <w:t xml:space="preserve"> (Light Gradient Boosting Machine) is another powerful gradient boosting algorithm designed for efficiency and scalability. It is particularly known for its </w:t>
      </w:r>
      <w:proofErr w:type="gramStart"/>
      <w:r w:rsidRPr="00B101FD">
        <w:rPr>
          <w:rFonts w:ascii="Times New Roman" w:hAnsi="Times New Roman" w:cs="Times New Roman"/>
          <w:sz w:val="28"/>
          <w:szCs w:val="28"/>
        </w:rPr>
        <w:t>fast training</w:t>
      </w:r>
      <w:proofErr w:type="gramEnd"/>
      <w:r w:rsidRPr="00B101FD">
        <w:rPr>
          <w:rFonts w:ascii="Times New Roman" w:hAnsi="Times New Roman" w:cs="Times New Roman"/>
          <w:sz w:val="28"/>
          <w:szCs w:val="28"/>
        </w:rPr>
        <w:t xml:space="preserve"> speed and low memory usage compared to other boosting algorithms.</w:t>
      </w:r>
    </w:p>
    <w:p w14:paraId="590BAA2F" w14:textId="77777777" w:rsidR="00B101FD" w:rsidRPr="00B101FD" w:rsidRDefault="00B101FD" w:rsidP="00B101FD">
      <w:pPr>
        <w:jc w:val="both"/>
        <w:rPr>
          <w:rFonts w:ascii="Times New Roman" w:hAnsi="Times New Roman" w:cs="Times New Roman"/>
          <w:sz w:val="28"/>
          <w:szCs w:val="28"/>
        </w:rPr>
      </w:pPr>
      <w:proofErr w:type="spellStart"/>
      <w:r w:rsidRPr="00B101FD">
        <w:rPr>
          <w:rFonts w:ascii="Times New Roman" w:hAnsi="Times New Roman" w:cs="Times New Roman"/>
          <w:sz w:val="28"/>
          <w:szCs w:val="28"/>
        </w:rPr>
        <w:t>LightGBM</w:t>
      </w:r>
      <w:proofErr w:type="spellEnd"/>
      <w:r w:rsidRPr="00B101FD">
        <w:rPr>
          <w:rFonts w:ascii="Times New Roman" w:hAnsi="Times New Roman" w:cs="Times New Roman"/>
          <w:sz w:val="28"/>
          <w:szCs w:val="28"/>
        </w:rPr>
        <w:t xml:space="preserve"> introduces several innovations, including:</w:t>
      </w:r>
    </w:p>
    <w:p w14:paraId="2F8CC257" w14:textId="77777777" w:rsidR="00B101FD" w:rsidRPr="00B101FD" w:rsidRDefault="00B101FD" w:rsidP="00B101FD">
      <w:pPr>
        <w:numPr>
          <w:ilvl w:val="0"/>
          <w:numId w:val="9"/>
        </w:numPr>
        <w:jc w:val="both"/>
        <w:rPr>
          <w:rFonts w:ascii="Times New Roman" w:hAnsi="Times New Roman" w:cs="Times New Roman"/>
          <w:sz w:val="28"/>
          <w:szCs w:val="28"/>
        </w:rPr>
      </w:pPr>
      <w:r w:rsidRPr="00B101FD">
        <w:rPr>
          <w:rFonts w:ascii="Times New Roman" w:hAnsi="Times New Roman" w:cs="Times New Roman"/>
          <w:b/>
          <w:bCs/>
          <w:sz w:val="28"/>
          <w:szCs w:val="28"/>
        </w:rPr>
        <w:t>Leaf-wise tree growth</w:t>
      </w:r>
      <w:r w:rsidRPr="00B101FD">
        <w:rPr>
          <w:rFonts w:ascii="Times New Roman" w:hAnsi="Times New Roman" w:cs="Times New Roman"/>
          <w:sz w:val="28"/>
          <w:szCs w:val="28"/>
        </w:rPr>
        <w:t xml:space="preserve">: Instead of growing trees level-wise, </w:t>
      </w:r>
      <w:proofErr w:type="spellStart"/>
      <w:r w:rsidRPr="00B101FD">
        <w:rPr>
          <w:rFonts w:ascii="Times New Roman" w:hAnsi="Times New Roman" w:cs="Times New Roman"/>
          <w:sz w:val="28"/>
          <w:szCs w:val="28"/>
        </w:rPr>
        <w:t>LightGBM</w:t>
      </w:r>
      <w:proofErr w:type="spellEnd"/>
      <w:r w:rsidRPr="00B101FD">
        <w:rPr>
          <w:rFonts w:ascii="Times New Roman" w:hAnsi="Times New Roman" w:cs="Times New Roman"/>
          <w:sz w:val="28"/>
          <w:szCs w:val="28"/>
        </w:rPr>
        <w:t xml:space="preserve"> grows </w:t>
      </w:r>
      <w:proofErr w:type="gramStart"/>
      <w:r w:rsidRPr="00B101FD">
        <w:rPr>
          <w:rFonts w:ascii="Times New Roman" w:hAnsi="Times New Roman" w:cs="Times New Roman"/>
          <w:sz w:val="28"/>
          <w:szCs w:val="28"/>
        </w:rPr>
        <w:t>trees</w:t>
      </w:r>
      <w:proofErr w:type="gramEnd"/>
      <w:r w:rsidRPr="00B101FD">
        <w:rPr>
          <w:rFonts w:ascii="Times New Roman" w:hAnsi="Times New Roman" w:cs="Times New Roman"/>
          <w:sz w:val="28"/>
          <w:szCs w:val="28"/>
        </w:rPr>
        <w:t xml:space="preserve"> leaf-wise, which can lead to better accuracy.</w:t>
      </w:r>
    </w:p>
    <w:p w14:paraId="46084159" w14:textId="77777777" w:rsidR="00B101FD" w:rsidRPr="00B101FD" w:rsidRDefault="00B101FD" w:rsidP="00B101FD">
      <w:pPr>
        <w:numPr>
          <w:ilvl w:val="0"/>
          <w:numId w:val="9"/>
        </w:numPr>
        <w:jc w:val="both"/>
        <w:rPr>
          <w:rFonts w:ascii="Times New Roman" w:hAnsi="Times New Roman" w:cs="Times New Roman"/>
          <w:sz w:val="28"/>
          <w:szCs w:val="28"/>
        </w:rPr>
      </w:pPr>
      <w:r w:rsidRPr="00B101FD">
        <w:rPr>
          <w:rFonts w:ascii="Times New Roman" w:hAnsi="Times New Roman" w:cs="Times New Roman"/>
          <w:b/>
          <w:bCs/>
          <w:sz w:val="28"/>
          <w:szCs w:val="28"/>
        </w:rPr>
        <w:t>Histogram-based learning</w:t>
      </w:r>
      <w:r w:rsidRPr="00B101FD">
        <w:rPr>
          <w:rFonts w:ascii="Times New Roman" w:hAnsi="Times New Roman" w:cs="Times New Roman"/>
          <w:sz w:val="28"/>
          <w:szCs w:val="28"/>
        </w:rPr>
        <w:t>: Reduces computational complexity by grouping continuous features into discrete bins.</w:t>
      </w:r>
    </w:p>
    <w:p w14:paraId="45BFC095" w14:textId="77777777" w:rsidR="00B101FD" w:rsidRPr="00B101FD" w:rsidRDefault="00B101FD" w:rsidP="00B101FD">
      <w:pPr>
        <w:numPr>
          <w:ilvl w:val="0"/>
          <w:numId w:val="9"/>
        </w:numPr>
        <w:jc w:val="both"/>
        <w:rPr>
          <w:rFonts w:ascii="Times New Roman" w:hAnsi="Times New Roman" w:cs="Times New Roman"/>
          <w:sz w:val="28"/>
          <w:szCs w:val="28"/>
        </w:rPr>
      </w:pPr>
      <w:r w:rsidRPr="00B101FD">
        <w:rPr>
          <w:rFonts w:ascii="Times New Roman" w:hAnsi="Times New Roman" w:cs="Times New Roman"/>
          <w:b/>
          <w:bCs/>
          <w:sz w:val="28"/>
          <w:szCs w:val="28"/>
        </w:rPr>
        <w:t>Parallel processing</w:t>
      </w:r>
      <w:r w:rsidRPr="00B101FD">
        <w:rPr>
          <w:rFonts w:ascii="Times New Roman" w:hAnsi="Times New Roman" w:cs="Times New Roman"/>
          <w:sz w:val="28"/>
          <w:szCs w:val="28"/>
        </w:rPr>
        <w:t>: Enables faster training on large datasets.</w:t>
      </w:r>
    </w:p>
    <w:p w14:paraId="684BF861" w14:textId="77777777" w:rsidR="00B101FD" w:rsidRPr="00B101FD" w:rsidRDefault="00B101FD" w:rsidP="00B101FD">
      <w:pPr>
        <w:jc w:val="both"/>
        <w:rPr>
          <w:rFonts w:ascii="Times New Roman" w:hAnsi="Times New Roman" w:cs="Times New Roman"/>
          <w:sz w:val="28"/>
          <w:szCs w:val="28"/>
        </w:rPr>
      </w:pPr>
      <w:proofErr w:type="spellStart"/>
      <w:r w:rsidRPr="00B101FD">
        <w:rPr>
          <w:rFonts w:ascii="Times New Roman" w:hAnsi="Times New Roman" w:cs="Times New Roman"/>
          <w:sz w:val="28"/>
          <w:szCs w:val="28"/>
        </w:rPr>
        <w:t>LightGBM</w:t>
      </w:r>
      <w:proofErr w:type="spellEnd"/>
      <w:r w:rsidRPr="00B101FD">
        <w:rPr>
          <w:rFonts w:ascii="Times New Roman" w:hAnsi="Times New Roman" w:cs="Times New Roman"/>
          <w:sz w:val="28"/>
          <w:szCs w:val="28"/>
        </w:rPr>
        <w:t xml:space="preserve"> is highly efficient and can handle large-scale data with high dimensionality. It is particularly suitable for applications requiring fast training and inference.</w:t>
      </w:r>
    </w:p>
    <w:p w14:paraId="4584A2CA" w14:textId="77777777" w:rsidR="00B101FD" w:rsidRPr="00B101FD" w:rsidRDefault="00B101FD" w:rsidP="00B101FD">
      <w:pPr>
        <w:jc w:val="both"/>
        <w:rPr>
          <w:rFonts w:ascii="Times New Roman" w:hAnsi="Times New Roman" w:cs="Times New Roman"/>
          <w:sz w:val="28"/>
          <w:szCs w:val="28"/>
        </w:rPr>
      </w:pPr>
      <w:r w:rsidRPr="00B101FD">
        <w:rPr>
          <w:rFonts w:ascii="Times New Roman" w:hAnsi="Times New Roman" w:cs="Times New Roman"/>
          <w:sz w:val="28"/>
          <w:szCs w:val="28"/>
        </w:rPr>
        <w:t xml:space="preserve">In this project, </w:t>
      </w:r>
      <w:proofErr w:type="spellStart"/>
      <w:r w:rsidRPr="00B101FD">
        <w:rPr>
          <w:rFonts w:ascii="Times New Roman" w:hAnsi="Times New Roman" w:cs="Times New Roman"/>
          <w:sz w:val="28"/>
          <w:szCs w:val="28"/>
        </w:rPr>
        <w:t>LightGBM</w:t>
      </w:r>
      <w:proofErr w:type="spellEnd"/>
      <w:r w:rsidRPr="00B101FD">
        <w:rPr>
          <w:rFonts w:ascii="Times New Roman" w:hAnsi="Times New Roman" w:cs="Times New Roman"/>
          <w:sz w:val="28"/>
          <w:szCs w:val="28"/>
        </w:rPr>
        <w:t xml:space="preserve"> is implemented with parameters </w:t>
      </w:r>
      <w:proofErr w:type="gramStart"/>
      <w:r w:rsidRPr="00B101FD">
        <w:rPr>
          <w:rFonts w:ascii="Times New Roman" w:hAnsi="Times New Roman" w:cs="Times New Roman"/>
          <w:sz w:val="28"/>
          <w:szCs w:val="28"/>
        </w:rPr>
        <w:t>similar to</w:t>
      </w:r>
      <w:proofErr w:type="gramEnd"/>
      <w:r w:rsidRPr="00B101FD">
        <w:rPr>
          <w:rFonts w:ascii="Times New Roman" w:hAnsi="Times New Roman" w:cs="Times New Roman"/>
          <w:sz w:val="28"/>
          <w:szCs w:val="28"/>
        </w:rPr>
        <w:t xml:space="preserve"> </w:t>
      </w:r>
      <w:proofErr w:type="spellStart"/>
      <w:r w:rsidRPr="00B101FD">
        <w:rPr>
          <w:rFonts w:ascii="Times New Roman" w:hAnsi="Times New Roman" w:cs="Times New Roman"/>
          <w:sz w:val="28"/>
          <w:szCs w:val="28"/>
        </w:rPr>
        <w:t>XGBoost</w:t>
      </w:r>
      <w:proofErr w:type="spellEnd"/>
      <w:r w:rsidRPr="00B101FD">
        <w:rPr>
          <w:rFonts w:ascii="Times New Roman" w:hAnsi="Times New Roman" w:cs="Times New Roman"/>
          <w:sz w:val="28"/>
          <w:szCs w:val="28"/>
        </w:rPr>
        <w:t>, including learning rate, maximum depth, and regularization terms. Early stopping is also applied to prevent overfitting.</w:t>
      </w:r>
    </w:p>
    <w:p w14:paraId="0C65FB66" w14:textId="77777777" w:rsidR="00B101FD" w:rsidRPr="00B101FD" w:rsidRDefault="00B101FD" w:rsidP="00B101FD">
      <w:pPr>
        <w:jc w:val="both"/>
        <w:rPr>
          <w:rFonts w:ascii="Times New Roman" w:hAnsi="Times New Roman" w:cs="Times New Roman"/>
          <w:sz w:val="28"/>
          <w:szCs w:val="28"/>
        </w:rPr>
      </w:pPr>
      <w:r w:rsidRPr="00B101FD">
        <w:rPr>
          <w:rFonts w:ascii="Times New Roman" w:hAnsi="Times New Roman" w:cs="Times New Roman"/>
          <w:sz w:val="28"/>
          <w:szCs w:val="28"/>
        </w:rPr>
        <w:lastRenderedPageBreak/>
        <w:t xml:space="preserve">One of the key advantages of </w:t>
      </w:r>
      <w:proofErr w:type="spellStart"/>
      <w:r w:rsidRPr="00B101FD">
        <w:rPr>
          <w:rFonts w:ascii="Times New Roman" w:hAnsi="Times New Roman" w:cs="Times New Roman"/>
          <w:sz w:val="28"/>
          <w:szCs w:val="28"/>
        </w:rPr>
        <w:t>LightGBM</w:t>
      </w:r>
      <w:proofErr w:type="spellEnd"/>
      <w:r w:rsidRPr="00B101FD">
        <w:rPr>
          <w:rFonts w:ascii="Times New Roman" w:hAnsi="Times New Roman" w:cs="Times New Roman"/>
          <w:sz w:val="28"/>
          <w:szCs w:val="28"/>
        </w:rPr>
        <w:t xml:space="preserve"> is its ability to achieve high accuracy with minimal training time. However, its leaf-wise growth strategy may lead to overfitting if not properly controlled. Therefore, careful tuning of parameters is essential.</w:t>
      </w:r>
    </w:p>
    <w:p w14:paraId="3F6A2DA1" w14:textId="77777777" w:rsidR="00B101FD" w:rsidRPr="00B101FD" w:rsidRDefault="00B101FD" w:rsidP="00B101FD">
      <w:pPr>
        <w:jc w:val="both"/>
        <w:rPr>
          <w:rFonts w:ascii="Times New Roman" w:hAnsi="Times New Roman" w:cs="Times New Roman"/>
          <w:sz w:val="28"/>
          <w:szCs w:val="28"/>
        </w:rPr>
      </w:pPr>
      <w:proofErr w:type="spellStart"/>
      <w:r w:rsidRPr="00B101FD">
        <w:rPr>
          <w:rFonts w:ascii="Times New Roman" w:hAnsi="Times New Roman" w:cs="Times New Roman"/>
          <w:sz w:val="28"/>
          <w:szCs w:val="28"/>
        </w:rPr>
        <w:t>LightGBM</w:t>
      </w:r>
      <w:proofErr w:type="spellEnd"/>
      <w:r w:rsidRPr="00B101FD">
        <w:rPr>
          <w:rFonts w:ascii="Times New Roman" w:hAnsi="Times New Roman" w:cs="Times New Roman"/>
          <w:sz w:val="28"/>
          <w:szCs w:val="28"/>
        </w:rPr>
        <w:t xml:space="preserve"> complements </w:t>
      </w:r>
      <w:proofErr w:type="spellStart"/>
      <w:r w:rsidRPr="00B101FD">
        <w:rPr>
          <w:rFonts w:ascii="Times New Roman" w:hAnsi="Times New Roman" w:cs="Times New Roman"/>
          <w:sz w:val="28"/>
          <w:szCs w:val="28"/>
        </w:rPr>
        <w:t>XGBoost</w:t>
      </w:r>
      <w:proofErr w:type="spellEnd"/>
      <w:r w:rsidRPr="00B101FD">
        <w:rPr>
          <w:rFonts w:ascii="Times New Roman" w:hAnsi="Times New Roman" w:cs="Times New Roman"/>
          <w:sz w:val="28"/>
          <w:szCs w:val="28"/>
        </w:rPr>
        <w:t xml:space="preserve"> in this project, providing an alternative boosting approach with improved efficiency.</w:t>
      </w:r>
    </w:p>
    <w:p w14:paraId="67654E74" w14:textId="579DDA7C" w:rsidR="00B101FD" w:rsidRPr="00B101FD" w:rsidRDefault="00B101FD" w:rsidP="00B101FD">
      <w:pPr>
        <w:jc w:val="both"/>
        <w:rPr>
          <w:rFonts w:ascii="Times New Roman" w:hAnsi="Times New Roman" w:cs="Times New Roman"/>
          <w:sz w:val="28"/>
          <w:szCs w:val="28"/>
        </w:rPr>
      </w:pPr>
    </w:p>
    <w:p w14:paraId="347FB798" w14:textId="77777777" w:rsidR="00B101FD" w:rsidRPr="00B101FD" w:rsidRDefault="00B101FD" w:rsidP="00B101FD">
      <w:pPr>
        <w:jc w:val="both"/>
        <w:rPr>
          <w:rFonts w:ascii="Times New Roman" w:hAnsi="Times New Roman" w:cs="Times New Roman"/>
          <w:b/>
          <w:bCs/>
          <w:sz w:val="28"/>
          <w:szCs w:val="28"/>
        </w:rPr>
      </w:pPr>
      <w:r w:rsidRPr="00B101FD">
        <w:rPr>
          <w:rFonts w:ascii="Times New Roman" w:hAnsi="Times New Roman" w:cs="Times New Roman"/>
          <w:b/>
          <w:bCs/>
          <w:sz w:val="28"/>
          <w:szCs w:val="28"/>
        </w:rPr>
        <w:t>6.5 Hyperparameter Tuning</w:t>
      </w:r>
    </w:p>
    <w:p w14:paraId="22B31AF0" w14:textId="77777777" w:rsidR="00B101FD" w:rsidRPr="00B101FD" w:rsidRDefault="00B101FD" w:rsidP="00B101FD">
      <w:pPr>
        <w:jc w:val="both"/>
        <w:rPr>
          <w:rFonts w:ascii="Times New Roman" w:hAnsi="Times New Roman" w:cs="Times New Roman"/>
          <w:sz w:val="28"/>
          <w:szCs w:val="28"/>
        </w:rPr>
      </w:pPr>
      <w:r w:rsidRPr="00B101FD">
        <w:rPr>
          <w:rFonts w:ascii="Times New Roman" w:hAnsi="Times New Roman" w:cs="Times New Roman"/>
          <w:sz w:val="28"/>
          <w:szCs w:val="28"/>
        </w:rPr>
        <w:t xml:space="preserve">Hyperparameter tuning is the process of optimizing the parameters of a machine learning model to achieve the best performance. Unlike model parameters, which are learned during training, hyperparameters are set before training and control the </w:t>
      </w:r>
      <w:proofErr w:type="spellStart"/>
      <w:r w:rsidRPr="00B101FD">
        <w:rPr>
          <w:rFonts w:ascii="Times New Roman" w:hAnsi="Times New Roman" w:cs="Times New Roman"/>
          <w:sz w:val="28"/>
          <w:szCs w:val="28"/>
        </w:rPr>
        <w:t>behavior</w:t>
      </w:r>
      <w:proofErr w:type="spellEnd"/>
      <w:r w:rsidRPr="00B101FD">
        <w:rPr>
          <w:rFonts w:ascii="Times New Roman" w:hAnsi="Times New Roman" w:cs="Times New Roman"/>
          <w:sz w:val="28"/>
          <w:szCs w:val="28"/>
        </w:rPr>
        <w:t xml:space="preserve"> of the algorithm.</w:t>
      </w:r>
    </w:p>
    <w:p w14:paraId="4C1D1F0F" w14:textId="77777777" w:rsidR="00B101FD" w:rsidRPr="00B101FD" w:rsidRDefault="00B101FD" w:rsidP="00B101FD">
      <w:pPr>
        <w:jc w:val="both"/>
        <w:rPr>
          <w:rFonts w:ascii="Times New Roman" w:hAnsi="Times New Roman" w:cs="Times New Roman"/>
          <w:sz w:val="28"/>
          <w:szCs w:val="28"/>
        </w:rPr>
      </w:pPr>
      <w:r w:rsidRPr="00B101FD">
        <w:rPr>
          <w:rFonts w:ascii="Times New Roman" w:hAnsi="Times New Roman" w:cs="Times New Roman"/>
          <w:sz w:val="28"/>
          <w:szCs w:val="28"/>
        </w:rPr>
        <w:t>In this project, hyperparameter tuning is performed to improve model accuracy and generalization. Key hyperparameters for different models include:</w:t>
      </w:r>
    </w:p>
    <w:p w14:paraId="143D734B" w14:textId="77777777" w:rsidR="00B101FD" w:rsidRPr="00B101FD" w:rsidRDefault="00B101FD" w:rsidP="00B101FD">
      <w:pPr>
        <w:numPr>
          <w:ilvl w:val="0"/>
          <w:numId w:val="10"/>
        </w:numPr>
        <w:jc w:val="both"/>
        <w:rPr>
          <w:rFonts w:ascii="Times New Roman" w:hAnsi="Times New Roman" w:cs="Times New Roman"/>
          <w:sz w:val="28"/>
          <w:szCs w:val="28"/>
        </w:rPr>
      </w:pPr>
      <w:r w:rsidRPr="00B101FD">
        <w:rPr>
          <w:rFonts w:ascii="Times New Roman" w:hAnsi="Times New Roman" w:cs="Times New Roman"/>
          <w:b/>
          <w:bCs/>
          <w:sz w:val="28"/>
          <w:szCs w:val="28"/>
        </w:rPr>
        <w:t>Logistic Regression</w:t>
      </w:r>
      <w:r w:rsidRPr="00B101FD">
        <w:rPr>
          <w:rFonts w:ascii="Times New Roman" w:hAnsi="Times New Roman" w:cs="Times New Roman"/>
          <w:sz w:val="28"/>
          <w:szCs w:val="28"/>
        </w:rPr>
        <w:t>: Regularization strength (C)</w:t>
      </w:r>
    </w:p>
    <w:p w14:paraId="147CCCDB" w14:textId="77777777" w:rsidR="00B101FD" w:rsidRPr="00B101FD" w:rsidRDefault="00B101FD" w:rsidP="00B101FD">
      <w:pPr>
        <w:numPr>
          <w:ilvl w:val="0"/>
          <w:numId w:val="10"/>
        </w:numPr>
        <w:jc w:val="both"/>
        <w:rPr>
          <w:rFonts w:ascii="Times New Roman" w:hAnsi="Times New Roman" w:cs="Times New Roman"/>
          <w:sz w:val="28"/>
          <w:szCs w:val="28"/>
        </w:rPr>
      </w:pPr>
      <w:r w:rsidRPr="00B101FD">
        <w:rPr>
          <w:rFonts w:ascii="Times New Roman" w:hAnsi="Times New Roman" w:cs="Times New Roman"/>
          <w:b/>
          <w:bCs/>
          <w:sz w:val="28"/>
          <w:szCs w:val="28"/>
        </w:rPr>
        <w:t>Random Forest</w:t>
      </w:r>
      <w:r w:rsidRPr="00B101FD">
        <w:rPr>
          <w:rFonts w:ascii="Times New Roman" w:hAnsi="Times New Roman" w:cs="Times New Roman"/>
          <w:sz w:val="28"/>
          <w:szCs w:val="28"/>
        </w:rPr>
        <w:t>: Number of trees, maximum depth, minimum samples split</w:t>
      </w:r>
    </w:p>
    <w:p w14:paraId="12CBA169" w14:textId="77777777" w:rsidR="00B101FD" w:rsidRPr="00B101FD" w:rsidRDefault="00B101FD" w:rsidP="00B101FD">
      <w:pPr>
        <w:numPr>
          <w:ilvl w:val="0"/>
          <w:numId w:val="10"/>
        </w:numPr>
        <w:jc w:val="both"/>
        <w:rPr>
          <w:rFonts w:ascii="Times New Roman" w:hAnsi="Times New Roman" w:cs="Times New Roman"/>
          <w:sz w:val="28"/>
          <w:szCs w:val="28"/>
        </w:rPr>
      </w:pPr>
      <w:proofErr w:type="spellStart"/>
      <w:r w:rsidRPr="00B101FD">
        <w:rPr>
          <w:rFonts w:ascii="Times New Roman" w:hAnsi="Times New Roman" w:cs="Times New Roman"/>
          <w:b/>
          <w:bCs/>
          <w:sz w:val="28"/>
          <w:szCs w:val="28"/>
        </w:rPr>
        <w:t>XGBoost</w:t>
      </w:r>
      <w:proofErr w:type="spellEnd"/>
      <w:r w:rsidRPr="00B101FD">
        <w:rPr>
          <w:rFonts w:ascii="Times New Roman" w:hAnsi="Times New Roman" w:cs="Times New Roman"/>
          <w:sz w:val="28"/>
          <w:szCs w:val="28"/>
        </w:rPr>
        <w:t>: Learning rate, maximum depth, subsample ratio, regularization terms</w:t>
      </w:r>
    </w:p>
    <w:p w14:paraId="28FC074C" w14:textId="77777777" w:rsidR="00B101FD" w:rsidRPr="00B101FD" w:rsidRDefault="00B101FD" w:rsidP="00B101FD">
      <w:pPr>
        <w:numPr>
          <w:ilvl w:val="0"/>
          <w:numId w:val="10"/>
        </w:numPr>
        <w:jc w:val="both"/>
        <w:rPr>
          <w:rFonts w:ascii="Times New Roman" w:hAnsi="Times New Roman" w:cs="Times New Roman"/>
          <w:sz w:val="28"/>
          <w:szCs w:val="28"/>
        </w:rPr>
      </w:pPr>
      <w:proofErr w:type="spellStart"/>
      <w:r w:rsidRPr="00B101FD">
        <w:rPr>
          <w:rFonts w:ascii="Times New Roman" w:hAnsi="Times New Roman" w:cs="Times New Roman"/>
          <w:b/>
          <w:bCs/>
          <w:sz w:val="28"/>
          <w:szCs w:val="28"/>
        </w:rPr>
        <w:t>LightGBM</w:t>
      </w:r>
      <w:proofErr w:type="spellEnd"/>
      <w:r w:rsidRPr="00B101FD">
        <w:rPr>
          <w:rFonts w:ascii="Times New Roman" w:hAnsi="Times New Roman" w:cs="Times New Roman"/>
          <w:sz w:val="28"/>
          <w:szCs w:val="28"/>
        </w:rPr>
        <w:t>: Number of leaves, learning rate, maximum depth</w:t>
      </w:r>
    </w:p>
    <w:p w14:paraId="67B0B364" w14:textId="77777777" w:rsidR="00B101FD" w:rsidRPr="00B101FD" w:rsidRDefault="00B101FD" w:rsidP="00B101FD">
      <w:pPr>
        <w:jc w:val="both"/>
        <w:rPr>
          <w:rFonts w:ascii="Times New Roman" w:hAnsi="Times New Roman" w:cs="Times New Roman"/>
          <w:sz w:val="28"/>
          <w:szCs w:val="28"/>
        </w:rPr>
      </w:pPr>
      <w:r w:rsidRPr="00B101FD">
        <w:rPr>
          <w:rFonts w:ascii="Times New Roman" w:hAnsi="Times New Roman" w:cs="Times New Roman"/>
          <w:sz w:val="28"/>
          <w:szCs w:val="28"/>
        </w:rPr>
        <w:t>Hyperparameter tuning can be performed using various techniques, including:</w:t>
      </w:r>
    </w:p>
    <w:p w14:paraId="00DEF9CB" w14:textId="77777777" w:rsidR="00B101FD" w:rsidRPr="00B101FD" w:rsidRDefault="00B101FD" w:rsidP="00B101FD">
      <w:pPr>
        <w:numPr>
          <w:ilvl w:val="0"/>
          <w:numId w:val="11"/>
        </w:numPr>
        <w:jc w:val="both"/>
        <w:rPr>
          <w:rFonts w:ascii="Times New Roman" w:hAnsi="Times New Roman" w:cs="Times New Roman"/>
          <w:sz w:val="28"/>
          <w:szCs w:val="28"/>
        </w:rPr>
      </w:pPr>
      <w:r w:rsidRPr="00B101FD">
        <w:rPr>
          <w:rFonts w:ascii="Times New Roman" w:hAnsi="Times New Roman" w:cs="Times New Roman"/>
          <w:b/>
          <w:bCs/>
          <w:sz w:val="28"/>
          <w:szCs w:val="28"/>
        </w:rPr>
        <w:t>Grid Search</w:t>
      </w:r>
      <w:r w:rsidRPr="00B101FD">
        <w:rPr>
          <w:rFonts w:ascii="Times New Roman" w:hAnsi="Times New Roman" w:cs="Times New Roman"/>
          <w:sz w:val="28"/>
          <w:szCs w:val="28"/>
        </w:rPr>
        <w:t>: Exhaustively searches all possible combinations of parameters.</w:t>
      </w:r>
    </w:p>
    <w:p w14:paraId="05219AE5" w14:textId="77777777" w:rsidR="00B101FD" w:rsidRPr="00B101FD" w:rsidRDefault="00B101FD" w:rsidP="00B101FD">
      <w:pPr>
        <w:numPr>
          <w:ilvl w:val="0"/>
          <w:numId w:val="11"/>
        </w:numPr>
        <w:jc w:val="both"/>
        <w:rPr>
          <w:rFonts w:ascii="Times New Roman" w:hAnsi="Times New Roman" w:cs="Times New Roman"/>
          <w:sz w:val="28"/>
          <w:szCs w:val="28"/>
        </w:rPr>
      </w:pPr>
      <w:r w:rsidRPr="00B101FD">
        <w:rPr>
          <w:rFonts w:ascii="Times New Roman" w:hAnsi="Times New Roman" w:cs="Times New Roman"/>
          <w:b/>
          <w:bCs/>
          <w:sz w:val="28"/>
          <w:szCs w:val="28"/>
        </w:rPr>
        <w:t>Random Search</w:t>
      </w:r>
      <w:r w:rsidRPr="00B101FD">
        <w:rPr>
          <w:rFonts w:ascii="Times New Roman" w:hAnsi="Times New Roman" w:cs="Times New Roman"/>
          <w:sz w:val="28"/>
          <w:szCs w:val="28"/>
        </w:rPr>
        <w:t>: Randomly selects parameter combinations for evaluation.</w:t>
      </w:r>
    </w:p>
    <w:p w14:paraId="753FF4DE" w14:textId="77777777" w:rsidR="00B101FD" w:rsidRPr="00B101FD" w:rsidRDefault="00B101FD" w:rsidP="00B101FD">
      <w:pPr>
        <w:numPr>
          <w:ilvl w:val="0"/>
          <w:numId w:val="11"/>
        </w:numPr>
        <w:jc w:val="both"/>
        <w:rPr>
          <w:rFonts w:ascii="Times New Roman" w:hAnsi="Times New Roman" w:cs="Times New Roman"/>
          <w:sz w:val="28"/>
          <w:szCs w:val="28"/>
        </w:rPr>
      </w:pPr>
      <w:r w:rsidRPr="00B101FD">
        <w:rPr>
          <w:rFonts w:ascii="Times New Roman" w:hAnsi="Times New Roman" w:cs="Times New Roman"/>
          <w:b/>
          <w:bCs/>
          <w:sz w:val="28"/>
          <w:szCs w:val="28"/>
        </w:rPr>
        <w:t>Bayesian Optimization (</w:t>
      </w:r>
      <w:proofErr w:type="spellStart"/>
      <w:r w:rsidRPr="00B101FD">
        <w:rPr>
          <w:rFonts w:ascii="Times New Roman" w:hAnsi="Times New Roman" w:cs="Times New Roman"/>
          <w:b/>
          <w:bCs/>
          <w:sz w:val="28"/>
          <w:szCs w:val="28"/>
        </w:rPr>
        <w:t>Optuna</w:t>
      </w:r>
      <w:proofErr w:type="spellEnd"/>
      <w:r w:rsidRPr="00B101FD">
        <w:rPr>
          <w:rFonts w:ascii="Times New Roman" w:hAnsi="Times New Roman" w:cs="Times New Roman"/>
          <w:b/>
          <w:bCs/>
          <w:sz w:val="28"/>
          <w:szCs w:val="28"/>
        </w:rPr>
        <w:t>)</w:t>
      </w:r>
      <w:r w:rsidRPr="00B101FD">
        <w:rPr>
          <w:rFonts w:ascii="Times New Roman" w:hAnsi="Times New Roman" w:cs="Times New Roman"/>
          <w:sz w:val="28"/>
          <w:szCs w:val="28"/>
        </w:rPr>
        <w:t>: Uses probabilistic models to find optimal parameters efficiently.</w:t>
      </w:r>
    </w:p>
    <w:p w14:paraId="31A1DE65" w14:textId="77777777" w:rsidR="00B101FD" w:rsidRPr="00B101FD" w:rsidRDefault="00B101FD" w:rsidP="00B101FD">
      <w:pPr>
        <w:jc w:val="both"/>
        <w:rPr>
          <w:rFonts w:ascii="Times New Roman" w:hAnsi="Times New Roman" w:cs="Times New Roman"/>
          <w:sz w:val="28"/>
          <w:szCs w:val="28"/>
        </w:rPr>
      </w:pPr>
      <w:r w:rsidRPr="00B101FD">
        <w:rPr>
          <w:rFonts w:ascii="Times New Roman" w:hAnsi="Times New Roman" w:cs="Times New Roman"/>
          <w:sz w:val="28"/>
          <w:szCs w:val="28"/>
        </w:rPr>
        <w:t>In this project, a combination of manual tuning and automated techniques is used to identify the best parameters. Cross-validation is used to evaluate the performance of each parameter combination.</w:t>
      </w:r>
    </w:p>
    <w:p w14:paraId="6B2507BA" w14:textId="77777777" w:rsidR="00B101FD" w:rsidRDefault="00B101FD" w:rsidP="00B101FD">
      <w:pPr>
        <w:jc w:val="both"/>
        <w:rPr>
          <w:rFonts w:ascii="Times New Roman" w:hAnsi="Times New Roman" w:cs="Times New Roman"/>
          <w:sz w:val="28"/>
          <w:szCs w:val="28"/>
        </w:rPr>
      </w:pPr>
      <w:r w:rsidRPr="00B101FD">
        <w:rPr>
          <w:rFonts w:ascii="Times New Roman" w:hAnsi="Times New Roman" w:cs="Times New Roman"/>
          <w:sz w:val="28"/>
          <w:szCs w:val="28"/>
        </w:rPr>
        <w:t>Proper hyperparameter tuning significantly improves model performance and helps in achieving a balance between bias and variance.</w:t>
      </w:r>
    </w:p>
    <w:p w14:paraId="1E1A9FA7" w14:textId="3B7DFB78" w:rsidR="00B101FD" w:rsidRPr="00B101FD" w:rsidRDefault="00B101FD" w:rsidP="00B101FD">
      <w:pPr>
        <w:jc w:val="both"/>
        <w:rPr>
          <w:rFonts w:ascii="Times New Roman" w:hAnsi="Times New Roman" w:cs="Times New Roman"/>
          <w:sz w:val="28"/>
          <w:szCs w:val="28"/>
        </w:rPr>
      </w:pPr>
      <w:r w:rsidRPr="00B101FD">
        <w:rPr>
          <w:rFonts w:ascii="Times New Roman" w:hAnsi="Times New Roman" w:cs="Times New Roman"/>
          <w:b/>
          <w:bCs/>
          <w:sz w:val="28"/>
          <w:szCs w:val="28"/>
        </w:rPr>
        <w:lastRenderedPageBreak/>
        <w:t>6.6 Early Stopping Techniques</w:t>
      </w:r>
    </w:p>
    <w:p w14:paraId="7E6B8E4C" w14:textId="77777777" w:rsidR="00B101FD" w:rsidRPr="00B101FD" w:rsidRDefault="00B101FD" w:rsidP="00B101FD">
      <w:pPr>
        <w:jc w:val="both"/>
        <w:rPr>
          <w:rFonts w:ascii="Times New Roman" w:hAnsi="Times New Roman" w:cs="Times New Roman"/>
          <w:sz w:val="28"/>
          <w:szCs w:val="28"/>
        </w:rPr>
      </w:pPr>
      <w:r w:rsidRPr="00B101FD">
        <w:rPr>
          <w:rFonts w:ascii="Times New Roman" w:hAnsi="Times New Roman" w:cs="Times New Roman"/>
          <w:sz w:val="28"/>
          <w:szCs w:val="28"/>
        </w:rPr>
        <w:t>Early stopping is a technique used to prevent overfitting during model training. It works by monitoring the model’s performance on a validation dataset and stopping the training process when performance no longer improves.</w:t>
      </w:r>
    </w:p>
    <w:p w14:paraId="7F3F087E" w14:textId="77777777" w:rsidR="00B101FD" w:rsidRPr="00B101FD" w:rsidRDefault="00B101FD" w:rsidP="00B101FD">
      <w:pPr>
        <w:jc w:val="both"/>
        <w:rPr>
          <w:rFonts w:ascii="Times New Roman" w:hAnsi="Times New Roman" w:cs="Times New Roman"/>
          <w:sz w:val="28"/>
          <w:szCs w:val="28"/>
        </w:rPr>
      </w:pPr>
      <w:r w:rsidRPr="00B101FD">
        <w:rPr>
          <w:rFonts w:ascii="Times New Roman" w:hAnsi="Times New Roman" w:cs="Times New Roman"/>
          <w:sz w:val="28"/>
          <w:szCs w:val="28"/>
        </w:rPr>
        <w:t xml:space="preserve">In iterative algorithms such as </w:t>
      </w:r>
      <w:proofErr w:type="spellStart"/>
      <w:r w:rsidRPr="00B101FD">
        <w:rPr>
          <w:rFonts w:ascii="Times New Roman" w:hAnsi="Times New Roman" w:cs="Times New Roman"/>
          <w:sz w:val="28"/>
          <w:szCs w:val="28"/>
        </w:rPr>
        <w:t>XGBoost</w:t>
      </w:r>
      <w:proofErr w:type="spellEnd"/>
      <w:r w:rsidRPr="00B101FD">
        <w:rPr>
          <w:rFonts w:ascii="Times New Roman" w:hAnsi="Times New Roman" w:cs="Times New Roman"/>
          <w:sz w:val="28"/>
          <w:szCs w:val="28"/>
        </w:rPr>
        <w:t xml:space="preserve"> and </w:t>
      </w:r>
      <w:proofErr w:type="spellStart"/>
      <w:r w:rsidRPr="00B101FD">
        <w:rPr>
          <w:rFonts w:ascii="Times New Roman" w:hAnsi="Times New Roman" w:cs="Times New Roman"/>
          <w:sz w:val="28"/>
          <w:szCs w:val="28"/>
        </w:rPr>
        <w:t>LightGBM</w:t>
      </w:r>
      <w:proofErr w:type="spellEnd"/>
      <w:r w:rsidRPr="00B101FD">
        <w:rPr>
          <w:rFonts w:ascii="Times New Roman" w:hAnsi="Times New Roman" w:cs="Times New Roman"/>
          <w:sz w:val="28"/>
          <w:szCs w:val="28"/>
        </w:rPr>
        <w:t>, the model is trained over multiple iterations. As training progresses, the model may start to overfit the training data. Early stopping helps prevent this by halting training at the optimal point.</w:t>
      </w:r>
    </w:p>
    <w:p w14:paraId="3035D8F6" w14:textId="77777777" w:rsidR="00B101FD" w:rsidRPr="00B101FD" w:rsidRDefault="00B101FD" w:rsidP="00B101FD">
      <w:pPr>
        <w:jc w:val="both"/>
        <w:rPr>
          <w:rFonts w:ascii="Times New Roman" w:hAnsi="Times New Roman" w:cs="Times New Roman"/>
          <w:sz w:val="28"/>
          <w:szCs w:val="28"/>
        </w:rPr>
      </w:pPr>
      <w:r w:rsidRPr="00B101FD">
        <w:rPr>
          <w:rFonts w:ascii="Times New Roman" w:hAnsi="Times New Roman" w:cs="Times New Roman"/>
          <w:sz w:val="28"/>
          <w:szCs w:val="28"/>
        </w:rPr>
        <w:t>The process involves:</w:t>
      </w:r>
    </w:p>
    <w:p w14:paraId="1CD133B4" w14:textId="77777777" w:rsidR="00B101FD" w:rsidRPr="00B101FD" w:rsidRDefault="00B101FD" w:rsidP="00B101FD">
      <w:pPr>
        <w:numPr>
          <w:ilvl w:val="0"/>
          <w:numId w:val="12"/>
        </w:numPr>
        <w:jc w:val="both"/>
        <w:rPr>
          <w:rFonts w:ascii="Times New Roman" w:hAnsi="Times New Roman" w:cs="Times New Roman"/>
          <w:sz w:val="28"/>
          <w:szCs w:val="28"/>
        </w:rPr>
      </w:pPr>
      <w:r w:rsidRPr="00B101FD">
        <w:rPr>
          <w:rFonts w:ascii="Times New Roman" w:hAnsi="Times New Roman" w:cs="Times New Roman"/>
          <w:sz w:val="28"/>
          <w:szCs w:val="28"/>
        </w:rPr>
        <w:t>Splitting the data into training and validation sets.</w:t>
      </w:r>
    </w:p>
    <w:p w14:paraId="20B94E2B" w14:textId="77777777" w:rsidR="00B101FD" w:rsidRPr="00B101FD" w:rsidRDefault="00B101FD" w:rsidP="00B101FD">
      <w:pPr>
        <w:numPr>
          <w:ilvl w:val="0"/>
          <w:numId w:val="12"/>
        </w:numPr>
        <w:jc w:val="both"/>
        <w:rPr>
          <w:rFonts w:ascii="Times New Roman" w:hAnsi="Times New Roman" w:cs="Times New Roman"/>
          <w:sz w:val="28"/>
          <w:szCs w:val="28"/>
        </w:rPr>
      </w:pPr>
      <w:r w:rsidRPr="00B101FD">
        <w:rPr>
          <w:rFonts w:ascii="Times New Roman" w:hAnsi="Times New Roman" w:cs="Times New Roman"/>
          <w:sz w:val="28"/>
          <w:szCs w:val="28"/>
        </w:rPr>
        <w:t>Monitoring a performance metric (e.g., log loss or accuracy) on the validation set.</w:t>
      </w:r>
    </w:p>
    <w:p w14:paraId="7FF88FEC" w14:textId="77777777" w:rsidR="00B101FD" w:rsidRPr="00B101FD" w:rsidRDefault="00B101FD" w:rsidP="00B101FD">
      <w:pPr>
        <w:numPr>
          <w:ilvl w:val="0"/>
          <w:numId w:val="12"/>
        </w:numPr>
        <w:jc w:val="both"/>
        <w:rPr>
          <w:rFonts w:ascii="Times New Roman" w:hAnsi="Times New Roman" w:cs="Times New Roman"/>
          <w:sz w:val="28"/>
          <w:szCs w:val="28"/>
        </w:rPr>
      </w:pPr>
      <w:r w:rsidRPr="00B101FD">
        <w:rPr>
          <w:rFonts w:ascii="Times New Roman" w:hAnsi="Times New Roman" w:cs="Times New Roman"/>
          <w:sz w:val="28"/>
          <w:szCs w:val="28"/>
        </w:rPr>
        <w:t>Stopping training when the metric does not improve for a specified number of iterations.</w:t>
      </w:r>
    </w:p>
    <w:p w14:paraId="7DB65BCC" w14:textId="77777777" w:rsidR="00B101FD" w:rsidRPr="00B101FD" w:rsidRDefault="00B101FD" w:rsidP="00B101FD">
      <w:pPr>
        <w:jc w:val="both"/>
        <w:rPr>
          <w:rFonts w:ascii="Times New Roman" w:hAnsi="Times New Roman" w:cs="Times New Roman"/>
          <w:sz w:val="28"/>
          <w:szCs w:val="28"/>
        </w:rPr>
      </w:pPr>
      <w:r w:rsidRPr="00B101FD">
        <w:rPr>
          <w:rFonts w:ascii="Times New Roman" w:hAnsi="Times New Roman" w:cs="Times New Roman"/>
          <w:sz w:val="28"/>
          <w:szCs w:val="28"/>
        </w:rPr>
        <w:t xml:space="preserve">In this project, early stopping is implemented for </w:t>
      </w:r>
      <w:proofErr w:type="spellStart"/>
      <w:r w:rsidRPr="00B101FD">
        <w:rPr>
          <w:rFonts w:ascii="Times New Roman" w:hAnsi="Times New Roman" w:cs="Times New Roman"/>
          <w:sz w:val="28"/>
          <w:szCs w:val="28"/>
        </w:rPr>
        <w:t>XGBoost</w:t>
      </w:r>
      <w:proofErr w:type="spellEnd"/>
      <w:r w:rsidRPr="00B101FD">
        <w:rPr>
          <w:rFonts w:ascii="Times New Roman" w:hAnsi="Times New Roman" w:cs="Times New Roman"/>
          <w:sz w:val="28"/>
          <w:szCs w:val="28"/>
        </w:rPr>
        <w:t xml:space="preserve"> and </w:t>
      </w:r>
      <w:proofErr w:type="spellStart"/>
      <w:r w:rsidRPr="00B101FD">
        <w:rPr>
          <w:rFonts w:ascii="Times New Roman" w:hAnsi="Times New Roman" w:cs="Times New Roman"/>
          <w:sz w:val="28"/>
          <w:szCs w:val="28"/>
        </w:rPr>
        <w:t>LightGBM</w:t>
      </w:r>
      <w:proofErr w:type="spellEnd"/>
      <w:r w:rsidRPr="00B101FD">
        <w:rPr>
          <w:rFonts w:ascii="Times New Roman" w:hAnsi="Times New Roman" w:cs="Times New Roman"/>
          <w:sz w:val="28"/>
          <w:szCs w:val="28"/>
        </w:rPr>
        <w:t xml:space="preserve"> using validation data. This ensures that the model does not overfit and maintains good generalization.</w:t>
      </w:r>
    </w:p>
    <w:p w14:paraId="57ECA61B" w14:textId="77777777" w:rsidR="00B101FD" w:rsidRPr="00B101FD" w:rsidRDefault="00B101FD" w:rsidP="00B101FD">
      <w:pPr>
        <w:jc w:val="both"/>
        <w:rPr>
          <w:rFonts w:ascii="Times New Roman" w:hAnsi="Times New Roman" w:cs="Times New Roman"/>
          <w:sz w:val="28"/>
          <w:szCs w:val="28"/>
        </w:rPr>
      </w:pPr>
      <w:r w:rsidRPr="00B101FD">
        <w:rPr>
          <w:rFonts w:ascii="Times New Roman" w:hAnsi="Times New Roman" w:cs="Times New Roman"/>
          <w:sz w:val="28"/>
          <w:szCs w:val="28"/>
        </w:rPr>
        <w:t>Early stopping offers several advantages:</w:t>
      </w:r>
    </w:p>
    <w:p w14:paraId="2CAD4389" w14:textId="77777777" w:rsidR="00B101FD" w:rsidRPr="00B101FD" w:rsidRDefault="00B101FD" w:rsidP="00B101FD">
      <w:pPr>
        <w:numPr>
          <w:ilvl w:val="0"/>
          <w:numId w:val="13"/>
        </w:numPr>
        <w:jc w:val="both"/>
        <w:rPr>
          <w:rFonts w:ascii="Times New Roman" w:hAnsi="Times New Roman" w:cs="Times New Roman"/>
          <w:sz w:val="28"/>
          <w:szCs w:val="28"/>
        </w:rPr>
      </w:pPr>
      <w:r w:rsidRPr="00B101FD">
        <w:rPr>
          <w:rFonts w:ascii="Times New Roman" w:hAnsi="Times New Roman" w:cs="Times New Roman"/>
          <w:sz w:val="28"/>
          <w:szCs w:val="28"/>
        </w:rPr>
        <w:t>Reduces training time</w:t>
      </w:r>
    </w:p>
    <w:p w14:paraId="0E049D90" w14:textId="77777777" w:rsidR="00B101FD" w:rsidRPr="00B101FD" w:rsidRDefault="00B101FD" w:rsidP="00B101FD">
      <w:pPr>
        <w:numPr>
          <w:ilvl w:val="0"/>
          <w:numId w:val="13"/>
        </w:numPr>
        <w:jc w:val="both"/>
        <w:rPr>
          <w:rFonts w:ascii="Times New Roman" w:hAnsi="Times New Roman" w:cs="Times New Roman"/>
          <w:sz w:val="28"/>
          <w:szCs w:val="28"/>
        </w:rPr>
      </w:pPr>
      <w:r w:rsidRPr="00B101FD">
        <w:rPr>
          <w:rFonts w:ascii="Times New Roman" w:hAnsi="Times New Roman" w:cs="Times New Roman"/>
          <w:sz w:val="28"/>
          <w:szCs w:val="28"/>
        </w:rPr>
        <w:t>Prevents overfitting</w:t>
      </w:r>
    </w:p>
    <w:p w14:paraId="621D5907" w14:textId="77777777" w:rsidR="00B101FD" w:rsidRPr="00B101FD" w:rsidRDefault="00B101FD" w:rsidP="00B101FD">
      <w:pPr>
        <w:numPr>
          <w:ilvl w:val="0"/>
          <w:numId w:val="13"/>
        </w:numPr>
        <w:jc w:val="both"/>
        <w:rPr>
          <w:rFonts w:ascii="Times New Roman" w:hAnsi="Times New Roman" w:cs="Times New Roman"/>
          <w:sz w:val="28"/>
          <w:szCs w:val="28"/>
        </w:rPr>
      </w:pPr>
      <w:r w:rsidRPr="00B101FD">
        <w:rPr>
          <w:rFonts w:ascii="Times New Roman" w:hAnsi="Times New Roman" w:cs="Times New Roman"/>
          <w:sz w:val="28"/>
          <w:szCs w:val="28"/>
        </w:rPr>
        <w:t>Improves model performance</w:t>
      </w:r>
    </w:p>
    <w:p w14:paraId="1AED58D5" w14:textId="77777777" w:rsidR="00B101FD" w:rsidRPr="00B101FD" w:rsidRDefault="00B101FD" w:rsidP="00B101FD">
      <w:pPr>
        <w:jc w:val="both"/>
        <w:rPr>
          <w:rFonts w:ascii="Times New Roman" w:hAnsi="Times New Roman" w:cs="Times New Roman"/>
          <w:sz w:val="28"/>
          <w:szCs w:val="28"/>
        </w:rPr>
      </w:pPr>
      <w:r w:rsidRPr="00B101FD">
        <w:rPr>
          <w:rFonts w:ascii="Times New Roman" w:hAnsi="Times New Roman" w:cs="Times New Roman"/>
          <w:sz w:val="28"/>
          <w:szCs w:val="28"/>
        </w:rPr>
        <w:t>However, it requires careful selection of validation data and monitoring metrics.</w:t>
      </w:r>
    </w:p>
    <w:p w14:paraId="1E759D73" w14:textId="77777777" w:rsidR="00B101FD" w:rsidRPr="00B101FD" w:rsidRDefault="00B101FD" w:rsidP="00B101FD">
      <w:pPr>
        <w:jc w:val="both"/>
        <w:rPr>
          <w:rFonts w:ascii="Times New Roman" w:hAnsi="Times New Roman" w:cs="Times New Roman"/>
          <w:sz w:val="28"/>
          <w:szCs w:val="28"/>
        </w:rPr>
      </w:pPr>
      <w:r w:rsidRPr="00B101FD">
        <w:rPr>
          <w:rFonts w:ascii="Times New Roman" w:hAnsi="Times New Roman" w:cs="Times New Roman"/>
          <w:sz w:val="28"/>
          <w:szCs w:val="28"/>
        </w:rPr>
        <w:t>Overall, early stopping is an essential technique for training robust machine learning models, particularly in boosting algorithms.</w:t>
      </w:r>
    </w:p>
    <w:p w14:paraId="212615DA" w14:textId="481F99AA" w:rsidR="00B101FD" w:rsidRPr="00B101FD" w:rsidRDefault="00B101FD" w:rsidP="00B101FD">
      <w:pPr>
        <w:jc w:val="both"/>
        <w:rPr>
          <w:rFonts w:ascii="Times New Roman" w:hAnsi="Times New Roman" w:cs="Times New Roman"/>
          <w:sz w:val="28"/>
          <w:szCs w:val="28"/>
        </w:rPr>
      </w:pPr>
    </w:p>
    <w:p w14:paraId="66635FFB" w14:textId="77777777" w:rsidR="00B101FD" w:rsidRDefault="00B101FD" w:rsidP="000348F3">
      <w:pPr>
        <w:jc w:val="both"/>
        <w:rPr>
          <w:rFonts w:ascii="Times New Roman" w:hAnsi="Times New Roman" w:cs="Times New Roman"/>
          <w:sz w:val="28"/>
          <w:szCs w:val="28"/>
        </w:rPr>
      </w:pPr>
    </w:p>
    <w:p w14:paraId="5F6B2372" w14:textId="77777777" w:rsidR="00B101FD" w:rsidRDefault="00B101FD" w:rsidP="000348F3">
      <w:pPr>
        <w:jc w:val="both"/>
        <w:rPr>
          <w:rFonts w:ascii="Times New Roman" w:hAnsi="Times New Roman" w:cs="Times New Roman"/>
          <w:sz w:val="28"/>
          <w:szCs w:val="28"/>
        </w:rPr>
      </w:pPr>
    </w:p>
    <w:p w14:paraId="0990A454" w14:textId="77777777" w:rsidR="00B101FD" w:rsidRDefault="00B101FD" w:rsidP="000348F3">
      <w:pPr>
        <w:jc w:val="both"/>
        <w:rPr>
          <w:rFonts w:ascii="Times New Roman" w:hAnsi="Times New Roman" w:cs="Times New Roman"/>
          <w:sz w:val="28"/>
          <w:szCs w:val="28"/>
        </w:rPr>
      </w:pPr>
    </w:p>
    <w:p w14:paraId="5D55BA01" w14:textId="77777777" w:rsidR="00B101FD" w:rsidRDefault="00B101FD" w:rsidP="000348F3">
      <w:pPr>
        <w:jc w:val="both"/>
        <w:rPr>
          <w:rFonts w:ascii="Times New Roman" w:hAnsi="Times New Roman" w:cs="Times New Roman"/>
          <w:sz w:val="28"/>
          <w:szCs w:val="28"/>
        </w:rPr>
      </w:pPr>
    </w:p>
    <w:p w14:paraId="34F30C20" w14:textId="77777777" w:rsidR="00B101FD" w:rsidRDefault="00B101FD" w:rsidP="000348F3">
      <w:pPr>
        <w:jc w:val="both"/>
        <w:rPr>
          <w:rFonts w:ascii="Times New Roman" w:hAnsi="Times New Roman" w:cs="Times New Roman"/>
          <w:sz w:val="28"/>
          <w:szCs w:val="28"/>
        </w:rPr>
      </w:pPr>
    </w:p>
    <w:p w14:paraId="03743DE7" w14:textId="77777777" w:rsidR="00B101FD" w:rsidRDefault="00B101FD" w:rsidP="000348F3">
      <w:pPr>
        <w:jc w:val="both"/>
        <w:rPr>
          <w:rFonts w:ascii="Times New Roman" w:hAnsi="Times New Roman" w:cs="Times New Roman"/>
          <w:sz w:val="28"/>
          <w:szCs w:val="28"/>
        </w:rPr>
      </w:pPr>
    </w:p>
    <w:p w14:paraId="7E6E7281" w14:textId="1F03044A" w:rsidR="00B101FD" w:rsidRPr="00B101FD" w:rsidRDefault="00B101FD" w:rsidP="00B101FD">
      <w:pPr>
        <w:jc w:val="center"/>
        <w:rPr>
          <w:rFonts w:ascii="Times New Roman" w:hAnsi="Times New Roman" w:cs="Times New Roman"/>
          <w:b/>
          <w:bCs/>
          <w:sz w:val="40"/>
          <w:szCs w:val="40"/>
        </w:rPr>
      </w:pPr>
      <w:r w:rsidRPr="00B101FD">
        <w:rPr>
          <w:rFonts w:ascii="Times New Roman" w:hAnsi="Times New Roman" w:cs="Times New Roman"/>
          <w:b/>
          <w:bCs/>
          <w:sz w:val="40"/>
          <w:szCs w:val="40"/>
        </w:rPr>
        <w:lastRenderedPageBreak/>
        <w:t>CHAPTER 7</w:t>
      </w:r>
    </w:p>
    <w:p w14:paraId="0C855A83" w14:textId="6316D822" w:rsidR="00B101FD" w:rsidRPr="00B101FD" w:rsidRDefault="00B101FD" w:rsidP="00B101FD">
      <w:pPr>
        <w:jc w:val="both"/>
        <w:rPr>
          <w:rFonts w:ascii="Times New Roman" w:hAnsi="Times New Roman" w:cs="Times New Roman"/>
          <w:b/>
          <w:bCs/>
          <w:sz w:val="28"/>
          <w:szCs w:val="28"/>
        </w:rPr>
      </w:pPr>
      <w:r w:rsidRPr="00B101FD">
        <w:rPr>
          <w:rFonts w:ascii="Times New Roman" w:hAnsi="Times New Roman" w:cs="Times New Roman"/>
          <w:b/>
          <w:bCs/>
          <w:sz w:val="28"/>
          <w:szCs w:val="28"/>
        </w:rPr>
        <w:t>RESULTS AND EVALUATION</w:t>
      </w:r>
    </w:p>
    <w:p w14:paraId="72EE1D64" w14:textId="1B0D2A27" w:rsidR="00B101FD" w:rsidRPr="00B101FD" w:rsidRDefault="00B101FD" w:rsidP="00B101FD">
      <w:pPr>
        <w:jc w:val="both"/>
        <w:rPr>
          <w:rFonts w:ascii="Times New Roman" w:hAnsi="Times New Roman" w:cs="Times New Roman"/>
          <w:sz w:val="28"/>
          <w:szCs w:val="28"/>
        </w:rPr>
      </w:pPr>
    </w:p>
    <w:p w14:paraId="33EA824F" w14:textId="77777777" w:rsidR="00B101FD" w:rsidRPr="00B101FD" w:rsidRDefault="00B101FD" w:rsidP="00B101FD">
      <w:pPr>
        <w:jc w:val="both"/>
        <w:rPr>
          <w:rFonts w:ascii="Times New Roman" w:hAnsi="Times New Roman" w:cs="Times New Roman"/>
          <w:b/>
          <w:bCs/>
          <w:sz w:val="28"/>
          <w:szCs w:val="28"/>
        </w:rPr>
      </w:pPr>
      <w:r w:rsidRPr="00B101FD">
        <w:rPr>
          <w:rFonts w:ascii="Times New Roman" w:hAnsi="Times New Roman" w:cs="Times New Roman"/>
          <w:b/>
          <w:bCs/>
          <w:sz w:val="28"/>
          <w:szCs w:val="28"/>
        </w:rPr>
        <w:t>7.1 Performance Metrics</w:t>
      </w:r>
    </w:p>
    <w:p w14:paraId="4695E9A4" w14:textId="77777777" w:rsidR="00B101FD" w:rsidRPr="00B101FD" w:rsidRDefault="00B101FD" w:rsidP="00B101FD">
      <w:pPr>
        <w:jc w:val="both"/>
        <w:rPr>
          <w:rFonts w:ascii="Times New Roman" w:hAnsi="Times New Roman" w:cs="Times New Roman"/>
          <w:sz w:val="28"/>
          <w:szCs w:val="28"/>
        </w:rPr>
      </w:pPr>
      <w:r w:rsidRPr="00B101FD">
        <w:rPr>
          <w:rFonts w:ascii="Times New Roman" w:hAnsi="Times New Roman" w:cs="Times New Roman"/>
          <w:sz w:val="28"/>
          <w:szCs w:val="28"/>
        </w:rPr>
        <w:t>The evaluation of machine learning models is a critical step in determining their effectiveness and reliability. In this project, multiple performance metrics are used to assess the predictive capability of the models. These metrics provide a comprehensive understanding of how well the model performs in classifying patients into heart disease and non-heart disease categories.</w:t>
      </w:r>
    </w:p>
    <w:p w14:paraId="0031035C" w14:textId="77777777" w:rsidR="00B101FD" w:rsidRPr="00B101FD" w:rsidRDefault="00B101FD" w:rsidP="00B101FD">
      <w:pPr>
        <w:jc w:val="both"/>
        <w:rPr>
          <w:rFonts w:ascii="Times New Roman" w:hAnsi="Times New Roman" w:cs="Times New Roman"/>
          <w:sz w:val="28"/>
          <w:szCs w:val="28"/>
        </w:rPr>
      </w:pPr>
      <w:r w:rsidRPr="00B101FD">
        <w:rPr>
          <w:rFonts w:ascii="Times New Roman" w:hAnsi="Times New Roman" w:cs="Times New Roman"/>
          <w:sz w:val="28"/>
          <w:szCs w:val="28"/>
        </w:rPr>
        <w:t>Relying on a single metric such as accuracy may not provide a complete picture, especially in healthcare applications where false predictions can have serious consequences. Therefore, additional metrics such as precision, recall, and F1 score are used to evaluate the model from different perspectives.</w:t>
      </w:r>
    </w:p>
    <w:p w14:paraId="735A9E89" w14:textId="77777777" w:rsidR="00B101FD" w:rsidRPr="00B101FD" w:rsidRDefault="00B101FD" w:rsidP="00B101FD">
      <w:pPr>
        <w:jc w:val="both"/>
        <w:rPr>
          <w:rFonts w:ascii="Times New Roman" w:hAnsi="Times New Roman" w:cs="Times New Roman"/>
          <w:sz w:val="28"/>
          <w:szCs w:val="28"/>
        </w:rPr>
      </w:pPr>
      <w:r w:rsidRPr="00B101FD">
        <w:rPr>
          <w:rFonts w:ascii="Times New Roman" w:hAnsi="Times New Roman" w:cs="Times New Roman"/>
          <w:sz w:val="28"/>
          <w:szCs w:val="28"/>
        </w:rPr>
        <w:t>Each of these metrics captures a specific aspect of model performance and helps in identifying strengths and weaknesses. Together, they provide a balanced evaluation framework for selecting the best model.</w:t>
      </w:r>
    </w:p>
    <w:p w14:paraId="7680DDDC" w14:textId="2BDB670D" w:rsidR="00B101FD" w:rsidRPr="00B101FD" w:rsidRDefault="00B101FD" w:rsidP="00B101FD">
      <w:pPr>
        <w:jc w:val="both"/>
        <w:rPr>
          <w:rFonts w:ascii="Times New Roman" w:hAnsi="Times New Roman" w:cs="Times New Roman"/>
          <w:sz w:val="28"/>
          <w:szCs w:val="28"/>
        </w:rPr>
      </w:pPr>
    </w:p>
    <w:p w14:paraId="48CC4552" w14:textId="77777777" w:rsidR="00B101FD" w:rsidRPr="00B101FD" w:rsidRDefault="00B101FD" w:rsidP="00B101FD">
      <w:pPr>
        <w:jc w:val="both"/>
        <w:rPr>
          <w:rFonts w:ascii="Times New Roman" w:hAnsi="Times New Roman" w:cs="Times New Roman"/>
          <w:b/>
          <w:bCs/>
          <w:sz w:val="28"/>
          <w:szCs w:val="28"/>
        </w:rPr>
      </w:pPr>
      <w:r w:rsidRPr="00B101FD">
        <w:rPr>
          <w:rFonts w:ascii="Times New Roman" w:hAnsi="Times New Roman" w:cs="Times New Roman"/>
          <w:b/>
          <w:bCs/>
          <w:sz w:val="28"/>
          <w:szCs w:val="28"/>
        </w:rPr>
        <w:t>7.1.1 Accuracy</w:t>
      </w:r>
    </w:p>
    <w:p w14:paraId="5F8C3321" w14:textId="77777777" w:rsidR="00B101FD" w:rsidRPr="00B101FD" w:rsidRDefault="00B101FD" w:rsidP="00B101FD">
      <w:pPr>
        <w:jc w:val="both"/>
        <w:rPr>
          <w:rFonts w:ascii="Times New Roman" w:hAnsi="Times New Roman" w:cs="Times New Roman"/>
          <w:sz w:val="28"/>
          <w:szCs w:val="28"/>
        </w:rPr>
      </w:pPr>
      <w:r w:rsidRPr="00B101FD">
        <w:rPr>
          <w:rFonts w:ascii="Times New Roman" w:hAnsi="Times New Roman" w:cs="Times New Roman"/>
          <w:sz w:val="28"/>
          <w:szCs w:val="28"/>
        </w:rPr>
        <w:t xml:space="preserve">Accuracy is one of the </w:t>
      </w:r>
      <w:proofErr w:type="gramStart"/>
      <w:r w:rsidRPr="00B101FD">
        <w:rPr>
          <w:rFonts w:ascii="Times New Roman" w:hAnsi="Times New Roman" w:cs="Times New Roman"/>
          <w:sz w:val="28"/>
          <w:szCs w:val="28"/>
        </w:rPr>
        <w:t>most commonly used</w:t>
      </w:r>
      <w:proofErr w:type="gramEnd"/>
      <w:r w:rsidRPr="00B101FD">
        <w:rPr>
          <w:rFonts w:ascii="Times New Roman" w:hAnsi="Times New Roman" w:cs="Times New Roman"/>
          <w:sz w:val="28"/>
          <w:szCs w:val="28"/>
        </w:rPr>
        <w:t xml:space="preserve"> performance metrics in classification problems. It represents the proportion of correctly classified instances out of the total number of instances.</w:t>
      </w:r>
    </w:p>
    <w:p w14:paraId="209258C0" w14:textId="77777777" w:rsidR="00B101FD" w:rsidRPr="00B101FD" w:rsidRDefault="00B101FD" w:rsidP="00B101FD">
      <w:pPr>
        <w:jc w:val="both"/>
        <w:rPr>
          <w:rFonts w:ascii="Times New Roman" w:hAnsi="Times New Roman" w:cs="Times New Roman"/>
          <w:sz w:val="28"/>
          <w:szCs w:val="28"/>
        </w:rPr>
      </w:pPr>
      <w:r w:rsidRPr="00B101FD">
        <w:rPr>
          <w:rFonts w:ascii="Times New Roman" w:hAnsi="Times New Roman" w:cs="Times New Roman"/>
          <w:sz w:val="28"/>
          <w:szCs w:val="28"/>
        </w:rPr>
        <w:t>In the context of heart disease prediction, accuracy measures how many patients are correctly classified as either having or not having heart disease. It is calculated as the ratio of correct predictions (both true positives and true negatives) to the total number of predictions.</w:t>
      </w:r>
    </w:p>
    <w:p w14:paraId="29637679" w14:textId="77777777" w:rsidR="00B101FD" w:rsidRPr="00B101FD" w:rsidRDefault="00B101FD" w:rsidP="00B101FD">
      <w:pPr>
        <w:jc w:val="both"/>
        <w:rPr>
          <w:rFonts w:ascii="Times New Roman" w:hAnsi="Times New Roman" w:cs="Times New Roman"/>
          <w:sz w:val="28"/>
          <w:szCs w:val="28"/>
        </w:rPr>
      </w:pPr>
      <w:r w:rsidRPr="00B101FD">
        <w:rPr>
          <w:rFonts w:ascii="Times New Roman" w:hAnsi="Times New Roman" w:cs="Times New Roman"/>
          <w:sz w:val="28"/>
          <w:szCs w:val="28"/>
        </w:rPr>
        <w:t xml:space="preserve">While accuracy is easy to understand and interpret, it may not always be reliable, especially in cases where the dataset is imbalanced. For example, if </w:t>
      </w:r>
      <w:proofErr w:type="gramStart"/>
      <w:r w:rsidRPr="00B101FD">
        <w:rPr>
          <w:rFonts w:ascii="Times New Roman" w:hAnsi="Times New Roman" w:cs="Times New Roman"/>
          <w:sz w:val="28"/>
          <w:szCs w:val="28"/>
        </w:rPr>
        <w:t>the majority of</w:t>
      </w:r>
      <w:proofErr w:type="gramEnd"/>
      <w:r w:rsidRPr="00B101FD">
        <w:rPr>
          <w:rFonts w:ascii="Times New Roman" w:hAnsi="Times New Roman" w:cs="Times New Roman"/>
          <w:sz w:val="28"/>
          <w:szCs w:val="28"/>
        </w:rPr>
        <w:t xml:space="preserve"> patients do not have heart disease, a model that predicts all patients as healthy may achieve high accuracy but fail to identify actual cases of disease.</w:t>
      </w:r>
    </w:p>
    <w:p w14:paraId="67C4C6B0" w14:textId="77777777" w:rsidR="00B101FD" w:rsidRPr="00B101FD" w:rsidRDefault="00B101FD" w:rsidP="00B101FD">
      <w:pPr>
        <w:jc w:val="both"/>
        <w:rPr>
          <w:rFonts w:ascii="Times New Roman" w:hAnsi="Times New Roman" w:cs="Times New Roman"/>
          <w:sz w:val="28"/>
          <w:szCs w:val="28"/>
        </w:rPr>
      </w:pPr>
      <w:r w:rsidRPr="00B101FD">
        <w:rPr>
          <w:rFonts w:ascii="Times New Roman" w:hAnsi="Times New Roman" w:cs="Times New Roman"/>
          <w:sz w:val="28"/>
          <w:szCs w:val="28"/>
        </w:rPr>
        <w:t>In this project, accuracy is used as a primary metric for comparison, but it is complemented with other metrics to ensure a comprehensive evaluation.</w:t>
      </w:r>
    </w:p>
    <w:p w14:paraId="030739C3" w14:textId="6692E155" w:rsidR="00B101FD" w:rsidRPr="00B101FD" w:rsidRDefault="00B101FD" w:rsidP="00B101FD">
      <w:pPr>
        <w:jc w:val="both"/>
        <w:rPr>
          <w:rFonts w:ascii="Times New Roman" w:hAnsi="Times New Roman" w:cs="Times New Roman"/>
          <w:sz w:val="28"/>
          <w:szCs w:val="28"/>
        </w:rPr>
      </w:pPr>
    </w:p>
    <w:p w14:paraId="7E773C3D" w14:textId="77777777" w:rsidR="00B101FD" w:rsidRDefault="00B101FD" w:rsidP="00B101FD">
      <w:pPr>
        <w:jc w:val="both"/>
        <w:rPr>
          <w:rFonts w:ascii="Times New Roman" w:hAnsi="Times New Roman" w:cs="Times New Roman"/>
          <w:b/>
          <w:bCs/>
          <w:sz w:val="28"/>
          <w:szCs w:val="28"/>
        </w:rPr>
      </w:pPr>
    </w:p>
    <w:p w14:paraId="549B582F" w14:textId="77777777" w:rsidR="00B101FD" w:rsidRDefault="00B101FD" w:rsidP="00B101FD">
      <w:pPr>
        <w:jc w:val="both"/>
        <w:rPr>
          <w:rFonts w:ascii="Times New Roman" w:hAnsi="Times New Roman" w:cs="Times New Roman"/>
          <w:b/>
          <w:bCs/>
          <w:sz w:val="28"/>
          <w:szCs w:val="28"/>
        </w:rPr>
      </w:pPr>
    </w:p>
    <w:p w14:paraId="473FAFED" w14:textId="3F4EFF0C" w:rsidR="00B101FD" w:rsidRPr="00B101FD" w:rsidRDefault="00B101FD" w:rsidP="00B101FD">
      <w:pPr>
        <w:jc w:val="both"/>
        <w:rPr>
          <w:rFonts w:ascii="Times New Roman" w:hAnsi="Times New Roman" w:cs="Times New Roman"/>
          <w:b/>
          <w:bCs/>
          <w:sz w:val="28"/>
          <w:szCs w:val="28"/>
        </w:rPr>
      </w:pPr>
      <w:r w:rsidRPr="00B101FD">
        <w:rPr>
          <w:rFonts w:ascii="Times New Roman" w:hAnsi="Times New Roman" w:cs="Times New Roman"/>
          <w:b/>
          <w:bCs/>
          <w:sz w:val="28"/>
          <w:szCs w:val="28"/>
        </w:rPr>
        <w:t>7.1.2 Precision</w:t>
      </w:r>
    </w:p>
    <w:p w14:paraId="714CF8E1" w14:textId="77777777" w:rsidR="00B101FD" w:rsidRPr="00B101FD" w:rsidRDefault="00B101FD" w:rsidP="00B101FD">
      <w:pPr>
        <w:jc w:val="both"/>
        <w:rPr>
          <w:rFonts w:ascii="Times New Roman" w:hAnsi="Times New Roman" w:cs="Times New Roman"/>
          <w:sz w:val="28"/>
          <w:szCs w:val="28"/>
        </w:rPr>
      </w:pPr>
      <w:r w:rsidRPr="00B101FD">
        <w:rPr>
          <w:rFonts w:ascii="Times New Roman" w:hAnsi="Times New Roman" w:cs="Times New Roman"/>
          <w:sz w:val="28"/>
          <w:szCs w:val="28"/>
        </w:rPr>
        <w:t xml:space="preserve">Precision measures the proportion of true positive predictions out of all positive predictions made by the model. In other words, it indicates how many of the patients predicted as having heart disease </w:t>
      </w:r>
      <w:proofErr w:type="gramStart"/>
      <w:r w:rsidRPr="00B101FD">
        <w:rPr>
          <w:rFonts w:ascii="Times New Roman" w:hAnsi="Times New Roman" w:cs="Times New Roman"/>
          <w:sz w:val="28"/>
          <w:szCs w:val="28"/>
        </w:rPr>
        <w:t>actually have</w:t>
      </w:r>
      <w:proofErr w:type="gramEnd"/>
      <w:r w:rsidRPr="00B101FD">
        <w:rPr>
          <w:rFonts w:ascii="Times New Roman" w:hAnsi="Times New Roman" w:cs="Times New Roman"/>
          <w:sz w:val="28"/>
          <w:szCs w:val="28"/>
        </w:rPr>
        <w:t xml:space="preserve"> the condition.</w:t>
      </w:r>
    </w:p>
    <w:p w14:paraId="30F4C228" w14:textId="77777777" w:rsidR="00B101FD" w:rsidRPr="00B101FD" w:rsidRDefault="00B101FD" w:rsidP="00B101FD">
      <w:pPr>
        <w:jc w:val="both"/>
        <w:rPr>
          <w:rFonts w:ascii="Times New Roman" w:hAnsi="Times New Roman" w:cs="Times New Roman"/>
          <w:sz w:val="28"/>
          <w:szCs w:val="28"/>
        </w:rPr>
      </w:pPr>
      <w:r w:rsidRPr="00B101FD">
        <w:rPr>
          <w:rFonts w:ascii="Times New Roman" w:hAnsi="Times New Roman" w:cs="Times New Roman"/>
          <w:sz w:val="28"/>
          <w:szCs w:val="28"/>
        </w:rPr>
        <w:t>Precision is particularly important in scenarios where false positives need to be minimized. In healthcare, a high number of false positives may lead to unnecessary tests, anxiety, and increased healthcare costs.</w:t>
      </w:r>
    </w:p>
    <w:p w14:paraId="38C93A18" w14:textId="77777777" w:rsidR="00B101FD" w:rsidRPr="00B101FD" w:rsidRDefault="00B101FD" w:rsidP="00B101FD">
      <w:pPr>
        <w:jc w:val="both"/>
        <w:rPr>
          <w:rFonts w:ascii="Times New Roman" w:hAnsi="Times New Roman" w:cs="Times New Roman"/>
          <w:sz w:val="28"/>
          <w:szCs w:val="28"/>
        </w:rPr>
      </w:pPr>
      <w:r w:rsidRPr="00B101FD">
        <w:rPr>
          <w:rFonts w:ascii="Times New Roman" w:hAnsi="Times New Roman" w:cs="Times New Roman"/>
          <w:sz w:val="28"/>
          <w:szCs w:val="28"/>
        </w:rPr>
        <w:t>A high precision value indicates that the model is reliable when predicting positive cases. However, precision alone does not account for false negatives, which are equally important in medical applications.</w:t>
      </w:r>
    </w:p>
    <w:p w14:paraId="1AC68216" w14:textId="77777777" w:rsidR="00B101FD" w:rsidRPr="00B101FD" w:rsidRDefault="00B101FD" w:rsidP="00B101FD">
      <w:pPr>
        <w:jc w:val="both"/>
        <w:rPr>
          <w:rFonts w:ascii="Times New Roman" w:hAnsi="Times New Roman" w:cs="Times New Roman"/>
          <w:sz w:val="28"/>
          <w:szCs w:val="28"/>
        </w:rPr>
      </w:pPr>
      <w:r w:rsidRPr="00B101FD">
        <w:rPr>
          <w:rFonts w:ascii="Times New Roman" w:hAnsi="Times New Roman" w:cs="Times New Roman"/>
          <w:sz w:val="28"/>
          <w:szCs w:val="28"/>
        </w:rPr>
        <w:t>In this project, precision is used to evaluate the model’s ability to accurately identify patients with heart disease without generating excessive false alarms.</w:t>
      </w:r>
    </w:p>
    <w:p w14:paraId="4C7957E3" w14:textId="6EB92528" w:rsidR="00B101FD" w:rsidRPr="00B101FD" w:rsidRDefault="00B101FD" w:rsidP="00B101FD">
      <w:pPr>
        <w:jc w:val="both"/>
        <w:rPr>
          <w:rFonts w:ascii="Times New Roman" w:hAnsi="Times New Roman" w:cs="Times New Roman"/>
          <w:sz w:val="28"/>
          <w:szCs w:val="28"/>
        </w:rPr>
      </w:pPr>
    </w:p>
    <w:p w14:paraId="662D8DC2" w14:textId="77777777" w:rsidR="00B101FD" w:rsidRPr="00B101FD" w:rsidRDefault="00B101FD" w:rsidP="00B101FD">
      <w:pPr>
        <w:jc w:val="both"/>
        <w:rPr>
          <w:rFonts w:ascii="Times New Roman" w:hAnsi="Times New Roman" w:cs="Times New Roman"/>
          <w:b/>
          <w:bCs/>
          <w:sz w:val="28"/>
          <w:szCs w:val="28"/>
        </w:rPr>
      </w:pPr>
      <w:r w:rsidRPr="00B101FD">
        <w:rPr>
          <w:rFonts w:ascii="Times New Roman" w:hAnsi="Times New Roman" w:cs="Times New Roman"/>
          <w:b/>
          <w:bCs/>
          <w:sz w:val="28"/>
          <w:szCs w:val="28"/>
        </w:rPr>
        <w:t>7.1.3 Recall</w:t>
      </w:r>
    </w:p>
    <w:p w14:paraId="7CA433B3" w14:textId="77777777" w:rsidR="00B101FD" w:rsidRPr="00B101FD" w:rsidRDefault="00B101FD" w:rsidP="00B101FD">
      <w:pPr>
        <w:jc w:val="both"/>
        <w:rPr>
          <w:rFonts w:ascii="Times New Roman" w:hAnsi="Times New Roman" w:cs="Times New Roman"/>
          <w:sz w:val="28"/>
          <w:szCs w:val="28"/>
        </w:rPr>
      </w:pPr>
      <w:r w:rsidRPr="00B101FD">
        <w:rPr>
          <w:rFonts w:ascii="Times New Roman" w:hAnsi="Times New Roman" w:cs="Times New Roman"/>
          <w:sz w:val="28"/>
          <w:szCs w:val="28"/>
        </w:rPr>
        <w:t>Recall, also known as sensitivity, measures the proportion of true positive cases that are correctly identified by the model. It indicates how effectively the model detects actual cases of heart disease.</w:t>
      </w:r>
    </w:p>
    <w:p w14:paraId="42604D44" w14:textId="77777777" w:rsidR="00B101FD" w:rsidRPr="00B101FD" w:rsidRDefault="00B101FD" w:rsidP="00B101FD">
      <w:pPr>
        <w:jc w:val="both"/>
        <w:rPr>
          <w:rFonts w:ascii="Times New Roman" w:hAnsi="Times New Roman" w:cs="Times New Roman"/>
          <w:sz w:val="28"/>
          <w:szCs w:val="28"/>
        </w:rPr>
      </w:pPr>
      <w:r w:rsidRPr="00B101FD">
        <w:rPr>
          <w:rFonts w:ascii="Times New Roman" w:hAnsi="Times New Roman" w:cs="Times New Roman"/>
          <w:sz w:val="28"/>
          <w:szCs w:val="28"/>
        </w:rPr>
        <w:t>Recall is crucial in healthcare applications because missing a positive case (false negative) can have serious consequences. A patient with heart disease who is incorrectly classified as healthy may not receive timely treatment, leading to severe complications.</w:t>
      </w:r>
    </w:p>
    <w:p w14:paraId="038111A2" w14:textId="77777777" w:rsidR="00B101FD" w:rsidRPr="00B101FD" w:rsidRDefault="00B101FD" w:rsidP="00B101FD">
      <w:pPr>
        <w:jc w:val="both"/>
        <w:rPr>
          <w:rFonts w:ascii="Times New Roman" w:hAnsi="Times New Roman" w:cs="Times New Roman"/>
          <w:sz w:val="28"/>
          <w:szCs w:val="28"/>
        </w:rPr>
      </w:pPr>
      <w:r w:rsidRPr="00B101FD">
        <w:rPr>
          <w:rFonts w:ascii="Times New Roman" w:hAnsi="Times New Roman" w:cs="Times New Roman"/>
          <w:sz w:val="28"/>
          <w:szCs w:val="28"/>
        </w:rPr>
        <w:t>A high recall value indicates that the model is effective in identifying most of the positive cases. However, improving recall may sometimes lead to a decrease in precision, as the model may classify more cases as positive.</w:t>
      </w:r>
    </w:p>
    <w:p w14:paraId="098E24DC" w14:textId="77777777" w:rsidR="00B101FD" w:rsidRPr="00B101FD" w:rsidRDefault="00B101FD" w:rsidP="00B101FD">
      <w:pPr>
        <w:jc w:val="both"/>
        <w:rPr>
          <w:rFonts w:ascii="Times New Roman" w:hAnsi="Times New Roman" w:cs="Times New Roman"/>
          <w:sz w:val="28"/>
          <w:szCs w:val="28"/>
        </w:rPr>
      </w:pPr>
      <w:r w:rsidRPr="00B101FD">
        <w:rPr>
          <w:rFonts w:ascii="Times New Roman" w:hAnsi="Times New Roman" w:cs="Times New Roman"/>
          <w:sz w:val="28"/>
          <w:szCs w:val="28"/>
        </w:rPr>
        <w:t>In this project, recall is given significant importance to ensure that the model minimizes the risk of missing actual heart disease cases.</w:t>
      </w:r>
    </w:p>
    <w:p w14:paraId="2D28B775" w14:textId="07B96736" w:rsidR="00B101FD" w:rsidRPr="00B101FD" w:rsidRDefault="00B101FD" w:rsidP="00B101FD">
      <w:pPr>
        <w:jc w:val="both"/>
        <w:rPr>
          <w:rFonts w:ascii="Times New Roman" w:hAnsi="Times New Roman" w:cs="Times New Roman"/>
          <w:sz w:val="28"/>
          <w:szCs w:val="28"/>
        </w:rPr>
      </w:pPr>
    </w:p>
    <w:p w14:paraId="0E12CB70" w14:textId="77777777" w:rsidR="00B101FD" w:rsidRPr="00B101FD" w:rsidRDefault="00B101FD" w:rsidP="00B101FD">
      <w:pPr>
        <w:jc w:val="both"/>
        <w:rPr>
          <w:rFonts w:ascii="Times New Roman" w:hAnsi="Times New Roman" w:cs="Times New Roman"/>
          <w:b/>
          <w:bCs/>
          <w:sz w:val="28"/>
          <w:szCs w:val="28"/>
        </w:rPr>
      </w:pPr>
      <w:r w:rsidRPr="00B101FD">
        <w:rPr>
          <w:rFonts w:ascii="Times New Roman" w:hAnsi="Times New Roman" w:cs="Times New Roman"/>
          <w:b/>
          <w:bCs/>
          <w:sz w:val="28"/>
          <w:szCs w:val="28"/>
        </w:rPr>
        <w:t>7.1.4 F1 Score</w:t>
      </w:r>
    </w:p>
    <w:p w14:paraId="0213498E" w14:textId="77777777" w:rsidR="00B101FD" w:rsidRPr="00B101FD" w:rsidRDefault="00B101FD" w:rsidP="00B101FD">
      <w:pPr>
        <w:jc w:val="both"/>
        <w:rPr>
          <w:rFonts w:ascii="Times New Roman" w:hAnsi="Times New Roman" w:cs="Times New Roman"/>
          <w:sz w:val="28"/>
          <w:szCs w:val="28"/>
        </w:rPr>
      </w:pPr>
      <w:r w:rsidRPr="00B101FD">
        <w:rPr>
          <w:rFonts w:ascii="Times New Roman" w:hAnsi="Times New Roman" w:cs="Times New Roman"/>
          <w:sz w:val="28"/>
          <w:szCs w:val="28"/>
        </w:rPr>
        <w:t>The F1 score is the harmonic mean of precision and recall. It provides a balanced measure of model performance by considering both false positives and false negatives.</w:t>
      </w:r>
    </w:p>
    <w:p w14:paraId="38F9731A" w14:textId="77777777" w:rsidR="00B101FD" w:rsidRPr="00B101FD" w:rsidRDefault="00B101FD" w:rsidP="00B101FD">
      <w:pPr>
        <w:jc w:val="both"/>
        <w:rPr>
          <w:rFonts w:ascii="Times New Roman" w:hAnsi="Times New Roman" w:cs="Times New Roman"/>
          <w:sz w:val="28"/>
          <w:szCs w:val="28"/>
        </w:rPr>
      </w:pPr>
      <w:r w:rsidRPr="00B101FD">
        <w:rPr>
          <w:rFonts w:ascii="Times New Roman" w:hAnsi="Times New Roman" w:cs="Times New Roman"/>
          <w:sz w:val="28"/>
          <w:szCs w:val="28"/>
        </w:rPr>
        <w:lastRenderedPageBreak/>
        <w:t xml:space="preserve">The F1 score is particularly useful when there is a trade-off between precision and recall. It ensures that both metrics are </w:t>
      </w:r>
      <w:proofErr w:type="gramStart"/>
      <w:r w:rsidRPr="00B101FD">
        <w:rPr>
          <w:rFonts w:ascii="Times New Roman" w:hAnsi="Times New Roman" w:cs="Times New Roman"/>
          <w:sz w:val="28"/>
          <w:szCs w:val="28"/>
        </w:rPr>
        <w:t>taken into account</w:t>
      </w:r>
      <w:proofErr w:type="gramEnd"/>
      <w:r w:rsidRPr="00B101FD">
        <w:rPr>
          <w:rFonts w:ascii="Times New Roman" w:hAnsi="Times New Roman" w:cs="Times New Roman"/>
          <w:sz w:val="28"/>
          <w:szCs w:val="28"/>
        </w:rPr>
        <w:t>, providing a more comprehensive evaluation.</w:t>
      </w:r>
    </w:p>
    <w:p w14:paraId="54C16DDC" w14:textId="77777777" w:rsidR="00B101FD" w:rsidRPr="00B101FD" w:rsidRDefault="00B101FD" w:rsidP="00B101FD">
      <w:pPr>
        <w:jc w:val="both"/>
        <w:rPr>
          <w:rFonts w:ascii="Times New Roman" w:hAnsi="Times New Roman" w:cs="Times New Roman"/>
          <w:sz w:val="28"/>
          <w:szCs w:val="28"/>
        </w:rPr>
      </w:pPr>
      <w:r w:rsidRPr="00B101FD">
        <w:rPr>
          <w:rFonts w:ascii="Times New Roman" w:hAnsi="Times New Roman" w:cs="Times New Roman"/>
          <w:sz w:val="28"/>
          <w:szCs w:val="28"/>
        </w:rPr>
        <w:t>In heart disease prediction, the F1 score helps in assessing the overall effectiveness of the model in identifying positive cases while minimizing false predictions.</w:t>
      </w:r>
    </w:p>
    <w:p w14:paraId="1BA0715B" w14:textId="77777777" w:rsidR="00B101FD" w:rsidRPr="00B101FD" w:rsidRDefault="00B101FD" w:rsidP="00B101FD">
      <w:pPr>
        <w:jc w:val="both"/>
        <w:rPr>
          <w:rFonts w:ascii="Times New Roman" w:hAnsi="Times New Roman" w:cs="Times New Roman"/>
          <w:sz w:val="28"/>
          <w:szCs w:val="28"/>
        </w:rPr>
      </w:pPr>
      <w:r w:rsidRPr="00B101FD">
        <w:rPr>
          <w:rFonts w:ascii="Times New Roman" w:hAnsi="Times New Roman" w:cs="Times New Roman"/>
          <w:sz w:val="28"/>
          <w:szCs w:val="28"/>
        </w:rPr>
        <w:t>A high F1 score indicates that the model achieves a good balance between precision and recall, making it suitable for practical applications.</w:t>
      </w:r>
    </w:p>
    <w:p w14:paraId="75298121" w14:textId="4FD3659E" w:rsidR="00B101FD" w:rsidRPr="00B101FD" w:rsidRDefault="00B101FD" w:rsidP="00B101FD">
      <w:pPr>
        <w:jc w:val="both"/>
        <w:rPr>
          <w:rFonts w:ascii="Times New Roman" w:hAnsi="Times New Roman" w:cs="Times New Roman"/>
          <w:sz w:val="28"/>
          <w:szCs w:val="28"/>
        </w:rPr>
      </w:pPr>
    </w:p>
    <w:p w14:paraId="544BBD5B" w14:textId="77777777" w:rsidR="00B101FD" w:rsidRPr="00B101FD" w:rsidRDefault="00B101FD" w:rsidP="00B101FD">
      <w:pPr>
        <w:jc w:val="both"/>
        <w:rPr>
          <w:rFonts w:ascii="Times New Roman" w:hAnsi="Times New Roman" w:cs="Times New Roman"/>
          <w:b/>
          <w:bCs/>
          <w:sz w:val="28"/>
          <w:szCs w:val="28"/>
        </w:rPr>
      </w:pPr>
      <w:r w:rsidRPr="00B101FD">
        <w:rPr>
          <w:rFonts w:ascii="Times New Roman" w:hAnsi="Times New Roman" w:cs="Times New Roman"/>
          <w:b/>
          <w:bCs/>
          <w:sz w:val="28"/>
          <w:szCs w:val="28"/>
        </w:rPr>
        <w:t>7.2 Confusion Matrix Analysis</w:t>
      </w:r>
    </w:p>
    <w:p w14:paraId="78AC3B53" w14:textId="77777777" w:rsidR="00B101FD" w:rsidRPr="00B101FD" w:rsidRDefault="00B101FD" w:rsidP="00B101FD">
      <w:pPr>
        <w:jc w:val="both"/>
        <w:rPr>
          <w:rFonts w:ascii="Times New Roman" w:hAnsi="Times New Roman" w:cs="Times New Roman"/>
          <w:sz w:val="28"/>
          <w:szCs w:val="28"/>
        </w:rPr>
      </w:pPr>
      <w:r w:rsidRPr="00B101FD">
        <w:rPr>
          <w:rFonts w:ascii="Times New Roman" w:hAnsi="Times New Roman" w:cs="Times New Roman"/>
          <w:sz w:val="28"/>
          <w:szCs w:val="28"/>
        </w:rPr>
        <w:t>The confusion matrix is a fundamental tool for evaluating classification models. It provides a detailed breakdown of prediction results by comparing actual and predicted values.</w:t>
      </w:r>
    </w:p>
    <w:p w14:paraId="026CD53E" w14:textId="77777777" w:rsidR="00B101FD" w:rsidRPr="00B101FD" w:rsidRDefault="00B101FD" w:rsidP="00B101FD">
      <w:pPr>
        <w:jc w:val="both"/>
        <w:rPr>
          <w:rFonts w:ascii="Times New Roman" w:hAnsi="Times New Roman" w:cs="Times New Roman"/>
          <w:sz w:val="28"/>
          <w:szCs w:val="28"/>
        </w:rPr>
      </w:pPr>
      <w:r w:rsidRPr="00B101FD">
        <w:rPr>
          <w:rFonts w:ascii="Times New Roman" w:hAnsi="Times New Roman" w:cs="Times New Roman"/>
          <w:sz w:val="28"/>
          <w:szCs w:val="28"/>
        </w:rPr>
        <w:t>The confusion matrix consists of four components:</w:t>
      </w:r>
    </w:p>
    <w:p w14:paraId="243D6931" w14:textId="77777777" w:rsidR="00B101FD" w:rsidRPr="00B101FD" w:rsidRDefault="00B101FD" w:rsidP="00B101FD">
      <w:pPr>
        <w:numPr>
          <w:ilvl w:val="0"/>
          <w:numId w:val="14"/>
        </w:numPr>
        <w:jc w:val="both"/>
        <w:rPr>
          <w:rFonts w:ascii="Times New Roman" w:hAnsi="Times New Roman" w:cs="Times New Roman"/>
          <w:sz w:val="28"/>
          <w:szCs w:val="28"/>
        </w:rPr>
      </w:pPr>
      <w:r w:rsidRPr="00B101FD">
        <w:rPr>
          <w:rFonts w:ascii="Times New Roman" w:hAnsi="Times New Roman" w:cs="Times New Roman"/>
          <w:b/>
          <w:bCs/>
          <w:sz w:val="28"/>
          <w:szCs w:val="28"/>
        </w:rPr>
        <w:t>True Positives (TP)</w:t>
      </w:r>
      <w:r w:rsidRPr="00B101FD">
        <w:rPr>
          <w:rFonts w:ascii="Times New Roman" w:hAnsi="Times New Roman" w:cs="Times New Roman"/>
          <w:sz w:val="28"/>
          <w:szCs w:val="28"/>
        </w:rPr>
        <w:t>: Cases where the model correctly predicts heart disease.</w:t>
      </w:r>
    </w:p>
    <w:p w14:paraId="62F94316" w14:textId="77777777" w:rsidR="00B101FD" w:rsidRPr="00B101FD" w:rsidRDefault="00B101FD" w:rsidP="00B101FD">
      <w:pPr>
        <w:numPr>
          <w:ilvl w:val="0"/>
          <w:numId w:val="14"/>
        </w:numPr>
        <w:jc w:val="both"/>
        <w:rPr>
          <w:rFonts w:ascii="Times New Roman" w:hAnsi="Times New Roman" w:cs="Times New Roman"/>
          <w:sz w:val="28"/>
          <w:szCs w:val="28"/>
        </w:rPr>
      </w:pPr>
      <w:r w:rsidRPr="00B101FD">
        <w:rPr>
          <w:rFonts w:ascii="Times New Roman" w:hAnsi="Times New Roman" w:cs="Times New Roman"/>
          <w:b/>
          <w:bCs/>
          <w:sz w:val="28"/>
          <w:szCs w:val="28"/>
        </w:rPr>
        <w:t>True Negatives (TN)</w:t>
      </w:r>
      <w:r w:rsidRPr="00B101FD">
        <w:rPr>
          <w:rFonts w:ascii="Times New Roman" w:hAnsi="Times New Roman" w:cs="Times New Roman"/>
          <w:sz w:val="28"/>
          <w:szCs w:val="28"/>
        </w:rPr>
        <w:t>: Cases where the model correctly predicts no heart disease.</w:t>
      </w:r>
    </w:p>
    <w:p w14:paraId="0F8F7C03" w14:textId="77777777" w:rsidR="00B101FD" w:rsidRPr="00B101FD" w:rsidRDefault="00B101FD" w:rsidP="00B101FD">
      <w:pPr>
        <w:numPr>
          <w:ilvl w:val="0"/>
          <w:numId w:val="14"/>
        </w:numPr>
        <w:jc w:val="both"/>
        <w:rPr>
          <w:rFonts w:ascii="Times New Roman" w:hAnsi="Times New Roman" w:cs="Times New Roman"/>
          <w:sz w:val="28"/>
          <w:szCs w:val="28"/>
        </w:rPr>
      </w:pPr>
      <w:r w:rsidRPr="00B101FD">
        <w:rPr>
          <w:rFonts w:ascii="Times New Roman" w:hAnsi="Times New Roman" w:cs="Times New Roman"/>
          <w:b/>
          <w:bCs/>
          <w:sz w:val="28"/>
          <w:szCs w:val="28"/>
        </w:rPr>
        <w:t>False Positives (FP)</w:t>
      </w:r>
      <w:r w:rsidRPr="00B101FD">
        <w:rPr>
          <w:rFonts w:ascii="Times New Roman" w:hAnsi="Times New Roman" w:cs="Times New Roman"/>
          <w:sz w:val="28"/>
          <w:szCs w:val="28"/>
        </w:rPr>
        <w:t>: Cases where the model incorrectly predicts heart disease.</w:t>
      </w:r>
    </w:p>
    <w:p w14:paraId="0E952A7A" w14:textId="77777777" w:rsidR="00B101FD" w:rsidRPr="00B101FD" w:rsidRDefault="00B101FD" w:rsidP="00B101FD">
      <w:pPr>
        <w:numPr>
          <w:ilvl w:val="0"/>
          <w:numId w:val="14"/>
        </w:numPr>
        <w:jc w:val="both"/>
        <w:rPr>
          <w:rFonts w:ascii="Times New Roman" w:hAnsi="Times New Roman" w:cs="Times New Roman"/>
          <w:sz w:val="28"/>
          <w:szCs w:val="28"/>
        </w:rPr>
      </w:pPr>
      <w:r w:rsidRPr="00B101FD">
        <w:rPr>
          <w:rFonts w:ascii="Times New Roman" w:hAnsi="Times New Roman" w:cs="Times New Roman"/>
          <w:b/>
          <w:bCs/>
          <w:sz w:val="28"/>
          <w:szCs w:val="28"/>
        </w:rPr>
        <w:t>False Negatives (FN)</w:t>
      </w:r>
      <w:r w:rsidRPr="00B101FD">
        <w:rPr>
          <w:rFonts w:ascii="Times New Roman" w:hAnsi="Times New Roman" w:cs="Times New Roman"/>
          <w:sz w:val="28"/>
          <w:szCs w:val="28"/>
        </w:rPr>
        <w:t>: Cases where the model incorrectly predicts no heart disease.</w:t>
      </w:r>
    </w:p>
    <w:p w14:paraId="0B8B4451" w14:textId="77777777" w:rsidR="00B101FD" w:rsidRPr="00B101FD" w:rsidRDefault="00B101FD" w:rsidP="00B101FD">
      <w:pPr>
        <w:jc w:val="both"/>
        <w:rPr>
          <w:rFonts w:ascii="Times New Roman" w:hAnsi="Times New Roman" w:cs="Times New Roman"/>
          <w:sz w:val="28"/>
          <w:szCs w:val="28"/>
        </w:rPr>
      </w:pPr>
      <w:r w:rsidRPr="00B101FD">
        <w:rPr>
          <w:rFonts w:ascii="Times New Roman" w:hAnsi="Times New Roman" w:cs="Times New Roman"/>
          <w:sz w:val="28"/>
          <w:szCs w:val="28"/>
        </w:rPr>
        <w:t xml:space="preserve">By </w:t>
      </w:r>
      <w:proofErr w:type="spellStart"/>
      <w:r w:rsidRPr="00B101FD">
        <w:rPr>
          <w:rFonts w:ascii="Times New Roman" w:hAnsi="Times New Roman" w:cs="Times New Roman"/>
          <w:sz w:val="28"/>
          <w:szCs w:val="28"/>
        </w:rPr>
        <w:t>analyzing</w:t>
      </w:r>
      <w:proofErr w:type="spellEnd"/>
      <w:r w:rsidRPr="00B101FD">
        <w:rPr>
          <w:rFonts w:ascii="Times New Roman" w:hAnsi="Times New Roman" w:cs="Times New Roman"/>
          <w:sz w:val="28"/>
          <w:szCs w:val="28"/>
        </w:rPr>
        <w:t xml:space="preserve"> these components, it is possible to understand the types of errors made by the model. For example, a high number of false negatives indicates that the model is failing to detect actual cases of heart disease.</w:t>
      </w:r>
    </w:p>
    <w:p w14:paraId="78C8A187" w14:textId="77777777" w:rsidR="00B101FD" w:rsidRPr="00B101FD" w:rsidRDefault="00B101FD" w:rsidP="00B101FD">
      <w:pPr>
        <w:jc w:val="both"/>
        <w:rPr>
          <w:rFonts w:ascii="Times New Roman" w:hAnsi="Times New Roman" w:cs="Times New Roman"/>
          <w:sz w:val="28"/>
          <w:szCs w:val="28"/>
        </w:rPr>
      </w:pPr>
      <w:r w:rsidRPr="00B101FD">
        <w:rPr>
          <w:rFonts w:ascii="Times New Roman" w:hAnsi="Times New Roman" w:cs="Times New Roman"/>
          <w:sz w:val="28"/>
          <w:szCs w:val="28"/>
        </w:rPr>
        <w:t>In this project, confusion matrices are visualized using heatmaps to provide a clear representation of model performance. This helps in identifying patterns and areas for improvement.</w:t>
      </w:r>
    </w:p>
    <w:p w14:paraId="43E9AA89" w14:textId="77777777" w:rsidR="00B101FD" w:rsidRPr="00B101FD" w:rsidRDefault="00B101FD" w:rsidP="00B101FD">
      <w:pPr>
        <w:jc w:val="both"/>
        <w:rPr>
          <w:rFonts w:ascii="Times New Roman" w:hAnsi="Times New Roman" w:cs="Times New Roman"/>
          <w:sz w:val="28"/>
          <w:szCs w:val="28"/>
        </w:rPr>
      </w:pPr>
      <w:r w:rsidRPr="00B101FD">
        <w:rPr>
          <w:rFonts w:ascii="Times New Roman" w:hAnsi="Times New Roman" w:cs="Times New Roman"/>
          <w:sz w:val="28"/>
          <w:szCs w:val="28"/>
        </w:rPr>
        <w:t xml:space="preserve">Confusion matrix analysis is essential for understanding model </w:t>
      </w:r>
      <w:proofErr w:type="spellStart"/>
      <w:r w:rsidRPr="00B101FD">
        <w:rPr>
          <w:rFonts w:ascii="Times New Roman" w:hAnsi="Times New Roman" w:cs="Times New Roman"/>
          <w:sz w:val="28"/>
          <w:szCs w:val="28"/>
        </w:rPr>
        <w:t>behavior</w:t>
      </w:r>
      <w:proofErr w:type="spellEnd"/>
      <w:r w:rsidRPr="00B101FD">
        <w:rPr>
          <w:rFonts w:ascii="Times New Roman" w:hAnsi="Times New Roman" w:cs="Times New Roman"/>
          <w:sz w:val="28"/>
          <w:szCs w:val="28"/>
        </w:rPr>
        <w:t xml:space="preserve"> and ensuring that the model meets the requirements of healthcare applications.</w:t>
      </w:r>
    </w:p>
    <w:p w14:paraId="76401239" w14:textId="1EA053BE" w:rsidR="00B101FD" w:rsidRPr="00B101FD" w:rsidRDefault="00B101FD" w:rsidP="00B101FD">
      <w:pPr>
        <w:jc w:val="both"/>
        <w:rPr>
          <w:rFonts w:ascii="Times New Roman" w:hAnsi="Times New Roman" w:cs="Times New Roman"/>
          <w:sz w:val="28"/>
          <w:szCs w:val="28"/>
        </w:rPr>
      </w:pPr>
    </w:p>
    <w:p w14:paraId="1308075A" w14:textId="77777777" w:rsidR="00B101FD" w:rsidRPr="00B101FD" w:rsidRDefault="00B101FD" w:rsidP="00B101FD">
      <w:pPr>
        <w:jc w:val="both"/>
        <w:rPr>
          <w:rFonts w:ascii="Times New Roman" w:hAnsi="Times New Roman" w:cs="Times New Roman"/>
          <w:b/>
          <w:bCs/>
          <w:sz w:val="28"/>
          <w:szCs w:val="28"/>
        </w:rPr>
      </w:pPr>
      <w:r w:rsidRPr="00B101FD">
        <w:rPr>
          <w:rFonts w:ascii="Times New Roman" w:hAnsi="Times New Roman" w:cs="Times New Roman"/>
          <w:b/>
          <w:bCs/>
          <w:sz w:val="28"/>
          <w:szCs w:val="28"/>
        </w:rPr>
        <w:t>7.3 Cross-Validation Results</w:t>
      </w:r>
    </w:p>
    <w:p w14:paraId="360EB7E0" w14:textId="77777777" w:rsidR="00B101FD" w:rsidRPr="00B101FD" w:rsidRDefault="00B101FD" w:rsidP="00B101FD">
      <w:pPr>
        <w:jc w:val="both"/>
        <w:rPr>
          <w:rFonts w:ascii="Times New Roman" w:hAnsi="Times New Roman" w:cs="Times New Roman"/>
          <w:sz w:val="28"/>
          <w:szCs w:val="28"/>
        </w:rPr>
      </w:pPr>
      <w:r w:rsidRPr="00B101FD">
        <w:rPr>
          <w:rFonts w:ascii="Times New Roman" w:hAnsi="Times New Roman" w:cs="Times New Roman"/>
          <w:sz w:val="28"/>
          <w:szCs w:val="28"/>
        </w:rPr>
        <w:lastRenderedPageBreak/>
        <w:t>Cross-validation is used to evaluate the stability and generalization capability of the models. Unlike a single train-test split, cross-validation provides multiple evaluations by training and testing the model on different subsets of data.</w:t>
      </w:r>
    </w:p>
    <w:p w14:paraId="6DB0DE58" w14:textId="77777777" w:rsidR="00B101FD" w:rsidRPr="00B101FD" w:rsidRDefault="00B101FD" w:rsidP="00B101FD">
      <w:pPr>
        <w:jc w:val="both"/>
        <w:rPr>
          <w:rFonts w:ascii="Times New Roman" w:hAnsi="Times New Roman" w:cs="Times New Roman"/>
          <w:sz w:val="28"/>
          <w:szCs w:val="28"/>
        </w:rPr>
      </w:pPr>
      <w:r w:rsidRPr="00B101FD">
        <w:rPr>
          <w:rFonts w:ascii="Times New Roman" w:hAnsi="Times New Roman" w:cs="Times New Roman"/>
          <w:sz w:val="28"/>
          <w:szCs w:val="28"/>
        </w:rPr>
        <w:t>In this project, k-fold cross-validation is applied to all models. The dataset is divided into multiple folds, and the model is trained and tested multiple times. The final performance is calculated as the average of all iterations.</w:t>
      </w:r>
    </w:p>
    <w:p w14:paraId="354ECB3C" w14:textId="77777777" w:rsidR="00B101FD" w:rsidRPr="00B101FD" w:rsidRDefault="00B101FD" w:rsidP="00B101FD">
      <w:pPr>
        <w:jc w:val="both"/>
        <w:rPr>
          <w:rFonts w:ascii="Times New Roman" w:hAnsi="Times New Roman" w:cs="Times New Roman"/>
          <w:sz w:val="28"/>
          <w:szCs w:val="28"/>
        </w:rPr>
      </w:pPr>
      <w:r w:rsidRPr="00B101FD">
        <w:rPr>
          <w:rFonts w:ascii="Times New Roman" w:hAnsi="Times New Roman" w:cs="Times New Roman"/>
          <w:sz w:val="28"/>
          <w:szCs w:val="28"/>
        </w:rPr>
        <w:t>The cross-validation results provide a more reliable estimate of model performance. They help in identifying models that perform consistently across different subsets of data.</w:t>
      </w:r>
    </w:p>
    <w:p w14:paraId="2AD77A9D" w14:textId="77777777" w:rsidR="00B101FD" w:rsidRPr="00B101FD" w:rsidRDefault="00B101FD" w:rsidP="00B101FD">
      <w:pPr>
        <w:jc w:val="both"/>
        <w:rPr>
          <w:rFonts w:ascii="Times New Roman" w:hAnsi="Times New Roman" w:cs="Times New Roman"/>
          <w:sz w:val="28"/>
          <w:szCs w:val="28"/>
        </w:rPr>
      </w:pPr>
      <w:r w:rsidRPr="00B101FD">
        <w:rPr>
          <w:rFonts w:ascii="Times New Roman" w:hAnsi="Times New Roman" w:cs="Times New Roman"/>
          <w:sz w:val="28"/>
          <w:szCs w:val="28"/>
        </w:rPr>
        <w:t>A significant difference between training accuracy and cross-validation accuracy may indicate overfitting. Therefore, cross-validation plays a crucial role in model evaluation and selection.</w:t>
      </w:r>
    </w:p>
    <w:p w14:paraId="2787AD42" w14:textId="77777777" w:rsidR="00B101FD" w:rsidRPr="00B101FD" w:rsidRDefault="00B101FD" w:rsidP="00B101FD">
      <w:pPr>
        <w:jc w:val="both"/>
        <w:rPr>
          <w:rFonts w:ascii="Times New Roman" w:hAnsi="Times New Roman" w:cs="Times New Roman"/>
          <w:sz w:val="28"/>
          <w:szCs w:val="28"/>
        </w:rPr>
      </w:pPr>
      <w:r w:rsidRPr="00B101FD">
        <w:rPr>
          <w:rFonts w:ascii="Times New Roman" w:hAnsi="Times New Roman" w:cs="Times New Roman"/>
          <w:sz w:val="28"/>
          <w:szCs w:val="28"/>
        </w:rPr>
        <w:t>The results obtained from cross-validation are used to compare models and ensure that the selected model is robust and generalizable.</w:t>
      </w:r>
    </w:p>
    <w:p w14:paraId="1B0E76C0" w14:textId="7079C494" w:rsidR="00B101FD" w:rsidRPr="00B101FD" w:rsidRDefault="00B101FD" w:rsidP="00B101FD">
      <w:pPr>
        <w:jc w:val="both"/>
        <w:rPr>
          <w:rFonts w:ascii="Times New Roman" w:hAnsi="Times New Roman" w:cs="Times New Roman"/>
          <w:sz w:val="28"/>
          <w:szCs w:val="28"/>
        </w:rPr>
      </w:pPr>
    </w:p>
    <w:p w14:paraId="14EE58F4" w14:textId="77777777" w:rsidR="00B101FD" w:rsidRPr="00B101FD" w:rsidRDefault="00B101FD" w:rsidP="00B101FD">
      <w:pPr>
        <w:jc w:val="both"/>
        <w:rPr>
          <w:rFonts w:ascii="Times New Roman" w:hAnsi="Times New Roman" w:cs="Times New Roman"/>
          <w:b/>
          <w:bCs/>
          <w:sz w:val="28"/>
          <w:szCs w:val="28"/>
        </w:rPr>
      </w:pPr>
      <w:r w:rsidRPr="00B101FD">
        <w:rPr>
          <w:rFonts w:ascii="Times New Roman" w:hAnsi="Times New Roman" w:cs="Times New Roman"/>
          <w:b/>
          <w:bCs/>
          <w:sz w:val="28"/>
          <w:szCs w:val="28"/>
        </w:rPr>
        <w:t>7.4 Model Comparison</w:t>
      </w:r>
    </w:p>
    <w:p w14:paraId="16D73AC5" w14:textId="77777777" w:rsidR="00B101FD" w:rsidRPr="00B101FD" w:rsidRDefault="00B101FD" w:rsidP="00B101FD">
      <w:pPr>
        <w:jc w:val="both"/>
        <w:rPr>
          <w:rFonts w:ascii="Times New Roman" w:hAnsi="Times New Roman" w:cs="Times New Roman"/>
          <w:sz w:val="28"/>
          <w:szCs w:val="28"/>
        </w:rPr>
      </w:pPr>
      <w:r w:rsidRPr="00B101FD">
        <w:rPr>
          <w:rFonts w:ascii="Times New Roman" w:hAnsi="Times New Roman" w:cs="Times New Roman"/>
          <w:sz w:val="28"/>
          <w:szCs w:val="28"/>
        </w:rPr>
        <w:t xml:space="preserve">Model comparison involves evaluating the performance of different machine learning algorithms and selecting the best-performing model. In this project, multiple models are compared, including Logistic Regression (L1 and L2), Random Forest, </w:t>
      </w:r>
      <w:proofErr w:type="spellStart"/>
      <w:r w:rsidRPr="00B101FD">
        <w:rPr>
          <w:rFonts w:ascii="Times New Roman" w:hAnsi="Times New Roman" w:cs="Times New Roman"/>
          <w:sz w:val="28"/>
          <w:szCs w:val="28"/>
        </w:rPr>
        <w:t>XGBoost</w:t>
      </w:r>
      <w:proofErr w:type="spellEnd"/>
      <w:r w:rsidRPr="00B101FD">
        <w:rPr>
          <w:rFonts w:ascii="Times New Roman" w:hAnsi="Times New Roman" w:cs="Times New Roman"/>
          <w:sz w:val="28"/>
          <w:szCs w:val="28"/>
        </w:rPr>
        <w:t xml:space="preserve">, and </w:t>
      </w:r>
      <w:proofErr w:type="spellStart"/>
      <w:r w:rsidRPr="00B101FD">
        <w:rPr>
          <w:rFonts w:ascii="Times New Roman" w:hAnsi="Times New Roman" w:cs="Times New Roman"/>
          <w:sz w:val="28"/>
          <w:szCs w:val="28"/>
        </w:rPr>
        <w:t>LightGBM</w:t>
      </w:r>
      <w:proofErr w:type="spellEnd"/>
      <w:r w:rsidRPr="00B101FD">
        <w:rPr>
          <w:rFonts w:ascii="Times New Roman" w:hAnsi="Times New Roman" w:cs="Times New Roman"/>
          <w:sz w:val="28"/>
          <w:szCs w:val="28"/>
        </w:rPr>
        <w:t>.</w:t>
      </w:r>
    </w:p>
    <w:p w14:paraId="59F65EE6" w14:textId="77777777" w:rsidR="00B101FD" w:rsidRPr="00B101FD" w:rsidRDefault="00B101FD" w:rsidP="00B101FD">
      <w:pPr>
        <w:jc w:val="both"/>
        <w:rPr>
          <w:rFonts w:ascii="Times New Roman" w:hAnsi="Times New Roman" w:cs="Times New Roman"/>
          <w:sz w:val="28"/>
          <w:szCs w:val="28"/>
        </w:rPr>
      </w:pPr>
      <w:r w:rsidRPr="00B101FD">
        <w:rPr>
          <w:rFonts w:ascii="Times New Roman" w:hAnsi="Times New Roman" w:cs="Times New Roman"/>
          <w:sz w:val="28"/>
          <w:szCs w:val="28"/>
        </w:rPr>
        <w:t>Each model is evaluated using performance metrics such as accuracy, precision, recall, F1 score, and cross-validation scores. The results are visualized using bar charts to provide a clear comparison.</w:t>
      </w:r>
    </w:p>
    <w:p w14:paraId="5BA37465" w14:textId="77777777" w:rsidR="00B101FD" w:rsidRPr="00B101FD" w:rsidRDefault="00B101FD" w:rsidP="00B101FD">
      <w:pPr>
        <w:jc w:val="both"/>
        <w:rPr>
          <w:rFonts w:ascii="Times New Roman" w:hAnsi="Times New Roman" w:cs="Times New Roman"/>
          <w:sz w:val="28"/>
          <w:szCs w:val="28"/>
        </w:rPr>
      </w:pPr>
      <w:r w:rsidRPr="00B101FD">
        <w:rPr>
          <w:rFonts w:ascii="Times New Roman" w:hAnsi="Times New Roman" w:cs="Times New Roman"/>
          <w:sz w:val="28"/>
          <w:szCs w:val="28"/>
        </w:rPr>
        <w:t xml:space="preserve">Logistic Regression provides good interpretability but may have lower accuracy compared to ensemble methods. Random Forest offers a balance between accuracy and robustness, while </w:t>
      </w:r>
      <w:proofErr w:type="spellStart"/>
      <w:r w:rsidRPr="00B101FD">
        <w:rPr>
          <w:rFonts w:ascii="Times New Roman" w:hAnsi="Times New Roman" w:cs="Times New Roman"/>
          <w:sz w:val="28"/>
          <w:szCs w:val="28"/>
        </w:rPr>
        <w:t>XGBoost</w:t>
      </w:r>
      <w:proofErr w:type="spellEnd"/>
      <w:r w:rsidRPr="00B101FD">
        <w:rPr>
          <w:rFonts w:ascii="Times New Roman" w:hAnsi="Times New Roman" w:cs="Times New Roman"/>
          <w:sz w:val="28"/>
          <w:szCs w:val="28"/>
        </w:rPr>
        <w:t xml:space="preserve"> and </w:t>
      </w:r>
      <w:proofErr w:type="spellStart"/>
      <w:r w:rsidRPr="00B101FD">
        <w:rPr>
          <w:rFonts w:ascii="Times New Roman" w:hAnsi="Times New Roman" w:cs="Times New Roman"/>
          <w:sz w:val="28"/>
          <w:szCs w:val="28"/>
        </w:rPr>
        <w:t>LightGBM</w:t>
      </w:r>
      <w:proofErr w:type="spellEnd"/>
      <w:r w:rsidRPr="00B101FD">
        <w:rPr>
          <w:rFonts w:ascii="Times New Roman" w:hAnsi="Times New Roman" w:cs="Times New Roman"/>
          <w:sz w:val="28"/>
          <w:szCs w:val="28"/>
        </w:rPr>
        <w:t xml:space="preserve"> provide high performance due to their boosting techniques.</w:t>
      </w:r>
    </w:p>
    <w:p w14:paraId="28B5348A" w14:textId="77777777" w:rsidR="00B101FD" w:rsidRPr="00B101FD" w:rsidRDefault="00B101FD" w:rsidP="00B101FD">
      <w:pPr>
        <w:jc w:val="both"/>
        <w:rPr>
          <w:rFonts w:ascii="Times New Roman" w:hAnsi="Times New Roman" w:cs="Times New Roman"/>
          <w:sz w:val="28"/>
          <w:szCs w:val="28"/>
        </w:rPr>
      </w:pPr>
      <w:r w:rsidRPr="00B101FD">
        <w:rPr>
          <w:rFonts w:ascii="Times New Roman" w:hAnsi="Times New Roman" w:cs="Times New Roman"/>
          <w:sz w:val="28"/>
          <w:szCs w:val="28"/>
        </w:rPr>
        <w:t>The comparison highlights the strengths and weaknesses of each model. For example, boosting algorithms may achieve higher accuracy but require careful tuning to avoid overfitting.</w:t>
      </w:r>
    </w:p>
    <w:p w14:paraId="4AAD508C" w14:textId="77777777" w:rsidR="00B101FD" w:rsidRPr="00B101FD" w:rsidRDefault="00B101FD" w:rsidP="00B101FD">
      <w:pPr>
        <w:jc w:val="both"/>
        <w:rPr>
          <w:rFonts w:ascii="Times New Roman" w:hAnsi="Times New Roman" w:cs="Times New Roman"/>
          <w:sz w:val="28"/>
          <w:szCs w:val="28"/>
        </w:rPr>
      </w:pPr>
      <w:r w:rsidRPr="00B101FD">
        <w:rPr>
          <w:rFonts w:ascii="Times New Roman" w:hAnsi="Times New Roman" w:cs="Times New Roman"/>
          <w:sz w:val="28"/>
          <w:szCs w:val="28"/>
        </w:rPr>
        <w:t>By comparing models, it is possible to identify the most suitable algorithm for heart disease prediction based on performance and reliability.</w:t>
      </w:r>
    </w:p>
    <w:p w14:paraId="75F7F076" w14:textId="0A775263" w:rsidR="00B101FD" w:rsidRPr="00B101FD" w:rsidRDefault="00B101FD" w:rsidP="00B101FD">
      <w:pPr>
        <w:jc w:val="both"/>
        <w:rPr>
          <w:rFonts w:ascii="Times New Roman" w:hAnsi="Times New Roman" w:cs="Times New Roman"/>
          <w:sz w:val="28"/>
          <w:szCs w:val="28"/>
        </w:rPr>
      </w:pPr>
    </w:p>
    <w:p w14:paraId="43D0C465" w14:textId="77777777" w:rsidR="00B101FD" w:rsidRPr="00B101FD" w:rsidRDefault="00B101FD" w:rsidP="00B101FD">
      <w:pPr>
        <w:jc w:val="both"/>
        <w:rPr>
          <w:rFonts w:ascii="Times New Roman" w:hAnsi="Times New Roman" w:cs="Times New Roman"/>
          <w:b/>
          <w:bCs/>
          <w:sz w:val="28"/>
          <w:szCs w:val="28"/>
        </w:rPr>
      </w:pPr>
      <w:r w:rsidRPr="00B101FD">
        <w:rPr>
          <w:rFonts w:ascii="Times New Roman" w:hAnsi="Times New Roman" w:cs="Times New Roman"/>
          <w:b/>
          <w:bCs/>
          <w:sz w:val="28"/>
          <w:szCs w:val="28"/>
        </w:rPr>
        <w:t>7.5 Overfitting Analysis</w:t>
      </w:r>
    </w:p>
    <w:p w14:paraId="3B0B3554" w14:textId="77777777" w:rsidR="00B101FD" w:rsidRPr="00B101FD" w:rsidRDefault="00B101FD" w:rsidP="00B101FD">
      <w:pPr>
        <w:jc w:val="both"/>
        <w:rPr>
          <w:rFonts w:ascii="Times New Roman" w:hAnsi="Times New Roman" w:cs="Times New Roman"/>
          <w:sz w:val="28"/>
          <w:szCs w:val="28"/>
        </w:rPr>
      </w:pPr>
      <w:r w:rsidRPr="00B101FD">
        <w:rPr>
          <w:rFonts w:ascii="Times New Roman" w:hAnsi="Times New Roman" w:cs="Times New Roman"/>
          <w:sz w:val="28"/>
          <w:szCs w:val="28"/>
        </w:rPr>
        <w:lastRenderedPageBreak/>
        <w:t xml:space="preserve">Overfitting is </w:t>
      </w:r>
      <w:proofErr w:type="spellStart"/>
      <w:r w:rsidRPr="00B101FD">
        <w:rPr>
          <w:rFonts w:ascii="Times New Roman" w:hAnsi="Times New Roman" w:cs="Times New Roman"/>
          <w:sz w:val="28"/>
          <w:szCs w:val="28"/>
        </w:rPr>
        <w:t>analyzed</w:t>
      </w:r>
      <w:proofErr w:type="spellEnd"/>
      <w:r w:rsidRPr="00B101FD">
        <w:rPr>
          <w:rFonts w:ascii="Times New Roman" w:hAnsi="Times New Roman" w:cs="Times New Roman"/>
          <w:sz w:val="28"/>
          <w:szCs w:val="28"/>
        </w:rPr>
        <w:t xml:space="preserve"> by comparing model performance on training data and testing data. A model that performs significantly better on training data than on testing data is likely overfitting.</w:t>
      </w:r>
    </w:p>
    <w:p w14:paraId="38099ACD" w14:textId="77777777" w:rsidR="00B101FD" w:rsidRPr="00B101FD" w:rsidRDefault="00B101FD" w:rsidP="00B101FD">
      <w:pPr>
        <w:jc w:val="both"/>
        <w:rPr>
          <w:rFonts w:ascii="Times New Roman" w:hAnsi="Times New Roman" w:cs="Times New Roman"/>
          <w:sz w:val="28"/>
          <w:szCs w:val="28"/>
        </w:rPr>
      </w:pPr>
      <w:r w:rsidRPr="00B101FD">
        <w:rPr>
          <w:rFonts w:ascii="Times New Roman" w:hAnsi="Times New Roman" w:cs="Times New Roman"/>
          <w:sz w:val="28"/>
          <w:szCs w:val="28"/>
        </w:rPr>
        <w:t>In this project, overfitting is addressed using techniques such as regularization, cross-validation, and parameter tuning. Models are carefully evaluated to ensure that they generalize well to unseen data.</w:t>
      </w:r>
    </w:p>
    <w:p w14:paraId="638488A8" w14:textId="77777777" w:rsidR="00B101FD" w:rsidRPr="00B101FD" w:rsidRDefault="00B101FD" w:rsidP="00B101FD">
      <w:pPr>
        <w:jc w:val="both"/>
        <w:rPr>
          <w:rFonts w:ascii="Times New Roman" w:hAnsi="Times New Roman" w:cs="Times New Roman"/>
          <w:sz w:val="28"/>
          <w:szCs w:val="28"/>
        </w:rPr>
      </w:pPr>
      <w:r w:rsidRPr="00B101FD">
        <w:rPr>
          <w:rFonts w:ascii="Times New Roman" w:hAnsi="Times New Roman" w:cs="Times New Roman"/>
          <w:sz w:val="28"/>
          <w:szCs w:val="28"/>
        </w:rPr>
        <w:t>Regularization techniques such as L1 and L2 are applied to reduce model complexity. For tree-based models, parameters such as maximum depth and minimum samples split are controlled.</w:t>
      </w:r>
    </w:p>
    <w:p w14:paraId="6E7B7B3B" w14:textId="77777777" w:rsidR="00B101FD" w:rsidRPr="00B101FD" w:rsidRDefault="00B101FD" w:rsidP="00B101FD">
      <w:pPr>
        <w:jc w:val="both"/>
        <w:rPr>
          <w:rFonts w:ascii="Times New Roman" w:hAnsi="Times New Roman" w:cs="Times New Roman"/>
          <w:sz w:val="28"/>
          <w:szCs w:val="28"/>
        </w:rPr>
      </w:pPr>
      <w:r w:rsidRPr="00B101FD">
        <w:rPr>
          <w:rFonts w:ascii="Times New Roman" w:hAnsi="Times New Roman" w:cs="Times New Roman"/>
          <w:sz w:val="28"/>
          <w:szCs w:val="28"/>
        </w:rPr>
        <w:t>Cross-validation results are used to detect overfitting and ensure that the model performs consistently across different subsets of data.</w:t>
      </w:r>
    </w:p>
    <w:p w14:paraId="12337D59" w14:textId="77777777" w:rsidR="00B101FD" w:rsidRPr="00B101FD" w:rsidRDefault="00B101FD" w:rsidP="00B101FD">
      <w:pPr>
        <w:jc w:val="both"/>
        <w:rPr>
          <w:rFonts w:ascii="Times New Roman" w:hAnsi="Times New Roman" w:cs="Times New Roman"/>
          <w:sz w:val="28"/>
          <w:szCs w:val="28"/>
        </w:rPr>
      </w:pPr>
      <w:r w:rsidRPr="00B101FD">
        <w:rPr>
          <w:rFonts w:ascii="Times New Roman" w:hAnsi="Times New Roman" w:cs="Times New Roman"/>
          <w:sz w:val="28"/>
          <w:szCs w:val="28"/>
        </w:rPr>
        <w:t>Overfitting analysis is crucial for building reliable models, especially in healthcare applications where incorrect predictions can have serious consequences.</w:t>
      </w:r>
    </w:p>
    <w:p w14:paraId="5C5C7CFF" w14:textId="3637E713" w:rsidR="00B101FD" w:rsidRPr="00B101FD" w:rsidRDefault="00B101FD" w:rsidP="00B101FD">
      <w:pPr>
        <w:jc w:val="both"/>
        <w:rPr>
          <w:rFonts w:ascii="Times New Roman" w:hAnsi="Times New Roman" w:cs="Times New Roman"/>
          <w:sz w:val="28"/>
          <w:szCs w:val="28"/>
        </w:rPr>
      </w:pPr>
    </w:p>
    <w:p w14:paraId="63342F48" w14:textId="77777777" w:rsidR="00B101FD" w:rsidRPr="00B101FD" w:rsidRDefault="00B101FD" w:rsidP="00B101FD">
      <w:pPr>
        <w:jc w:val="both"/>
        <w:rPr>
          <w:rFonts w:ascii="Times New Roman" w:hAnsi="Times New Roman" w:cs="Times New Roman"/>
          <w:b/>
          <w:bCs/>
          <w:sz w:val="28"/>
          <w:szCs w:val="28"/>
        </w:rPr>
      </w:pPr>
      <w:r w:rsidRPr="00B101FD">
        <w:rPr>
          <w:rFonts w:ascii="Times New Roman" w:hAnsi="Times New Roman" w:cs="Times New Roman"/>
          <w:b/>
          <w:bCs/>
          <w:sz w:val="28"/>
          <w:szCs w:val="28"/>
        </w:rPr>
        <w:t>7.6 Final Model Selection</w:t>
      </w:r>
    </w:p>
    <w:p w14:paraId="6406C588" w14:textId="77777777" w:rsidR="00B101FD" w:rsidRPr="00B101FD" w:rsidRDefault="00B101FD" w:rsidP="00B101FD">
      <w:pPr>
        <w:jc w:val="both"/>
        <w:rPr>
          <w:rFonts w:ascii="Times New Roman" w:hAnsi="Times New Roman" w:cs="Times New Roman"/>
          <w:sz w:val="28"/>
          <w:szCs w:val="28"/>
        </w:rPr>
      </w:pPr>
      <w:r w:rsidRPr="00B101FD">
        <w:rPr>
          <w:rFonts w:ascii="Times New Roman" w:hAnsi="Times New Roman" w:cs="Times New Roman"/>
          <w:sz w:val="28"/>
          <w:szCs w:val="28"/>
        </w:rPr>
        <w:t>The final model selection is based on a comprehensive evaluation of all models. The selected model must achieve high accuracy while maintaining good precision, recall, and F1 score. It should also demonstrate strong performance in cross-validation and minimal overfitting.</w:t>
      </w:r>
    </w:p>
    <w:p w14:paraId="72D4CD37" w14:textId="77777777" w:rsidR="00B101FD" w:rsidRPr="00B101FD" w:rsidRDefault="00B101FD" w:rsidP="00B101FD">
      <w:pPr>
        <w:jc w:val="both"/>
        <w:rPr>
          <w:rFonts w:ascii="Times New Roman" w:hAnsi="Times New Roman" w:cs="Times New Roman"/>
          <w:sz w:val="28"/>
          <w:szCs w:val="28"/>
        </w:rPr>
      </w:pPr>
      <w:r w:rsidRPr="00B101FD">
        <w:rPr>
          <w:rFonts w:ascii="Times New Roman" w:hAnsi="Times New Roman" w:cs="Times New Roman"/>
          <w:sz w:val="28"/>
          <w:szCs w:val="28"/>
        </w:rPr>
        <w:t>In this project, the final model is chosen based on its overall performance and generalization capability. Factors such as interpretability, computational efficiency, and scalability are also considered.</w:t>
      </w:r>
    </w:p>
    <w:p w14:paraId="68D1BCE0" w14:textId="77777777" w:rsidR="00B101FD" w:rsidRPr="00B101FD" w:rsidRDefault="00B101FD" w:rsidP="00B101FD">
      <w:pPr>
        <w:jc w:val="both"/>
        <w:rPr>
          <w:rFonts w:ascii="Times New Roman" w:hAnsi="Times New Roman" w:cs="Times New Roman"/>
          <w:sz w:val="28"/>
          <w:szCs w:val="28"/>
        </w:rPr>
      </w:pPr>
      <w:r w:rsidRPr="00B101FD">
        <w:rPr>
          <w:rFonts w:ascii="Times New Roman" w:hAnsi="Times New Roman" w:cs="Times New Roman"/>
          <w:sz w:val="28"/>
          <w:szCs w:val="28"/>
        </w:rPr>
        <w:t xml:space="preserve">The selected model is then saved using </w:t>
      </w:r>
      <w:proofErr w:type="spellStart"/>
      <w:r w:rsidRPr="00B101FD">
        <w:rPr>
          <w:rFonts w:ascii="Times New Roman" w:hAnsi="Times New Roman" w:cs="Times New Roman"/>
          <w:sz w:val="28"/>
          <w:szCs w:val="28"/>
        </w:rPr>
        <w:t>joblib</w:t>
      </w:r>
      <w:proofErr w:type="spellEnd"/>
      <w:r w:rsidRPr="00B101FD">
        <w:rPr>
          <w:rFonts w:ascii="Times New Roman" w:hAnsi="Times New Roman" w:cs="Times New Roman"/>
          <w:sz w:val="28"/>
          <w:szCs w:val="28"/>
        </w:rPr>
        <w:t xml:space="preserve"> and integrated into the web application for real-time prediction. This ensures that the system is ready for deployment and practical use.</w:t>
      </w:r>
    </w:p>
    <w:p w14:paraId="5147CDFE" w14:textId="77777777" w:rsidR="00B101FD" w:rsidRPr="00B101FD" w:rsidRDefault="00B101FD" w:rsidP="00B101FD">
      <w:pPr>
        <w:jc w:val="both"/>
        <w:rPr>
          <w:rFonts w:ascii="Times New Roman" w:hAnsi="Times New Roman" w:cs="Times New Roman"/>
          <w:sz w:val="28"/>
          <w:szCs w:val="28"/>
        </w:rPr>
      </w:pPr>
      <w:r w:rsidRPr="00B101FD">
        <w:rPr>
          <w:rFonts w:ascii="Times New Roman" w:hAnsi="Times New Roman" w:cs="Times New Roman"/>
          <w:sz w:val="28"/>
          <w:szCs w:val="28"/>
        </w:rPr>
        <w:t>The final model represents a balance between performance and reliability, making it suitable for heart disease prediction.</w:t>
      </w:r>
    </w:p>
    <w:p w14:paraId="4AB66356" w14:textId="19A8816C" w:rsidR="00B101FD" w:rsidRDefault="00B101FD" w:rsidP="00B101FD">
      <w:pPr>
        <w:jc w:val="both"/>
        <w:rPr>
          <w:rFonts w:ascii="Times New Roman" w:hAnsi="Times New Roman" w:cs="Times New Roman"/>
          <w:sz w:val="28"/>
          <w:szCs w:val="28"/>
        </w:rPr>
      </w:pPr>
    </w:p>
    <w:p w14:paraId="09D9636D" w14:textId="77777777" w:rsidR="00B101FD" w:rsidRDefault="00B101FD" w:rsidP="00B101FD">
      <w:pPr>
        <w:jc w:val="both"/>
        <w:rPr>
          <w:rFonts w:ascii="Times New Roman" w:hAnsi="Times New Roman" w:cs="Times New Roman"/>
          <w:sz w:val="28"/>
          <w:szCs w:val="28"/>
        </w:rPr>
      </w:pPr>
    </w:p>
    <w:p w14:paraId="5A44AFBF" w14:textId="77777777" w:rsidR="00B101FD" w:rsidRDefault="00B101FD" w:rsidP="00B101FD">
      <w:pPr>
        <w:jc w:val="both"/>
        <w:rPr>
          <w:rFonts w:ascii="Times New Roman" w:hAnsi="Times New Roman" w:cs="Times New Roman"/>
          <w:sz w:val="28"/>
          <w:szCs w:val="28"/>
        </w:rPr>
      </w:pPr>
    </w:p>
    <w:p w14:paraId="48E64B9A" w14:textId="77777777" w:rsidR="00B101FD" w:rsidRDefault="00B101FD" w:rsidP="00B101FD">
      <w:pPr>
        <w:jc w:val="both"/>
        <w:rPr>
          <w:rFonts w:ascii="Times New Roman" w:hAnsi="Times New Roman" w:cs="Times New Roman"/>
          <w:sz w:val="28"/>
          <w:szCs w:val="28"/>
        </w:rPr>
      </w:pPr>
    </w:p>
    <w:p w14:paraId="7C378CDA" w14:textId="77777777" w:rsidR="00B101FD" w:rsidRDefault="00B101FD" w:rsidP="00B101FD">
      <w:pPr>
        <w:jc w:val="both"/>
        <w:rPr>
          <w:rFonts w:ascii="Times New Roman" w:hAnsi="Times New Roman" w:cs="Times New Roman"/>
          <w:sz w:val="28"/>
          <w:szCs w:val="28"/>
        </w:rPr>
      </w:pPr>
    </w:p>
    <w:p w14:paraId="4EA7BEB9" w14:textId="5830E332" w:rsidR="005D027F" w:rsidRPr="005D027F" w:rsidRDefault="005D027F" w:rsidP="005D027F">
      <w:pPr>
        <w:jc w:val="center"/>
        <w:rPr>
          <w:rFonts w:ascii="Times New Roman" w:hAnsi="Times New Roman" w:cs="Times New Roman"/>
          <w:b/>
          <w:bCs/>
          <w:sz w:val="40"/>
          <w:szCs w:val="40"/>
        </w:rPr>
      </w:pPr>
      <w:r w:rsidRPr="005D027F">
        <w:rPr>
          <w:rFonts w:ascii="Times New Roman" w:hAnsi="Times New Roman" w:cs="Times New Roman"/>
          <w:b/>
          <w:bCs/>
          <w:sz w:val="40"/>
          <w:szCs w:val="40"/>
        </w:rPr>
        <w:lastRenderedPageBreak/>
        <w:t>CHAPTER 8</w:t>
      </w:r>
    </w:p>
    <w:p w14:paraId="0D18BFE0" w14:textId="58D7175A" w:rsidR="005D027F" w:rsidRPr="005D027F" w:rsidRDefault="005D027F" w:rsidP="005D027F">
      <w:pPr>
        <w:jc w:val="both"/>
        <w:rPr>
          <w:rFonts w:ascii="Times New Roman" w:hAnsi="Times New Roman" w:cs="Times New Roman"/>
          <w:b/>
          <w:bCs/>
          <w:sz w:val="28"/>
          <w:szCs w:val="28"/>
        </w:rPr>
      </w:pPr>
      <w:r w:rsidRPr="005D027F">
        <w:rPr>
          <w:rFonts w:ascii="Times New Roman" w:hAnsi="Times New Roman" w:cs="Times New Roman"/>
          <w:b/>
          <w:bCs/>
          <w:sz w:val="28"/>
          <w:szCs w:val="28"/>
        </w:rPr>
        <w:t>SYSTEM DESIGN &amp; IMPLEMENTATION</w:t>
      </w:r>
    </w:p>
    <w:p w14:paraId="6AAA03A7" w14:textId="77777777" w:rsidR="005D027F" w:rsidRPr="005D027F" w:rsidRDefault="005D027F" w:rsidP="005D027F">
      <w:pPr>
        <w:jc w:val="both"/>
        <w:rPr>
          <w:rFonts w:ascii="Times New Roman" w:hAnsi="Times New Roman" w:cs="Times New Roman"/>
          <w:b/>
          <w:bCs/>
          <w:sz w:val="28"/>
          <w:szCs w:val="28"/>
        </w:rPr>
      </w:pPr>
      <w:r w:rsidRPr="005D027F">
        <w:rPr>
          <w:rFonts w:ascii="Times New Roman" w:hAnsi="Times New Roman" w:cs="Times New Roman"/>
          <w:b/>
          <w:bCs/>
          <w:sz w:val="28"/>
          <w:szCs w:val="28"/>
        </w:rPr>
        <w:t>8.1 System Architecture</w:t>
      </w:r>
    </w:p>
    <w:p w14:paraId="175B1A6D" w14:textId="77777777" w:rsidR="005D027F" w:rsidRPr="005D027F" w:rsidRDefault="005D027F" w:rsidP="005D027F">
      <w:pPr>
        <w:jc w:val="both"/>
        <w:rPr>
          <w:rFonts w:ascii="Times New Roman" w:hAnsi="Times New Roman" w:cs="Times New Roman"/>
          <w:sz w:val="28"/>
          <w:szCs w:val="28"/>
        </w:rPr>
      </w:pPr>
      <w:r w:rsidRPr="005D027F">
        <w:rPr>
          <w:rFonts w:ascii="Times New Roman" w:hAnsi="Times New Roman" w:cs="Times New Roman"/>
          <w:sz w:val="28"/>
          <w:szCs w:val="28"/>
        </w:rPr>
        <w:t xml:space="preserve">The system architecture of the Heart Disease Prediction System is designed as a </w:t>
      </w:r>
      <w:r w:rsidRPr="005D027F">
        <w:rPr>
          <w:rFonts w:ascii="Times New Roman" w:hAnsi="Times New Roman" w:cs="Times New Roman"/>
          <w:b/>
          <w:bCs/>
          <w:sz w:val="28"/>
          <w:szCs w:val="28"/>
        </w:rPr>
        <w:t>hybrid architecture</w:t>
      </w:r>
      <w:r w:rsidRPr="005D027F">
        <w:rPr>
          <w:rFonts w:ascii="Times New Roman" w:hAnsi="Times New Roman" w:cs="Times New Roman"/>
          <w:sz w:val="28"/>
          <w:szCs w:val="28"/>
        </w:rPr>
        <w:t xml:space="preserve">, integrating both </w:t>
      </w:r>
      <w:r w:rsidRPr="005D027F">
        <w:rPr>
          <w:rFonts w:ascii="Times New Roman" w:hAnsi="Times New Roman" w:cs="Times New Roman"/>
          <w:b/>
          <w:bCs/>
          <w:sz w:val="28"/>
          <w:szCs w:val="28"/>
        </w:rPr>
        <w:t>machine learning pipeline</w:t>
      </w:r>
      <w:r w:rsidRPr="005D027F">
        <w:rPr>
          <w:rFonts w:ascii="Times New Roman" w:hAnsi="Times New Roman" w:cs="Times New Roman"/>
          <w:sz w:val="28"/>
          <w:szCs w:val="28"/>
        </w:rPr>
        <w:t xml:space="preserve"> and </w:t>
      </w:r>
      <w:r w:rsidRPr="005D027F">
        <w:rPr>
          <w:rFonts w:ascii="Times New Roman" w:hAnsi="Times New Roman" w:cs="Times New Roman"/>
          <w:b/>
          <w:bCs/>
          <w:sz w:val="28"/>
          <w:szCs w:val="28"/>
        </w:rPr>
        <w:t>web-based application architecture</w:t>
      </w:r>
      <w:r w:rsidRPr="005D027F">
        <w:rPr>
          <w:rFonts w:ascii="Times New Roman" w:hAnsi="Times New Roman" w:cs="Times New Roman"/>
          <w:sz w:val="28"/>
          <w:szCs w:val="28"/>
        </w:rPr>
        <w:t>. Unlike traditional applications, this system not only handles user interaction but also performs intelligent prediction using trained models.</w:t>
      </w:r>
    </w:p>
    <w:p w14:paraId="1D118BA3" w14:textId="77777777" w:rsidR="005D027F" w:rsidRPr="005D027F" w:rsidRDefault="005D027F" w:rsidP="005D027F">
      <w:pPr>
        <w:jc w:val="both"/>
        <w:rPr>
          <w:rFonts w:ascii="Times New Roman" w:hAnsi="Times New Roman" w:cs="Times New Roman"/>
          <w:sz w:val="28"/>
          <w:szCs w:val="28"/>
        </w:rPr>
      </w:pPr>
      <w:r w:rsidRPr="005D027F">
        <w:rPr>
          <w:rFonts w:ascii="Times New Roman" w:hAnsi="Times New Roman" w:cs="Times New Roman"/>
          <w:sz w:val="28"/>
          <w:szCs w:val="28"/>
        </w:rPr>
        <w:t>The architecture is divided into two major phases:</w:t>
      </w:r>
    </w:p>
    <w:p w14:paraId="45269CFE" w14:textId="77777777" w:rsidR="005D027F" w:rsidRPr="005D027F" w:rsidRDefault="005D027F" w:rsidP="005D027F">
      <w:pPr>
        <w:numPr>
          <w:ilvl w:val="0"/>
          <w:numId w:val="15"/>
        </w:numPr>
        <w:jc w:val="both"/>
        <w:rPr>
          <w:rFonts w:ascii="Times New Roman" w:hAnsi="Times New Roman" w:cs="Times New Roman"/>
          <w:sz w:val="28"/>
          <w:szCs w:val="28"/>
        </w:rPr>
      </w:pPr>
      <w:r w:rsidRPr="005D027F">
        <w:rPr>
          <w:rFonts w:ascii="Times New Roman" w:hAnsi="Times New Roman" w:cs="Times New Roman"/>
          <w:b/>
          <w:bCs/>
          <w:sz w:val="28"/>
          <w:szCs w:val="28"/>
        </w:rPr>
        <w:t>Training Pipeline (Offline Phase)</w:t>
      </w:r>
    </w:p>
    <w:p w14:paraId="75619FA0" w14:textId="77777777" w:rsidR="005D027F" w:rsidRPr="005D027F" w:rsidRDefault="005D027F" w:rsidP="005D027F">
      <w:pPr>
        <w:numPr>
          <w:ilvl w:val="0"/>
          <w:numId w:val="15"/>
        </w:numPr>
        <w:jc w:val="both"/>
        <w:rPr>
          <w:rFonts w:ascii="Times New Roman" w:hAnsi="Times New Roman" w:cs="Times New Roman"/>
          <w:sz w:val="28"/>
          <w:szCs w:val="28"/>
        </w:rPr>
      </w:pPr>
      <w:r w:rsidRPr="005D027F">
        <w:rPr>
          <w:rFonts w:ascii="Times New Roman" w:hAnsi="Times New Roman" w:cs="Times New Roman"/>
          <w:b/>
          <w:bCs/>
          <w:sz w:val="28"/>
          <w:szCs w:val="28"/>
        </w:rPr>
        <w:t>Prediction System (Online Phase)</w:t>
      </w:r>
    </w:p>
    <w:p w14:paraId="3D35B7C8" w14:textId="77777777" w:rsidR="005D027F" w:rsidRPr="005D027F" w:rsidRDefault="005D027F" w:rsidP="005D027F">
      <w:pPr>
        <w:jc w:val="both"/>
        <w:rPr>
          <w:rFonts w:ascii="Times New Roman" w:hAnsi="Times New Roman" w:cs="Times New Roman"/>
          <w:sz w:val="28"/>
          <w:szCs w:val="28"/>
        </w:rPr>
      </w:pPr>
      <w:r w:rsidRPr="005D027F">
        <w:rPr>
          <w:rFonts w:ascii="Times New Roman" w:hAnsi="Times New Roman" w:cs="Times New Roman"/>
          <w:sz w:val="28"/>
          <w:szCs w:val="28"/>
        </w:rPr>
        <w:t>This separation ensures scalability, maintainability, and real-time performance.</w:t>
      </w:r>
    </w:p>
    <w:p w14:paraId="50D85AD5" w14:textId="687B2F6B" w:rsidR="005D027F" w:rsidRPr="005D027F" w:rsidRDefault="005D027F" w:rsidP="005D027F">
      <w:pPr>
        <w:jc w:val="both"/>
        <w:rPr>
          <w:rFonts w:ascii="Times New Roman" w:hAnsi="Times New Roman" w:cs="Times New Roman"/>
          <w:sz w:val="28"/>
          <w:szCs w:val="28"/>
        </w:rPr>
      </w:pPr>
    </w:p>
    <w:p w14:paraId="17217BCB" w14:textId="77777777" w:rsidR="005D027F" w:rsidRPr="005D027F" w:rsidRDefault="005D027F" w:rsidP="005D027F">
      <w:pPr>
        <w:jc w:val="both"/>
        <w:rPr>
          <w:rFonts w:ascii="Times New Roman" w:hAnsi="Times New Roman" w:cs="Times New Roman"/>
          <w:b/>
          <w:bCs/>
          <w:sz w:val="28"/>
          <w:szCs w:val="28"/>
        </w:rPr>
      </w:pPr>
      <w:r w:rsidRPr="005D027F">
        <w:rPr>
          <w:rFonts w:ascii="Times New Roman" w:hAnsi="Times New Roman" w:cs="Times New Roman"/>
          <w:b/>
          <w:bCs/>
          <w:sz w:val="28"/>
          <w:szCs w:val="28"/>
        </w:rPr>
        <w:t>8.1.1 High-Level Architecture</w:t>
      </w:r>
    </w:p>
    <w:p w14:paraId="7A96C920" w14:textId="77777777" w:rsidR="005D027F" w:rsidRPr="005D027F" w:rsidRDefault="005D027F" w:rsidP="005D027F">
      <w:pPr>
        <w:jc w:val="both"/>
        <w:rPr>
          <w:rFonts w:ascii="Times New Roman" w:hAnsi="Times New Roman" w:cs="Times New Roman"/>
          <w:sz w:val="28"/>
          <w:szCs w:val="28"/>
        </w:rPr>
      </w:pPr>
      <w:r w:rsidRPr="005D027F">
        <w:rPr>
          <w:rFonts w:ascii="Times New Roman" w:hAnsi="Times New Roman" w:cs="Times New Roman"/>
          <w:sz w:val="28"/>
          <w:szCs w:val="28"/>
        </w:rPr>
        <w:t>The high-level architecture illustrates the complete flow from raw data to prediction output.</w:t>
      </w:r>
    </w:p>
    <w:p w14:paraId="05AEBB2D" w14:textId="77777777" w:rsidR="005D027F" w:rsidRPr="005D027F" w:rsidRDefault="005D027F" w:rsidP="005D027F">
      <w:pPr>
        <w:jc w:val="both"/>
        <w:rPr>
          <w:rFonts w:ascii="Times New Roman" w:hAnsi="Times New Roman" w:cs="Times New Roman"/>
          <w:sz w:val="28"/>
          <w:szCs w:val="28"/>
        </w:rPr>
      </w:pPr>
      <w:r w:rsidRPr="005D027F">
        <w:rPr>
          <w:rFonts w:ascii="Times New Roman" w:hAnsi="Times New Roman" w:cs="Times New Roman"/>
          <w:sz w:val="28"/>
          <w:szCs w:val="28"/>
        </w:rPr>
        <w:t>The system begins with the dataset, which undergoes multiple preprocessing steps such as cleaning, feature engineering, and balancing. After preprocessing, the data is split into training and testing sets. Various machine learning models are trained and evaluated, and the best-performing model is selected and saved.</w:t>
      </w:r>
    </w:p>
    <w:p w14:paraId="1B4F6C37" w14:textId="77777777" w:rsidR="005D027F" w:rsidRPr="005D027F" w:rsidRDefault="005D027F" w:rsidP="005D027F">
      <w:pPr>
        <w:jc w:val="both"/>
        <w:rPr>
          <w:rFonts w:ascii="Times New Roman" w:hAnsi="Times New Roman" w:cs="Times New Roman"/>
          <w:sz w:val="28"/>
          <w:szCs w:val="28"/>
        </w:rPr>
      </w:pPr>
      <w:r w:rsidRPr="005D027F">
        <w:rPr>
          <w:rFonts w:ascii="Times New Roman" w:hAnsi="Times New Roman" w:cs="Times New Roman"/>
          <w:sz w:val="28"/>
          <w:szCs w:val="28"/>
        </w:rPr>
        <w:t>In the deployment phase, the saved model is integrated into a Flask-based backend. Users interact with the frontend interface by entering medical parameters. The backend processes the input using the same preprocessing pipeline and generates predictions using the trained model.</w:t>
      </w:r>
    </w:p>
    <w:p w14:paraId="50F73CAA" w14:textId="77777777" w:rsidR="005D027F" w:rsidRPr="005D027F" w:rsidRDefault="005D027F" w:rsidP="005D027F">
      <w:pPr>
        <w:jc w:val="both"/>
        <w:rPr>
          <w:rFonts w:ascii="Times New Roman" w:hAnsi="Times New Roman" w:cs="Times New Roman"/>
          <w:sz w:val="28"/>
          <w:szCs w:val="28"/>
        </w:rPr>
      </w:pPr>
      <w:r w:rsidRPr="005D027F">
        <w:rPr>
          <w:rFonts w:ascii="Times New Roman" w:hAnsi="Times New Roman" w:cs="Times New Roman"/>
          <w:sz w:val="28"/>
          <w:szCs w:val="28"/>
        </w:rPr>
        <w:t>This architecture ensures:</w:t>
      </w:r>
    </w:p>
    <w:p w14:paraId="37DF38EC" w14:textId="77777777" w:rsidR="005D027F" w:rsidRPr="005D027F" w:rsidRDefault="005D027F" w:rsidP="005D027F">
      <w:pPr>
        <w:numPr>
          <w:ilvl w:val="0"/>
          <w:numId w:val="16"/>
        </w:numPr>
        <w:jc w:val="both"/>
        <w:rPr>
          <w:rFonts w:ascii="Times New Roman" w:hAnsi="Times New Roman" w:cs="Times New Roman"/>
          <w:sz w:val="28"/>
          <w:szCs w:val="28"/>
        </w:rPr>
      </w:pPr>
      <w:r w:rsidRPr="005D027F">
        <w:rPr>
          <w:rFonts w:ascii="Times New Roman" w:hAnsi="Times New Roman" w:cs="Times New Roman"/>
          <w:sz w:val="28"/>
          <w:szCs w:val="28"/>
        </w:rPr>
        <w:t>Consistency between training and prediction</w:t>
      </w:r>
    </w:p>
    <w:p w14:paraId="0997968C" w14:textId="77777777" w:rsidR="005D027F" w:rsidRPr="005D027F" w:rsidRDefault="005D027F" w:rsidP="005D027F">
      <w:pPr>
        <w:numPr>
          <w:ilvl w:val="0"/>
          <w:numId w:val="16"/>
        </w:numPr>
        <w:jc w:val="both"/>
        <w:rPr>
          <w:rFonts w:ascii="Times New Roman" w:hAnsi="Times New Roman" w:cs="Times New Roman"/>
          <w:sz w:val="28"/>
          <w:szCs w:val="28"/>
        </w:rPr>
      </w:pPr>
      <w:r w:rsidRPr="005D027F">
        <w:rPr>
          <w:rFonts w:ascii="Times New Roman" w:hAnsi="Times New Roman" w:cs="Times New Roman"/>
          <w:sz w:val="28"/>
          <w:szCs w:val="28"/>
        </w:rPr>
        <w:t>Real-time inference capability</w:t>
      </w:r>
    </w:p>
    <w:p w14:paraId="1777200D" w14:textId="77777777" w:rsidR="005D027F" w:rsidRPr="005D027F" w:rsidRDefault="005D027F" w:rsidP="005D027F">
      <w:pPr>
        <w:numPr>
          <w:ilvl w:val="0"/>
          <w:numId w:val="16"/>
        </w:numPr>
        <w:jc w:val="both"/>
        <w:rPr>
          <w:rFonts w:ascii="Times New Roman" w:hAnsi="Times New Roman" w:cs="Times New Roman"/>
          <w:sz w:val="28"/>
          <w:szCs w:val="28"/>
        </w:rPr>
      </w:pPr>
      <w:r w:rsidRPr="005D027F">
        <w:rPr>
          <w:rFonts w:ascii="Times New Roman" w:hAnsi="Times New Roman" w:cs="Times New Roman"/>
          <w:sz w:val="28"/>
          <w:szCs w:val="28"/>
        </w:rPr>
        <w:t>Modular system design</w:t>
      </w:r>
    </w:p>
    <w:p w14:paraId="6804C758" w14:textId="77777777" w:rsidR="005D027F" w:rsidRDefault="005D027F" w:rsidP="005D027F">
      <w:pPr>
        <w:jc w:val="both"/>
        <w:rPr>
          <w:rFonts w:ascii="Times New Roman" w:hAnsi="Times New Roman" w:cs="Times New Roman"/>
          <w:b/>
          <w:bCs/>
          <w:sz w:val="28"/>
          <w:szCs w:val="28"/>
        </w:rPr>
      </w:pPr>
    </w:p>
    <w:p w14:paraId="7D1DF54F" w14:textId="77777777" w:rsidR="005D027F" w:rsidRDefault="005D027F" w:rsidP="005D027F">
      <w:pPr>
        <w:jc w:val="both"/>
        <w:rPr>
          <w:rFonts w:ascii="Times New Roman" w:hAnsi="Times New Roman" w:cs="Times New Roman"/>
          <w:b/>
          <w:bCs/>
          <w:sz w:val="28"/>
          <w:szCs w:val="28"/>
        </w:rPr>
      </w:pPr>
    </w:p>
    <w:p w14:paraId="44BF145D" w14:textId="77777777" w:rsidR="005D027F" w:rsidRDefault="005D027F" w:rsidP="005D027F">
      <w:pPr>
        <w:jc w:val="both"/>
        <w:rPr>
          <w:rFonts w:ascii="Times New Roman" w:hAnsi="Times New Roman" w:cs="Times New Roman"/>
          <w:b/>
          <w:bCs/>
          <w:sz w:val="28"/>
          <w:szCs w:val="28"/>
        </w:rPr>
      </w:pPr>
    </w:p>
    <w:p w14:paraId="089ABAAA" w14:textId="77777777" w:rsidR="005D027F" w:rsidRDefault="005D027F" w:rsidP="005D027F">
      <w:pPr>
        <w:jc w:val="both"/>
        <w:rPr>
          <w:rFonts w:ascii="Times New Roman" w:hAnsi="Times New Roman" w:cs="Times New Roman"/>
          <w:b/>
          <w:bCs/>
          <w:sz w:val="28"/>
          <w:szCs w:val="28"/>
        </w:rPr>
      </w:pPr>
      <w:r>
        <w:rPr>
          <w:noProof/>
        </w:rPr>
        <w:lastRenderedPageBreak/>
        <w:drawing>
          <wp:inline distT="0" distB="0" distL="0" distR="0" wp14:anchorId="5C479000" wp14:editId="0F5F9575">
            <wp:extent cx="4594860" cy="8863330"/>
            <wp:effectExtent l="0" t="0" r="0" b="0"/>
            <wp:docPr id="203552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594860" cy="8863330"/>
                    </a:xfrm>
                    <a:prstGeom prst="rect">
                      <a:avLst/>
                    </a:prstGeom>
                    <a:noFill/>
                    <a:ln>
                      <a:noFill/>
                    </a:ln>
                  </pic:spPr>
                </pic:pic>
              </a:graphicData>
            </a:graphic>
          </wp:inline>
        </w:drawing>
      </w:r>
    </w:p>
    <w:p w14:paraId="5B300454" w14:textId="34B115B6" w:rsidR="005D027F" w:rsidRPr="005D027F" w:rsidRDefault="005D027F" w:rsidP="005D027F">
      <w:pPr>
        <w:jc w:val="both"/>
        <w:rPr>
          <w:rFonts w:ascii="Times New Roman" w:hAnsi="Times New Roman" w:cs="Times New Roman"/>
          <w:b/>
          <w:bCs/>
          <w:sz w:val="28"/>
          <w:szCs w:val="28"/>
        </w:rPr>
      </w:pPr>
      <w:r w:rsidRPr="005D027F">
        <w:rPr>
          <w:rFonts w:ascii="Times New Roman" w:hAnsi="Times New Roman" w:cs="Times New Roman"/>
          <w:b/>
          <w:bCs/>
          <w:sz w:val="28"/>
          <w:szCs w:val="28"/>
        </w:rPr>
        <w:lastRenderedPageBreak/>
        <w:t>8.1.2 Component Diagram</w:t>
      </w:r>
    </w:p>
    <w:p w14:paraId="5C22E806" w14:textId="77777777" w:rsidR="005D027F" w:rsidRPr="005D027F" w:rsidRDefault="005D027F" w:rsidP="005D027F">
      <w:pPr>
        <w:jc w:val="both"/>
        <w:rPr>
          <w:rFonts w:ascii="Times New Roman" w:hAnsi="Times New Roman" w:cs="Times New Roman"/>
          <w:sz w:val="28"/>
          <w:szCs w:val="28"/>
        </w:rPr>
      </w:pPr>
      <w:r w:rsidRPr="005D027F">
        <w:rPr>
          <w:rFonts w:ascii="Times New Roman" w:hAnsi="Times New Roman" w:cs="Times New Roman"/>
          <w:sz w:val="28"/>
          <w:szCs w:val="28"/>
        </w:rPr>
        <w:t>The system consists of the following key components:</w:t>
      </w:r>
    </w:p>
    <w:p w14:paraId="422C2265" w14:textId="77777777" w:rsidR="005D027F" w:rsidRPr="005D027F" w:rsidRDefault="005D027F" w:rsidP="005D027F">
      <w:pPr>
        <w:numPr>
          <w:ilvl w:val="0"/>
          <w:numId w:val="17"/>
        </w:numPr>
        <w:jc w:val="both"/>
        <w:rPr>
          <w:rFonts w:ascii="Times New Roman" w:hAnsi="Times New Roman" w:cs="Times New Roman"/>
          <w:sz w:val="28"/>
          <w:szCs w:val="28"/>
        </w:rPr>
      </w:pPr>
      <w:r w:rsidRPr="005D027F">
        <w:rPr>
          <w:rFonts w:ascii="Times New Roman" w:hAnsi="Times New Roman" w:cs="Times New Roman"/>
          <w:b/>
          <w:bCs/>
          <w:sz w:val="28"/>
          <w:szCs w:val="28"/>
        </w:rPr>
        <w:t>Dataset Component</w:t>
      </w:r>
    </w:p>
    <w:p w14:paraId="32304BF7" w14:textId="77777777" w:rsidR="005D027F" w:rsidRPr="005D027F" w:rsidRDefault="005D027F" w:rsidP="005D027F">
      <w:pPr>
        <w:numPr>
          <w:ilvl w:val="1"/>
          <w:numId w:val="17"/>
        </w:numPr>
        <w:jc w:val="both"/>
        <w:rPr>
          <w:rFonts w:ascii="Times New Roman" w:hAnsi="Times New Roman" w:cs="Times New Roman"/>
          <w:sz w:val="28"/>
          <w:szCs w:val="28"/>
        </w:rPr>
      </w:pPr>
      <w:r w:rsidRPr="005D027F">
        <w:rPr>
          <w:rFonts w:ascii="Times New Roman" w:hAnsi="Times New Roman" w:cs="Times New Roman"/>
          <w:sz w:val="28"/>
          <w:szCs w:val="28"/>
        </w:rPr>
        <w:t>Contains patient health data</w:t>
      </w:r>
    </w:p>
    <w:p w14:paraId="01DF2351" w14:textId="77777777" w:rsidR="005D027F" w:rsidRPr="005D027F" w:rsidRDefault="005D027F" w:rsidP="005D027F">
      <w:pPr>
        <w:numPr>
          <w:ilvl w:val="1"/>
          <w:numId w:val="17"/>
        </w:numPr>
        <w:jc w:val="both"/>
        <w:rPr>
          <w:rFonts w:ascii="Times New Roman" w:hAnsi="Times New Roman" w:cs="Times New Roman"/>
          <w:sz w:val="28"/>
          <w:szCs w:val="28"/>
        </w:rPr>
      </w:pPr>
      <w:r w:rsidRPr="005D027F">
        <w:rPr>
          <w:rFonts w:ascii="Times New Roman" w:hAnsi="Times New Roman" w:cs="Times New Roman"/>
          <w:sz w:val="28"/>
          <w:szCs w:val="28"/>
        </w:rPr>
        <w:t>Serves as input for training</w:t>
      </w:r>
    </w:p>
    <w:p w14:paraId="685A9312" w14:textId="77777777" w:rsidR="005D027F" w:rsidRPr="005D027F" w:rsidRDefault="005D027F" w:rsidP="005D027F">
      <w:pPr>
        <w:numPr>
          <w:ilvl w:val="0"/>
          <w:numId w:val="17"/>
        </w:numPr>
        <w:jc w:val="both"/>
        <w:rPr>
          <w:rFonts w:ascii="Times New Roman" w:hAnsi="Times New Roman" w:cs="Times New Roman"/>
          <w:sz w:val="28"/>
          <w:szCs w:val="28"/>
        </w:rPr>
      </w:pPr>
      <w:r w:rsidRPr="005D027F">
        <w:rPr>
          <w:rFonts w:ascii="Times New Roman" w:hAnsi="Times New Roman" w:cs="Times New Roman"/>
          <w:b/>
          <w:bCs/>
          <w:sz w:val="28"/>
          <w:szCs w:val="28"/>
        </w:rPr>
        <w:t>Preprocessing Component</w:t>
      </w:r>
    </w:p>
    <w:p w14:paraId="75C8FFAA" w14:textId="77777777" w:rsidR="005D027F" w:rsidRPr="005D027F" w:rsidRDefault="005D027F" w:rsidP="005D027F">
      <w:pPr>
        <w:numPr>
          <w:ilvl w:val="1"/>
          <w:numId w:val="17"/>
        </w:numPr>
        <w:jc w:val="both"/>
        <w:rPr>
          <w:rFonts w:ascii="Times New Roman" w:hAnsi="Times New Roman" w:cs="Times New Roman"/>
          <w:sz w:val="28"/>
          <w:szCs w:val="28"/>
        </w:rPr>
      </w:pPr>
      <w:r w:rsidRPr="005D027F">
        <w:rPr>
          <w:rFonts w:ascii="Times New Roman" w:hAnsi="Times New Roman" w:cs="Times New Roman"/>
          <w:sz w:val="28"/>
          <w:szCs w:val="28"/>
        </w:rPr>
        <w:t>Handles missing values</w:t>
      </w:r>
    </w:p>
    <w:p w14:paraId="3B0523B4" w14:textId="77777777" w:rsidR="005D027F" w:rsidRPr="005D027F" w:rsidRDefault="005D027F" w:rsidP="005D027F">
      <w:pPr>
        <w:numPr>
          <w:ilvl w:val="1"/>
          <w:numId w:val="17"/>
        </w:numPr>
        <w:jc w:val="both"/>
        <w:rPr>
          <w:rFonts w:ascii="Times New Roman" w:hAnsi="Times New Roman" w:cs="Times New Roman"/>
          <w:sz w:val="28"/>
          <w:szCs w:val="28"/>
        </w:rPr>
      </w:pPr>
      <w:r w:rsidRPr="005D027F">
        <w:rPr>
          <w:rFonts w:ascii="Times New Roman" w:hAnsi="Times New Roman" w:cs="Times New Roman"/>
          <w:sz w:val="28"/>
          <w:szCs w:val="28"/>
        </w:rPr>
        <w:t>Applies scaling and normalization</w:t>
      </w:r>
    </w:p>
    <w:p w14:paraId="4F378F79" w14:textId="77777777" w:rsidR="005D027F" w:rsidRPr="005D027F" w:rsidRDefault="005D027F" w:rsidP="005D027F">
      <w:pPr>
        <w:numPr>
          <w:ilvl w:val="0"/>
          <w:numId w:val="17"/>
        </w:numPr>
        <w:jc w:val="both"/>
        <w:rPr>
          <w:rFonts w:ascii="Times New Roman" w:hAnsi="Times New Roman" w:cs="Times New Roman"/>
          <w:sz w:val="28"/>
          <w:szCs w:val="28"/>
        </w:rPr>
      </w:pPr>
      <w:r w:rsidRPr="005D027F">
        <w:rPr>
          <w:rFonts w:ascii="Times New Roman" w:hAnsi="Times New Roman" w:cs="Times New Roman"/>
          <w:b/>
          <w:bCs/>
          <w:sz w:val="28"/>
          <w:szCs w:val="28"/>
        </w:rPr>
        <w:t>Feature Engineering Component</w:t>
      </w:r>
    </w:p>
    <w:p w14:paraId="2188020E" w14:textId="77777777" w:rsidR="005D027F" w:rsidRPr="005D027F" w:rsidRDefault="005D027F" w:rsidP="005D027F">
      <w:pPr>
        <w:numPr>
          <w:ilvl w:val="1"/>
          <w:numId w:val="17"/>
        </w:numPr>
        <w:jc w:val="both"/>
        <w:rPr>
          <w:rFonts w:ascii="Times New Roman" w:hAnsi="Times New Roman" w:cs="Times New Roman"/>
          <w:sz w:val="28"/>
          <w:szCs w:val="28"/>
        </w:rPr>
      </w:pPr>
      <w:r w:rsidRPr="005D027F">
        <w:rPr>
          <w:rFonts w:ascii="Times New Roman" w:hAnsi="Times New Roman" w:cs="Times New Roman"/>
          <w:sz w:val="28"/>
          <w:szCs w:val="28"/>
        </w:rPr>
        <w:t>Selects important features</w:t>
      </w:r>
    </w:p>
    <w:p w14:paraId="79C3988B" w14:textId="77777777" w:rsidR="005D027F" w:rsidRPr="005D027F" w:rsidRDefault="005D027F" w:rsidP="005D027F">
      <w:pPr>
        <w:numPr>
          <w:ilvl w:val="1"/>
          <w:numId w:val="17"/>
        </w:numPr>
        <w:jc w:val="both"/>
        <w:rPr>
          <w:rFonts w:ascii="Times New Roman" w:hAnsi="Times New Roman" w:cs="Times New Roman"/>
          <w:sz w:val="28"/>
          <w:szCs w:val="28"/>
        </w:rPr>
      </w:pPr>
      <w:r w:rsidRPr="005D027F">
        <w:rPr>
          <w:rFonts w:ascii="Times New Roman" w:hAnsi="Times New Roman" w:cs="Times New Roman"/>
          <w:sz w:val="28"/>
          <w:szCs w:val="28"/>
        </w:rPr>
        <w:t>Improves model performance</w:t>
      </w:r>
    </w:p>
    <w:p w14:paraId="5FBFF4F2" w14:textId="77777777" w:rsidR="005D027F" w:rsidRPr="005D027F" w:rsidRDefault="005D027F" w:rsidP="005D027F">
      <w:pPr>
        <w:numPr>
          <w:ilvl w:val="0"/>
          <w:numId w:val="17"/>
        </w:numPr>
        <w:jc w:val="both"/>
        <w:rPr>
          <w:rFonts w:ascii="Times New Roman" w:hAnsi="Times New Roman" w:cs="Times New Roman"/>
          <w:sz w:val="28"/>
          <w:szCs w:val="28"/>
        </w:rPr>
      </w:pPr>
      <w:r w:rsidRPr="005D027F">
        <w:rPr>
          <w:rFonts w:ascii="Times New Roman" w:hAnsi="Times New Roman" w:cs="Times New Roman"/>
          <w:b/>
          <w:bCs/>
          <w:sz w:val="28"/>
          <w:szCs w:val="28"/>
        </w:rPr>
        <w:t>Data Balancing Component</w:t>
      </w:r>
    </w:p>
    <w:p w14:paraId="6224C9D8" w14:textId="77777777" w:rsidR="005D027F" w:rsidRPr="005D027F" w:rsidRDefault="005D027F" w:rsidP="005D027F">
      <w:pPr>
        <w:numPr>
          <w:ilvl w:val="1"/>
          <w:numId w:val="17"/>
        </w:numPr>
        <w:jc w:val="both"/>
        <w:rPr>
          <w:rFonts w:ascii="Times New Roman" w:hAnsi="Times New Roman" w:cs="Times New Roman"/>
          <w:sz w:val="28"/>
          <w:szCs w:val="28"/>
        </w:rPr>
      </w:pPr>
      <w:r w:rsidRPr="005D027F">
        <w:rPr>
          <w:rFonts w:ascii="Times New Roman" w:hAnsi="Times New Roman" w:cs="Times New Roman"/>
          <w:sz w:val="28"/>
          <w:szCs w:val="28"/>
        </w:rPr>
        <w:t>Uses SMOTE to handle class imbalance</w:t>
      </w:r>
    </w:p>
    <w:p w14:paraId="38604CD2" w14:textId="77777777" w:rsidR="005D027F" w:rsidRPr="005D027F" w:rsidRDefault="005D027F" w:rsidP="005D027F">
      <w:pPr>
        <w:numPr>
          <w:ilvl w:val="0"/>
          <w:numId w:val="17"/>
        </w:numPr>
        <w:jc w:val="both"/>
        <w:rPr>
          <w:rFonts w:ascii="Times New Roman" w:hAnsi="Times New Roman" w:cs="Times New Roman"/>
          <w:sz w:val="28"/>
          <w:szCs w:val="28"/>
        </w:rPr>
      </w:pPr>
      <w:r w:rsidRPr="005D027F">
        <w:rPr>
          <w:rFonts w:ascii="Times New Roman" w:hAnsi="Times New Roman" w:cs="Times New Roman"/>
          <w:b/>
          <w:bCs/>
          <w:sz w:val="28"/>
          <w:szCs w:val="28"/>
        </w:rPr>
        <w:t>Model Training Component</w:t>
      </w:r>
    </w:p>
    <w:p w14:paraId="616FD699" w14:textId="77777777" w:rsidR="005D027F" w:rsidRPr="005D027F" w:rsidRDefault="005D027F" w:rsidP="005D027F">
      <w:pPr>
        <w:numPr>
          <w:ilvl w:val="1"/>
          <w:numId w:val="17"/>
        </w:numPr>
        <w:jc w:val="both"/>
        <w:rPr>
          <w:rFonts w:ascii="Times New Roman" w:hAnsi="Times New Roman" w:cs="Times New Roman"/>
          <w:sz w:val="28"/>
          <w:szCs w:val="28"/>
        </w:rPr>
      </w:pPr>
      <w:r w:rsidRPr="005D027F">
        <w:rPr>
          <w:rFonts w:ascii="Times New Roman" w:hAnsi="Times New Roman" w:cs="Times New Roman"/>
          <w:sz w:val="28"/>
          <w:szCs w:val="28"/>
        </w:rPr>
        <w:t>Includes multiple models such as:</w:t>
      </w:r>
    </w:p>
    <w:p w14:paraId="1A88A245" w14:textId="77777777" w:rsidR="005D027F" w:rsidRPr="005D027F" w:rsidRDefault="005D027F" w:rsidP="005D027F">
      <w:pPr>
        <w:numPr>
          <w:ilvl w:val="2"/>
          <w:numId w:val="17"/>
        </w:numPr>
        <w:jc w:val="both"/>
        <w:rPr>
          <w:rFonts w:ascii="Times New Roman" w:hAnsi="Times New Roman" w:cs="Times New Roman"/>
          <w:sz w:val="28"/>
          <w:szCs w:val="28"/>
        </w:rPr>
      </w:pPr>
      <w:r w:rsidRPr="005D027F">
        <w:rPr>
          <w:rFonts w:ascii="Times New Roman" w:hAnsi="Times New Roman" w:cs="Times New Roman"/>
          <w:sz w:val="28"/>
          <w:szCs w:val="28"/>
        </w:rPr>
        <w:t>Logistic Regression</w:t>
      </w:r>
    </w:p>
    <w:p w14:paraId="06C6001F" w14:textId="77777777" w:rsidR="005D027F" w:rsidRPr="005D027F" w:rsidRDefault="005D027F" w:rsidP="005D027F">
      <w:pPr>
        <w:numPr>
          <w:ilvl w:val="2"/>
          <w:numId w:val="17"/>
        </w:numPr>
        <w:jc w:val="both"/>
        <w:rPr>
          <w:rFonts w:ascii="Times New Roman" w:hAnsi="Times New Roman" w:cs="Times New Roman"/>
          <w:sz w:val="28"/>
          <w:szCs w:val="28"/>
        </w:rPr>
      </w:pPr>
      <w:r w:rsidRPr="005D027F">
        <w:rPr>
          <w:rFonts w:ascii="Times New Roman" w:hAnsi="Times New Roman" w:cs="Times New Roman"/>
          <w:sz w:val="28"/>
          <w:szCs w:val="28"/>
        </w:rPr>
        <w:t>Random Forest</w:t>
      </w:r>
    </w:p>
    <w:p w14:paraId="74FF4A93" w14:textId="77777777" w:rsidR="005D027F" w:rsidRPr="005D027F" w:rsidRDefault="005D027F" w:rsidP="005D027F">
      <w:pPr>
        <w:numPr>
          <w:ilvl w:val="2"/>
          <w:numId w:val="17"/>
        </w:numPr>
        <w:jc w:val="both"/>
        <w:rPr>
          <w:rFonts w:ascii="Times New Roman" w:hAnsi="Times New Roman" w:cs="Times New Roman"/>
          <w:sz w:val="28"/>
          <w:szCs w:val="28"/>
        </w:rPr>
      </w:pPr>
      <w:proofErr w:type="spellStart"/>
      <w:r w:rsidRPr="005D027F">
        <w:rPr>
          <w:rFonts w:ascii="Times New Roman" w:hAnsi="Times New Roman" w:cs="Times New Roman"/>
          <w:sz w:val="28"/>
          <w:szCs w:val="28"/>
        </w:rPr>
        <w:t>XGBoost</w:t>
      </w:r>
      <w:proofErr w:type="spellEnd"/>
    </w:p>
    <w:p w14:paraId="00DCD4C7" w14:textId="77777777" w:rsidR="005D027F" w:rsidRPr="005D027F" w:rsidRDefault="005D027F" w:rsidP="005D027F">
      <w:pPr>
        <w:numPr>
          <w:ilvl w:val="2"/>
          <w:numId w:val="17"/>
        </w:numPr>
        <w:jc w:val="both"/>
        <w:rPr>
          <w:rFonts w:ascii="Times New Roman" w:hAnsi="Times New Roman" w:cs="Times New Roman"/>
          <w:sz w:val="28"/>
          <w:szCs w:val="28"/>
        </w:rPr>
      </w:pPr>
      <w:proofErr w:type="spellStart"/>
      <w:r w:rsidRPr="005D027F">
        <w:rPr>
          <w:rFonts w:ascii="Times New Roman" w:hAnsi="Times New Roman" w:cs="Times New Roman"/>
          <w:sz w:val="28"/>
          <w:szCs w:val="28"/>
        </w:rPr>
        <w:t>LightGBM</w:t>
      </w:r>
      <w:proofErr w:type="spellEnd"/>
    </w:p>
    <w:p w14:paraId="32DB9502" w14:textId="77777777" w:rsidR="005D027F" w:rsidRPr="005D027F" w:rsidRDefault="005D027F" w:rsidP="005D027F">
      <w:pPr>
        <w:numPr>
          <w:ilvl w:val="0"/>
          <w:numId w:val="17"/>
        </w:numPr>
        <w:jc w:val="both"/>
        <w:rPr>
          <w:rFonts w:ascii="Times New Roman" w:hAnsi="Times New Roman" w:cs="Times New Roman"/>
          <w:sz w:val="28"/>
          <w:szCs w:val="28"/>
        </w:rPr>
      </w:pPr>
      <w:r w:rsidRPr="005D027F">
        <w:rPr>
          <w:rFonts w:ascii="Times New Roman" w:hAnsi="Times New Roman" w:cs="Times New Roman"/>
          <w:b/>
          <w:bCs/>
          <w:sz w:val="28"/>
          <w:szCs w:val="28"/>
        </w:rPr>
        <w:t>Evaluation Component</w:t>
      </w:r>
    </w:p>
    <w:p w14:paraId="2CF048D8" w14:textId="77777777" w:rsidR="005D027F" w:rsidRPr="005D027F" w:rsidRDefault="005D027F" w:rsidP="005D027F">
      <w:pPr>
        <w:numPr>
          <w:ilvl w:val="1"/>
          <w:numId w:val="17"/>
        </w:numPr>
        <w:jc w:val="both"/>
        <w:rPr>
          <w:rFonts w:ascii="Times New Roman" w:hAnsi="Times New Roman" w:cs="Times New Roman"/>
          <w:sz w:val="28"/>
          <w:szCs w:val="28"/>
        </w:rPr>
      </w:pPr>
      <w:r w:rsidRPr="005D027F">
        <w:rPr>
          <w:rFonts w:ascii="Times New Roman" w:hAnsi="Times New Roman" w:cs="Times New Roman"/>
          <w:sz w:val="28"/>
          <w:szCs w:val="28"/>
        </w:rPr>
        <w:t>Uses metrics like accuracy, precision, recall, F1-score</w:t>
      </w:r>
    </w:p>
    <w:p w14:paraId="192740A7" w14:textId="77777777" w:rsidR="005D027F" w:rsidRPr="005D027F" w:rsidRDefault="005D027F" w:rsidP="005D027F">
      <w:pPr>
        <w:numPr>
          <w:ilvl w:val="0"/>
          <w:numId w:val="17"/>
        </w:numPr>
        <w:jc w:val="both"/>
        <w:rPr>
          <w:rFonts w:ascii="Times New Roman" w:hAnsi="Times New Roman" w:cs="Times New Roman"/>
          <w:sz w:val="28"/>
          <w:szCs w:val="28"/>
        </w:rPr>
      </w:pPr>
      <w:r w:rsidRPr="005D027F">
        <w:rPr>
          <w:rFonts w:ascii="Times New Roman" w:hAnsi="Times New Roman" w:cs="Times New Roman"/>
          <w:b/>
          <w:bCs/>
          <w:sz w:val="28"/>
          <w:szCs w:val="28"/>
        </w:rPr>
        <w:t>Model Selection Component</w:t>
      </w:r>
    </w:p>
    <w:p w14:paraId="11E80F04" w14:textId="77777777" w:rsidR="005D027F" w:rsidRPr="005D027F" w:rsidRDefault="005D027F" w:rsidP="005D027F">
      <w:pPr>
        <w:numPr>
          <w:ilvl w:val="1"/>
          <w:numId w:val="17"/>
        </w:numPr>
        <w:jc w:val="both"/>
        <w:rPr>
          <w:rFonts w:ascii="Times New Roman" w:hAnsi="Times New Roman" w:cs="Times New Roman"/>
          <w:sz w:val="28"/>
          <w:szCs w:val="28"/>
        </w:rPr>
      </w:pPr>
      <w:r w:rsidRPr="005D027F">
        <w:rPr>
          <w:rFonts w:ascii="Times New Roman" w:hAnsi="Times New Roman" w:cs="Times New Roman"/>
          <w:sz w:val="28"/>
          <w:szCs w:val="28"/>
        </w:rPr>
        <w:t>Selects best-performing model</w:t>
      </w:r>
    </w:p>
    <w:p w14:paraId="0E94BB19" w14:textId="77777777" w:rsidR="005D027F" w:rsidRPr="005D027F" w:rsidRDefault="005D027F" w:rsidP="005D027F">
      <w:pPr>
        <w:numPr>
          <w:ilvl w:val="0"/>
          <w:numId w:val="17"/>
        </w:numPr>
        <w:jc w:val="both"/>
        <w:rPr>
          <w:rFonts w:ascii="Times New Roman" w:hAnsi="Times New Roman" w:cs="Times New Roman"/>
          <w:sz w:val="28"/>
          <w:szCs w:val="28"/>
        </w:rPr>
      </w:pPr>
      <w:r w:rsidRPr="005D027F">
        <w:rPr>
          <w:rFonts w:ascii="Times New Roman" w:hAnsi="Times New Roman" w:cs="Times New Roman"/>
          <w:b/>
          <w:bCs/>
          <w:sz w:val="28"/>
          <w:szCs w:val="28"/>
        </w:rPr>
        <w:t>Model Storage Component</w:t>
      </w:r>
    </w:p>
    <w:p w14:paraId="7ADA7779" w14:textId="77777777" w:rsidR="005D027F" w:rsidRPr="005D027F" w:rsidRDefault="005D027F" w:rsidP="005D027F">
      <w:pPr>
        <w:numPr>
          <w:ilvl w:val="1"/>
          <w:numId w:val="17"/>
        </w:numPr>
        <w:jc w:val="both"/>
        <w:rPr>
          <w:rFonts w:ascii="Times New Roman" w:hAnsi="Times New Roman" w:cs="Times New Roman"/>
          <w:sz w:val="28"/>
          <w:szCs w:val="28"/>
        </w:rPr>
      </w:pPr>
      <w:r w:rsidRPr="005D027F">
        <w:rPr>
          <w:rFonts w:ascii="Times New Roman" w:hAnsi="Times New Roman" w:cs="Times New Roman"/>
          <w:sz w:val="28"/>
          <w:szCs w:val="28"/>
        </w:rPr>
        <w:t xml:space="preserve">Saves model </w:t>
      </w:r>
      <w:proofErr w:type="gramStart"/>
      <w:r w:rsidRPr="005D027F">
        <w:rPr>
          <w:rFonts w:ascii="Times New Roman" w:hAnsi="Times New Roman" w:cs="Times New Roman"/>
          <w:sz w:val="28"/>
          <w:szCs w:val="28"/>
        </w:rPr>
        <w:t>using .</w:t>
      </w:r>
      <w:proofErr w:type="spellStart"/>
      <w:r w:rsidRPr="005D027F">
        <w:rPr>
          <w:rFonts w:ascii="Times New Roman" w:hAnsi="Times New Roman" w:cs="Times New Roman"/>
          <w:sz w:val="28"/>
          <w:szCs w:val="28"/>
        </w:rPr>
        <w:t>pkl</w:t>
      </w:r>
      <w:proofErr w:type="spellEnd"/>
      <w:proofErr w:type="gramEnd"/>
      <w:r w:rsidRPr="005D027F">
        <w:rPr>
          <w:rFonts w:ascii="Times New Roman" w:hAnsi="Times New Roman" w:cs="Times New Roman"/>
          <w:sz w:val="28"/>
          <w:szCs w:val="28"/>
        </w:rPr>
        <w:t xml:space="preserve"> format</w:t>
      </w:r>
    </w:p>
    <w:p w14:paraId="2A2646CB" w14:textId="77777777" w:rsidR="005D027F" w:rsidRPr="005D027F" w:rsidRDefault="005D027F" w:rsidP="005D027F">
      <w:pPr>
        <w:numPr>
          <w:ilvl w:val="0"/>
          <w:numId w:val="17"/>
        </w:numPr>
        <w:jc w:val="both"/>
        <w:rPr>
          <w:rFonts w:ascii="Times New Roman" w:hAnsi="Times New Roman" w:cs="Times New Roman"/>
          <w:sz w:val="28"/>
          <w:szCs w:val="28"/>
        </w:rPr>
      </w:pPr>
      <w:r w:rsidRPr="005D027F">
        <w:rPr>
          <w:rFonts w:ascii="Times New Roman" w:hAnsi="Times New Roman" w:cs="Times New Roman"/>
          <w:b/>
          <w:bCs/>
          <w:sz w:val="28"/>
          <w:szCs w:val="28"/>
        </w:rPr>
        <w:t>Backend Component (Flask)</w:t>
      </w:r>
    </w:p>
    <w:p w14:paraId="1976B649" w14:textId="77777777" w:rsidR="005D027F" w:rsidRPr="005D027F" w:rsidRDefault="005D027F" w:rsidP="005D027F">
      <w:pPr>
        <w:numPr>
          <w:ilvl w:val="1"/>
          <w:numId w:val="17"/>
        </w:numPr>
        <w:jc w:val="both"/>
        <w:rPr>
          <w:rFonts w:ascii="Times New Roman" w:hAnsi="Times New Roman" w:cs="Times New Roman"/>
          <w:sz w:val="28"/>
          <w:szCs w:val="28"/>
        </w:rPr>
      </w:pPr>
      <w:r w:rsidRPr="005D027F">
        <w:rPr>
          <w:rFonts w:ascii="Times New Roman" w:hAnsi="Times New Roman" w:cs="Times New Roman"/>
          <w:sz w:val="28"/>
          <w:szCs w:val="28"/>
        </w:rPr>
        <w:t>Handles requests</w:t>
      </w:r>
    </w:p>
    <w:p w14:paraId="7A3BCE81" w14:textId="77777777" w:rsidR="005D027F" w:rsidRPr="005D027F" w:rsidRDefault="005D027F" w:rsidP="005D027F">
      <w:pPr>
        <w:numPr>
          <w:ilvl w:val="1"/>
          <w:numId w:val="17"/>
        </w:numPr>
        <w:jc w:val="both"/>
        <w:rPr>
          <w:rFonts w:ascii="Times New Roman" w:hAnsi="Times New Roman" w:cs="Times New Roman"/>
          <w:sz w:val="28"/>
          <w:szCs w:val="28"/>
        </w:rPr>
      </w:pPr>
      <w:r w:rsidRPr="005D027F">
        <w:rPr>
          <w:rFonts w:ascii="Times New Roman" w:hAnsi="Times New Roman" w:cs="Times New Roman"/>
          <w:sz w:val="28"/>
          <w:szCs w:val="28"/>
        </w:rPr>
        <w:lastRenderedPageBreak/>
        <w:t>Integrates ML model</w:t>
      </w:r>
    </w:p>
    <w:p w14:paraId="636E2FB6" w14:textId="77777777" w:rsidR="005D027F" w:rsidRPr="005D027F" w:rsidRDefault="005D027F" w:rsidP="005D027F">
      <w:pPr>
        <w:numPr>
          <w:ilvl w:val="0"/>
          <w:numId w:val="17"/>
        </w:numPr>
        <w:jc w:val="both"/>
        <w:rPr>
          <w:rFonts w:ascii="Times New Roman" w:hAnsi="Times New Roman" w:cs="Times New Roman"/>
          <w:sz w:val="28"/>
          <w:szCs w:val="28"/>
        </w:rPr>
      </w:pPr>
      <w:r w:rsidRPr="005D027F">
        <w:rPr>
          <w:rFonts w:ascii="Times New Roman" w:hAnsi="Times New Roman" w:cs="Times New Roman"/>
          <w:b/>
          <w:bCs/>
          <w:sz w:val="28"/>
          <w:szCs w:val="28"/>
        </w:rPr>
        <w:t>Frontend Component</w:t>
      </w:r>
    </w:p>
    <w:p w14:paraId="152934E8" w14:textId="77777777" w:rsidR="005D027F" w:rsidRPr="005D027F" w:rsidRDefault="005D027F" w:rsidP="005D027F">
      <w:pPr>
        <w:numPr>
          <w:ilvl w:val="0"/>
          <w:numId w:val="18"/>
        </w:numPr>
        <w:jc w:val="both"/>
        <w:rPr>
          <w:rFonts w:ascii="Times New Roman" w:hAnsi="Times New Roman" w:cs="Times New Roman"/>
          <w:sz w:val="28"/>
          <w:szCs w:val="28"/>
        </w:rPr>
      </w:pPr>
      <w:r w:rsidRPr="005D027F">
        <w:rPr>
          <w:rFonts w:ascii="Times New Roman" w:hAnsi="Times New Roman" w:cs="Times New Roman"/>
          <w:sz w:val="28"/>
          <w:szCs w:val="28"/>
        </w:rPr>
        <w:t>User interface for input and output</w:t>
      </w:r>
    </w:p>
    <w:p w14:paraId="68DF6F50" w14:textId="4D8674A2" w:rsidR="005D027F" w:rsidRPr="005D027F" w:rsidRDefault="005D027F" w:rsidP="005D027F">
      <w:pPr>
        <w:jc w:val="both"/>
        <w:rPr>
          <w:rFonts w:ascii="Times New Roman" w:hAnsi="Times New Roman" w:cs="Times New Roman"/>
          <w:sz w:val="28"/>
          <w:szCs w:val="28"/>
        </w:rPr>
      </w:pPr>
    </w:p>
    <w:p w14:paraId="5EBE3165" w14:textId="77777777" w:rsidR="005D027F" w:rsidRPr="005D027F" w:rsidRDefault="005D027F" w:rsidP="005D027F">
      <w:pPr>
        <w:jc w:val="both"/>
        <w:rPr>
          <w:rFonts w:ascii="Times New Roman" w:hAnsi="Times New Roman" w:cs="Times New Roman"/>
          <w:b/>
          <w:bCs/>
          <w:sz w:val="28"/>
          <w:szCs w:val="28"/>
        </w:rPr>
      </w:pPr>
      <w:r w:rsidRPr="005D027F">
        <w:rPr>
          <w:rFonts w:ascii="Times New Roman" w:hAnsi="Times New Roman" w:cs="Times New Roman"/>
          <w:b/>
          <w:bCs/>
          <w:sz w:val="28"/>
          <w:szCs w:val="28"/>
        </w:rPr>
        <w:t>8.2 Backend Implementation (Flask)</w:t>
      </w:r>
    </w:p>
    <w:p w14:paraId="4179C7A8" w14:textId="77777777" w:rsidR="005D027F" w:rsidRPr="005D027F" w:rsidRDefault="005D027F" w:rsidP="005D027F">
      <w:pPr>
        <w:jc w:val="both"/>
        <w:rPr>
          <w:rFonts w:ascii="Times New Roman" w:hAnsi="Times New Roman" w:cs="Times New Roman"/>
          <w:sz w:val="28"/>
          <w:szCs w:val="28"/>
        </w:rPr>
      </w:pPr>
      <w:r w:rsidRPr="005D027F">
        <w:rPr>
          <w:rFonts w:ascii="Times New Roman" w:hAnsi="Times New Roman" w:cs="Times New Roman"/>
          <w:sz w:val="28"/>
          <w:szCs w:val="28"/>
        </w:rPr>
        <w:t>The backend is implemented using Flask, which acts as the central controller of the system. It manages data flow between frontend and machine learning model.</w:t>
      </w:r>
    </w:p>
    <w:p w14:paraId="77ED5B4F" w14:textId="33F1AA4F" w:rsidR="005D027F" w:rsidRPr="005D027F" w:rsidRDefault="005D027F" w:rsidP="005D027F">
      <w:pPr>
        <w:jc w:val="both"/>
        <w:rPr>
          <w:rFonts w:ascii="Times New Roman" w:hAnsi="Times New Roman" w:cs="Times New Roman"/>
          <w:sz w:val="28"/>
          <w:szCs w:val="28"/>
        </w:rPr>
      </w:pPr>
    </w:p>
    <w:p w14:paraId="67D4D963" w14:textId="77777777" w:rsidR="005D027F" w:rsidRPr="005D027F" w:rsidRDefault="005D027F" w:rsidP="005D027F">
      <w:pPr>
        <w:jc w:val="both"/>
        <w:rPr>
          <w:rFonts w:ascii="Times New Roman" w:hAnsi="Times New Roman" w:cs="Times New Roman"/>
          <w:b/>
          <w:bCs/>
          <w:sz w:val="28"/>
          <w:szCs w:val="28"/>
        </w:rPr>
      </w:pPr>
      <w:r w:rsidRPr="005D027F">
        <w:rPr>
          <w:rFonts w:ascii="Times New Roman" w:hAnsi="Times New Roman" w:cs="Times New Roman"/>
          <w:b/>
          <w:bCs/>
          <w:sz w:val="28"/>
          <w:szCs w:val="28"/>
        </w:rPr>
        <w:t>8.2.1 API Design</w:t>
      </w:r>
    </w:p>
    <w:p w14:paraId="6BA4962F" w14:textId="77777777" w:rsidR="005D027F" w:rsidRPr="005D027F" w:rsidRDefault="005D027F" w:rsidP="005D027F">
      <w:pPr>
        <w:jc w:val="both"/>
        <w:rPr>
          <w:rFonts w:ascii="Times New Roman" w:hAnsi="Times New Roman" w:cs="Times New Roman"/>
          <w:sz w:val="28"/>
          <w:szCs w:val="28"/>
        </w:rPr>
      </w:pPr>
      <w:r w:rsidRPr="005D027F">
        <w:rPr>
          <w:rFonts w:ascii="Times New Roman" w:hAnsi="Times New Roman" w:cs="Times New Roman"/>
          <w:sz w:val="28"/>
          <w:szCs w:val="28"/>
        </w:rPr>
        <w:t>The backend follows a RESTful API structure.</w:t>
      </w:r>
    </w:p>
    <w:p w14:paraId="24228682" w14:textId="77777777" w:rsidR="005D027F" w:rsidRPr="005D027F" w:rsidRDefault="005D027F" w:rsidP="005D027F">
      <w:pPr>
        <w:jc w:val="both"/>
        <w:rPr>
          <w:rFonts w:ascii="Times New Roman" w:hAnsi="Times New Roman" w:cs="Times New Roman"/>
          <w:b/>
          <w:bCs/>
          <w:sz w:val="28"/>
          <w:szCs w:val="28"/>
        </w:rPr>
      </w:pPr>
      <w:r w:rsidRPr="005D027F">
        <w:rPr>
          <w:rFonts w:ascii="Times New Roman" w:hAnsi="Times New Roman" w:cs="Times New Roman"/>
          <w:b/>
          <w:bCs/>
          <w:sz w:val="28"/>
          <w:szCs w:val="28"/>
        </w:rPr>
        <w:t>Main Endpoints:</w:t>
      </w:r>
    </w:p>
    <w:p w14:paraId="5B8EDF66" w14:textId="77777777" w:rsidR="005D027F" w:rsidRPr="005D027F" w:rsidRDefault="005D027F" w:rsidP="005D027F">
      <w:pPr>
        <w:numPr>
          <w:ilvl w:val="0"/>
          <w:numId w:val="19"/>
        </w:numPr>
        <w:jc w:val="both"/>
        <w:rPr>
          <w:rFonts w:ascii="Times New Roman" w:hAnsi="Times New Roman" w:cs="Times New Roman"/>
          <w:sz w:val="28"/>
          <w:szCs w:val="28"/>
        </w:rPr>
      </w:pPr>
      <w:r w:rsidRPr="005D027F">
        <w:rPr>
          <w:rFonts w:ascii="Times New Roman" w:hAnsi="Times New Roman" w:cs="Times New Roman"/>
          <w:sz w:val="28"/>
          <w:szCs w:val="28"/>
        </w:rPr>
        <w:t>/ → Home page</w:t>
      </w:r>
    </w:p>
    <w:p w14:paraId="131D3269" w14:textId="77777777" w:rsidR="005D027F" w:rsidRPr="005D027F" w:rsidRDefault="005D027F" w:rsidP="005D027F">
      <w:pPr>
        <w:numPr>
          <w:ilvl w:val="0"/>
          <w:numId w:val="19"/>
        </w:numPr>
        <w:jc w:val="both"/>
        <w:rPr>
          <w:rFonts w:ascii="Times New Roman" w:hAnsi="Times New Roman" w:cs="Times New Roman"/>
          <w:sz w:val="28"/>
          <w:szCs w:val="28"/>
        </w:rPr>
      </w:pPr>
      <w:r w:rsidRPr="005D027F">
        <w:rPr>
          <w:rFonts w:ascii="Times New Roman" w:hAnsi="Times New Roman" w:cs="Times New Roman"/>
          <w:sz w:val="28"/>
          <w:szCs w:val="28"/>
        </w:rPr>
        <w:t>/login → User login</w:t>
      </w:r>
    </w:p>
    <w:p w14:paraId="62239E44" w14:textId="77777777" w:rsidR="005D027F" w:rsidRPr="005D027F" w:rsidRDefault="005D027F" w:rsidP="005D027F">
      <w:pPr>
        <w:numPr>
          <w:ilvl w:val="0"/>
          <w:numId w:val="19"/>
        </w:numPr>
        <w:jc w:val="both"/>
        <w:rPr>
          <w:rFonts w:ascii="Times New Roman" w:hAnsi="Times New Roman" w:cs="Times New Roman"/>
          <w:sz w:val="28"/>
          <w:szCs w:val="28"/>
        </w:rPr>
      </w:pPr>
      <w:r w:rsidRPr="005D027F">
        <w:rPr>
          <w:rFonts w:ascii="Times New Roman" w:hAnsi="Times New Roman" w:cs="Times New Roman"/>
          <w:sz w:val="28"/>
          <w:szCs w:val="28"/>
        </w:rPr>
        <w:t>/register → User registration</w:t>
      </w:r>
    </w:p>
    <w:p w14:paraId="0B7B726B" w14:textId="77777777" w:rsidR="005D027F" w:rsidRPr="005D027F" w:rsidRDefault="005D027F" w:rsidP="005D027F">
      <w:pPr>
        <w:numPr>
          <w:ilvl w:val="0"/>
          <w:numId w:val="19"/>
        </w:numPr>
        <w:jc w:val="both"/>
        <w:rPr>
          <w:rFonts w:ascii="Times New Roman" w:hAnsi="Times New Roman" w:cs="Times New Roman"/>
          <w:sz w:val="28"/>
          <w:szCs w:val="28"/>
        </w:rPr>
      </w:pPr>
      <w:r w:rsidRPr="005D027F">
        <w:rPr>
          <w:rFonts w:ascii="Times New Roman" w:hAnsi="Times New Roman" w:cs="Times New Roman"/>
          <w:sz w:val="28"/>
          <w:szCs w:val="28"/>
        </w:rPr>
        <w:t>/predict → Prediction endpoint</w:t>
      </w:r>
    </w:p>
    <w:p w14:paraId="19E132F0" w14:textId="77777777" w:rsidR="005D027F" w:rsidRPr="005D027F" w:rsidRDefault="005D027F" w:rsidP="005D027F">
      <w:pPr>
        <w:jc w:val="both"/>
        <w:rPr>
          <w:rFonts w:ascii="Times New Roman" w:hAnsi="Times New Roman" w:cs="Times New Roman"/>
          <w:b/>
          <w:bCs/>
          <w:sz w:val="28"/>
          <w:szCs w:val="28"/>
        </w:rPr>
      </w:pPr>
      <w:r w:rsidRPr="005D027F">
        <w:rPr>
          <w:rFonts w:ascii="Times New Roman" w:hAnsi="Times New Roman" w:cs="Times New Roman"/>
          <w:b/>
          <w:bCs/>
          <w:sz w:val="28"/>
          <w:szCs w:val="28"/>
        </w:rPr>
        <w:t>API Workflow:</w:t>
      </w:r>
    </w:p>
    <w:p w14:paraId="6F6BE046" w14:textId="77777777" w:rsidR="005D027F" w:rsidRPr="005D027F" w:rsidRDefault="005D027F" w:rsidP="005D027F">
      <w:pPr>
        <w:numPr>
          <w:ilvl w:val="0"/>
          <w:numId w:val="20"/>
        </w:numPr>
        <w:jc w:val="both"/>
        <w:rPr>
          <w:rFonts w:ascii="Times New Roman" w:hAnsi="Times New Roman" w:cs="Times New Roman"/>
          <w:sz w:val="28"/>
          <w:szCs w:val="28"/>
        </w:rPr>
      </w:pPr>
      <w:r w:rsidRPr="005D027F">
        <w:rPr>
          <w:rFonts w:ascii="Times New Roman" w:hAnsi="Times New Roman" w:cs="Times New Roman"/>
          <w:sz w:val="28"/>
          <w:szCs w:val="28"/>
        </w:rPr>
        <w:t>User submits form data</w:t>
      </w:r>
    </w:p>
    <w:p w14:paraId="1887DB63" w14:textId="77777777" w:rsidR="005D027F" w:rsidRPr="005D027F" w:rsidRDefault="005D027F" w:rsidP="005D027F">
      <w:pPr>
        <w:numPr>
          <w:ilvl w:val="0"/>
          <w:numId w:val="20"/>
        </w:numPr>
        <w:jc w:val="both"/>
        <w:rPr>
          <w:rFonts w:ascii="Times New Roman" w:hAnsi="Times New Roman" w:cs="Times New Roman"/>
          <w:sz w:val="28"/>
          <w:szCs w:val="28"/>
        </w:rPr>
      </w:pPr>
      <w:r w:rsidRPr="005D027F">
        <w:rPr>
          <w:rFonts w:ascii="Times New Roman" w:hAnsi="Times New Roman" w:cs="Times New Roman"/>
          <w:sz w:val="28"/>
          <w:szCs w:val="28"/>
        </w:rPr>
        <w:t>POST request sent to /predict</w:t>
      </w:r>
    </w:p>
    <w:p w14:paraId="2EF8257B" w14:textId="77777777" w:rsidR="005D027F" w:rsidRPr="005D027F" w:rsidRDefault="005D027F" w:rsidP="005D027F">
      <w:pPr>
        <w:numPr>
          <w:ilvl w:val="0"/>
          <w:numId w:val="20"/>
        </w:numPr>
        <w:jc w:val="both"/>
        <w:rPr>
          <w:rFonts w:ascii="Times New Roman" w:hAnsi="Times New Roman" w:cs="Times New Roman"/>
          <w:sz w:val="28"/>
          <w:szCs w:val="28"/>
        </w:rPr>
      </w:pPr>
      <w:r w:rsidRPr="005D027F">
        <w:rPr>
          <w:rFonts w:ascii="Times New Roman" w:hAnsi="Times New Roman" w:cs="Times New Roman"/>
          <w:sz w:val="28"/>
          <w:szCs w:val="28"/>
        </w:rPr>
        <w:t>Backend receives and validates data</w:t>
      </w:r>
    </w:p>
    <w:p w14:paraId="00C2A239" w14:textId="77777777" w:rsidR="005D027F" w:rsidRPr="005D027F" w:rsidRDefault="005D027F" w:rsidP="005D027F">
      <w:pPr>
        <w:numPr>
          <w:ilvl w:val="0"/>
          <w:numId w:val="20"/>
        </w:numPr>
        <w:jc w:val="both"/>
        <w:rPr>
          <w:rFonts w:ascii="Times New Roman" w:hAnsi="Times New Roman" w:cs="Times New Roman"/>
          <w:sz w:val="28"/>
          <w:szCs w:val="28"/>
        </w:rPr>
      </w:pPr>
      <w:r w:rsidRPr="005D027F">
        <w:rPr>
          <w:rFonts w:ascii="Times New Roman" w:hAnsi="Times New Roman" w:cs="Times New Roman"/>
          <w:sz w:val="28"/>
          <w:szCs w:val="28"/>
        </w:rPr>
        <w:t>Data passed to ML pipeline</w:t>
      </w:r>
    </w:p>
    <w:p w14:paraId="45D62392" w14:textId="77777777" w:rsidR="005D027F" w:rsidRPr="005D027F" w:rsidRDefault="005D027F" w:rsidP="005D027F">
      <w:pPr>
        <w:numPr>
          <w:ilvl w:val="0"/>
          <w:numId w:val="20"/>
        </w:numPr>
        <w:jc w:val="both"/>
        <w:rPr>
          <w:rFonts w:ascii="Times New Roman" w:hAnsi="Times New Roman" w:cs="Times New Roman"/>
          <w:sz w:val="28"/>
          <w:szCs w:val="28"/>
        </w:rPr>
      </w:pPr>
      <w:r w:rsidRPr="005D027F">
        <w:rPr>
          <w:rFonts w:ascii="Times New Roman" w:hAnsi="Times New Roman" w:cs="Times New Roman"/>
          <w:sz w:val="28"/>
          <w:szCs w:val="28"/>
        </w:rPr>
        <w:t>Prediction returned as response</w:t>
      </w:r>
    </w:p>
    <w:p w14:paraId="431F8117" w14:textId="77777777" w:rsidR="005D027F" w:rsidRPr="005D027F" w:rsidRDefault="005D027F" w:rsidP="005D027F">
      <w:pPr>
        <w:jc w:val="both"/>
        <w:rPr>
          <w:rFonts w:ascii="Times New Roman" w:hAnsi="Times New Roman" w:cs="Times New Roman"/>
          <w:sz w:val="28"/>
          <w:szCs w:val="28"/>
        </w:rPr>
      </w:pPr>
      <w:r w:rsidRPr="005D027F">
        <w:rPr>
          <w:rFonts w:ascii="Times New Roman" w:hAnsi="Times New Roman" w:cs="Times New Roman"/>
          <w:sz w:val="28"/>
          <w:szCs w:val="28"/>
        </w:rPr>
        <w:t>This design ensures clean separation between frontend and backend logic.</w:t>
      </w:r>
    </w:p>
    <w:p w14:paraId="2AA8279F" w14:textId="7D39C41C" w:rsidR="005D027F" w:rsidRPr="005D027F" w:rsidRDefault="005D027F" w:rsidP="005D027F">
      <w:pPr>
        <w:jc w:val="both"/>
        <w:rPr>
          <w:rFonts w:ascii="Times New Roman" w:hAnsi="Times New Roman" w:cs="Times New Roman"/>
          <w:sz w:val="28"/>
          <w:szCs w:val="28"/>
        </w:rPr>
      </w:pPr>
    </w:p>
    <w:p w14:paraId="1004D78E" w14:textId="77777777" w:rsidR="005D027F" w:rsidRPr="005D027F" w:rsidRDefault="005D027F" w:rsidP="005D027F">
      <w:pPr>
        <w:jc w:val="both"/>
        <w:rPr>
          <w:rFonts w:ascii="Times New Roman" w:hAnsi="Times New Roman" w:cs="Times New Roman"/>
          <w:b/>
          <w:bCs/>
          <w:sz w:val="28"/>
          <w:szCs w:val="28"/>
        </w:rPr>
      </w:pPr>
      <w:r w:rsidRPr="005D027F">
        <w:rPr>
          <w:rFonts w:ascii="Times New Roman" w:hAnsi="Times New Roman" w:cs="Times New Roman"/>
          <w:b/>
          <w:bCs/>
          <w:sz w:val="28"/>
          <w:szCs w:val="28"/>
        </w:rPr>
        <w:t>8.2.2 Model Serving</w:t>
      </w:r>
    </w:p>
    <w:p w14:paraId="24CE1F6E" w14:textId="77777777" w:rsidR="005D027F" w:rsidRPr="005D027F" w:rsidRDefault="005D027F" w:rsidP="005D027F">
      <w:pPr>
        <w:jc w:val="both"/>
        <w:rPr>
          <w:rFonts w:ascii="Times New Roman" w:hAnsi="Times New Roman" w:cs="Times New Roman"/>
          <w:sz w:val="28"/>
          <w:szCs w:val="28"/>
        </w:rPr>
      </w:pPr>
      <w:r w:rsidRPr="005D027F">
        <w:rPr>
          <w:rFonts w:ascii="Times New Roman" w:hAnsi="Times New Roman" w:cs="Times New Roman"/>
          <w:sz w:val="28"/>
          <w:szCs w:val="28"/>
        </w:rPr>
        <w:t>Model serving refers to deploying the trained model for real-time predictions.</w:t>
      </w:r>
    </w:p>
    <w:p w14:paraId="12988552" w14:textId="77777777" w:rsidR="005D027F" w:rsidRPr="005D027F" w:rsidRDefault="005D027F" w:rsidP="005D027F">
      <w:pPr>
        <w:numPr>
          <w:ilvl w:val="0"/>
          <w:numId w:val="21"/>
        </w:numPr>
        <w:jc w:val="both"/>
        <w:rPr>
          <w:rFonts w:ascii="Times New Roman" w:hAnsi="Times New Roman" w:cs="Times New Roman"/>
          <w:sz w:val="28"/>
          <w:szCs w:val="28"/>
        </w:rPr>
      </w:pPr>
      <w:r w:rsidRPr="005D027F">
        <w:rPr>
          <w:rFonts w:ascii="Times New Roman" w:hAnsi="Times New Roman" w:cs="Times New Roman"/>
          <w:sz w:val="28"/>
          <w:szCs w:val="28"/>
        </w:rPr>
        <w:t xml:space="preserve">Model is saved using </w:t>
      </w:r>
      <w:proofErr w:type="spellStart"/>
      <w:r w:rsidRPr="005D027F">
        <w:rPr>
          <w:rFonts w:ascii="Times New Roman" w:hAnsi="Times New Roman" w:cs="Times New Roman"/>
          <w:sz w:val="28"/>
          <w:szCs w:val="28"/>
        </w:rPr>
        <w:t>joblib</w:t>
      </w:r>
      <w:proofErr w:type="spellEnd"/>
    </w:p>
    <w:p w14:paraId="003F63C6" w14:textId="77777777" w:rsidR="005D027F" w:rsidRPr="005D027F" w:rsidRDefault="005D027F" w:rsidP="005D027F">
      <w:pPr>
        <w:numPr>
          <w:ilvl w:val="0"/>
          <w:numId w:val="21"/>
        </w:numPr>
        <w:jc w:val="both"/>
        <w:rPr>
          <w:rFonts w:ascii="Times New Roman" w:hAnsi="Times New Roman" w:cs="Times New Roman"/>
          <w:sz w:val="28"/>
          <w:szCs w:val="28"/>
        </w:rPr>
      </w:pPr>
      <w:r w:rsidRPr="005D027F">
        <w:rPr>
          <w:rFonts w:ascii="Times New Roman" w:hAnsi="Times New Roman" w:cs="Times New Roman"/>
          <w:sz w:val="28"/>
          <w:szCs w:val="28"/>
        </w:rPr>
        <w:t>Loaded once during application startup</w:t>
      </w:r>
    </w:p>
    <w:p w14:paraId="1AE35343" w14:textId="77777777" w:rsidR="005D027F" w:rsidRPr="005D027F" w:rsidRDefault="005D027F" w:rsidP="005D027F">
      <w:pPr>
        <w:numPr>
          <w:ilvl w:val="0"/>
          <w:numId w:val="21"/>
        </w:numPr>
        <w:jc w:val="both"/>
        <w:rPr>
          <w:rFonts w:ascii="Times New Roman" w:hAnsi="Times New Roman" w:cs="Times New Roman"/>
          <w:sz w:val="28"/>
          <w:szCs w:val="28"/>
        </w:rPr>
      </w:pPr>
      <w:r w:rsidRPr="005D027F">
        <w:rPr>
          <w:rFonts w:ascii="Times New Roman" w:hAnsi="Times New Roman" w:cs="Times New Roman"/>
          <w:sz w:val="28"/>
          <w:szCs w:val="28"/>
        </w:rPr>
        <w:t>Used repeatedly for predictions</w:t>
      </w:r>
    </w:p>
    <w:p w14:paraId="1DFDEAE3" w14:textId="77777777" w:rsidR="005D027F" w:rsidRPr="005D027F" w:rsidRDefault="005D027F" w:rsidP="005D027F">
      <w:pPr>
        <w:jc w:val="both"/>
        <w:rPr>
          <w:rFonts w:ascii="Times New Roman" w:hAnsi="Times New Roman" w:cs="Times New Roman"/>
          <w:sz w:val="28"/>
          <w:szCs w:val="28"/>
        </w:rPr>
      </w:pPr>
      <w:r w:rsidRPr="005D027F">
        <w:rPr>
          <w:rFonts w:ascii="Times New Roman" w:hAnsi="Times New Roman" w:cs="Times New Roman"/>
          <w:sz w:val="28"/>
          <w:szCs w:val="28"/>
        </w:rPr>
        <w:lastRenderedPageBreak/>
        <w:t>Advantages:</w:t>
      </w:r>
    </w:p>
    <w:p w14:paraId="3128DB82" w14:textId="77777777" w:rsidR="005D027F" w:rsidRPr="005D027F" w:rsidRDefault="005D027F" w:rsidP="005D027F">
      <w:pPr>
        <w:numPr>
          <w:ilvl w:val="0"/>
          <w:numId w:val="22"/>
        </w:numPr>
        <w:jc w:val="both"/>
        <w:rPr>
          <w:rFonts w:ascii="Times New Roman" w:hAnsi="Times New Roman" w:cs="Times New Roman"/>
          <w:sz w:val="28"/>
          <w:szCs w:val="28"/>
        </w:rPr>
      </w:pPr>
      <w:r w:rsidRPr="005D027F">
        <w:rPr>
          <w:rFonts w:ascii="Times New Roman" w:hAnsi="Times New Roman" w:cs="Times New Roman"/>
          <w:sz w:val="28"/>
          <w:szCs w:val="28"/>
        </w:rPr>
        <w:t>Fast response time</w:t>
      </w:r>
    </w:p>
    <w:p w14:paraId="0779EA4A" w14:textId="77777777" w:rsidR="005D027F" w:rsidRPr="005D027F" w:rsidRDefault="005D027F" w:rsidP="005D027F">
      <w:pPr>
        <w:numPr>
          <w:ilvl w:val="0"/>
          <w:numId w:val="22"/>
        </w:numPr>
        <w:jc w:val="both"/>
        <w:rPr>
          <w:rFonts w:ascii="Times New Roman" w:hAnsi="Times New Roman" w:cs="Times New Roman"/>
          <w:sz w:val="28"/>
          <w:szCs w:val="28"/>
        </w:rPr>
      </w:pPr>
      <w:r w:rsidRPr="005D027F">
        <w:rPr>
          <w:rFonts w:ascii="Times New Roman" w:hAnsi="Times New Roman" w:cs="Times New Roman"/>
          <w:sz w:val="28"/>
          <w:szCs w:val="28"/>
        </w:rPr>
        <w:t>Efficient memory usage</w:t>
      </w:r>
    </w:p>
    <w:p w14:paraId="706C8025" w14:textId="049E71F5" w:rsidR="005D027F" w:rsidRPr="005D027F" w:rsidRDefault="005D027F" w:rsidP="005D027F">
      <w:pPr>
        <w:numPr>
          <w:ilvl w:val="0"/>
          <w:numId w:val="22"/>
        </w:numPr>
        <w:jc w:val="both"/>
        <w:rPr>
          <w:rFonts w:ascii="Times New Roman" w:hAnsi="Times New Roman" w:cs="Times New Roman"/>
          <w:sz w:val="28"/>
          <w:szCs w:val="28"/>
        </w:rPr>
      </w:pPr>
      <w:r w:rsidRPr="005D027F">
        <w:rPr>
          <w:rFonts w:ascii="Times New Roman" w:hAnsi="Times New Roman" w:cs="Times New Roman"/>
          <w:sz w:val="28"/>
          <w:szCs w:val="28"/>
        </w:rPr>
        <w:t>No retraining required</w:t>
      </w:r>
    </w:p>
    <w:p w14:paraId="0D7CF8C4" w14:textId="77777777" w:rsidR="005D027F" w:rsidRPr="005D027F" w:rsidRDefault="005D027F" w:rsidP="005D027F">
      <w:pPr>
        <w:jc w:val="both"/>
        <w:rPr>
          <w:rFonts w:ascii="Times New Roman" w:hAnsi="Times New Roman" w:cs="Times New Roman"/>
          <w:b/>
          <w:bCs/>
          <w:sz w:val="28"/>
          <w:szCs w:val="28"/>
        </w:rPr>
      </w:pPr>
      <w:r w:rsidRPr="005D027F">
        <w:rPr>
          <w:rFonts w:ascii="Times New Roman" w:hAnsi="Times New Roman" w:cs="Times New Roman"/>
          <w:b/>
          <w:bCs/>
          <w:sz w:val="28"/>
          <w:szCs w:val="28"/>
        </w:rPr>
        <w:t>8.3 Frontend Design (UI/UX)</w:t>
      </w:r>
    </w:p>
    <w:p w14:paraId="0E602B48" w14:textId="77777777" w:rsidR="005D027F" w:rsidRPr="005D027F" w:rsidRDefault="005D027F" w:rsidP="005D027F">
      <w:pPr>
        <w:jc w:val="both"/>
        <w:rPr>
          <w:rFonts w:ascii="Times New Roman" w:hAnsi="Times New Roman" w:cs="Times New Roman"/>
          <w:sz w:val="28"/>
          <w:szCs w:val="28"/>
        </w:rPr>
      </w:pPr>
      <w:r w:rsidRPr="005D027F">
        <w:rPr>
          <w:rFonts w:ascii="Times New Roman" w:hAnsi="Times New Roman" w:cs="Times New Roman"/>
          <w:sz w:val="28"/>
          <w:szCs w:val="28"/>
        </w:rPr>
        <w:t>The frontend is designed to provide a simple and intuitive interface for users.</w:t>
      </w:r>
    </w:p>
    <w:p w14:paraId="1A6925DA" w14:textId="591F7190" w:rsidR="005D027F" w:rsidRPr="005D027F" w:rsidRDefault="005D027F" w:rsidP="005D027F">
      <w:pPr>
        <w:jc w:val="both"/>
        <w:rPr>
          <w:rFonts w:ascii="Times New Roman" w:hAnsi="Times New Roman" w:cs="Times New Roman"/>
          <w:sz w:val="28"/>
          <w:szCs w:val="28"/>
        </w:rPr>
      </w:pPr>
    </w:p>
    <w:p w14:paraId="4EDDD49E" w14:textId="77777777" w:rsidR="005D027F" w:rsidRPr="005D027F" w:rsidRDefault="005D027F" w:rsidP="005D027F">
      <w:pPr>
        <w:jc w:val="both"/>
        <w:rPr>
          <w:rFonts w:ascii="Times New Roman" w:hAnsi="Times New Roman" w:cs="Times New Roman"/>
          <w:b/>
          <w:bCs/>
          <w:sz w:val="28"/>
          <w:szCs w:val="28"/>
        </w:rPr>
      </w:pPr>
      <w:r w:rsidRPr="005D027F">
        <w:rPr>
          <w:rFonts w:ascii="Times New Roman" w:hAnsi="Times New Roman" w:cs="Times New Roman"/>
          <w:b/>
          <w:bCs/>
          <w:sz w:val="28"/>
          <w:szCs w:val="28"/>
        </w:rPr>
        <w:t>8.3.1 User Interface Layout</w:t>
      </w:r>
    </w:p>
    <w:p w14:paraId="2F32829F" w14:textId="77777777" w:rsidR="005D027F" w:rsidRPr="005D027F" w:rsidRDefault="005D027F" w:rsidP="005D027F">
      <w:pPr>
        <w:jc w:val="both"/>
        <w:rPr>
          <w:rFonts w:ascii="Times New Roman" w:hAnsi="Times New Roman" w:cs="Times New Roman"/>
          <w:sz w:val="28"/>
          <w:szCs w:val="28"/>
        </w:rPr>
      </w:pPr>
      <w:r w:rsidRPr="005D027F">
        <w:rPr>
          <w:rFonts w:ascii="Times New Roman" w:hAnsi="Times New Roman" w:cs="Times New Roman"/>
          <w:sz w:val="28"/>
          <w:szCs w:val="28"/>
        </w:rPr>
        <w:t>The application consists of the following pages:</w:t>
      </w:r>
    </w:p>
    <w:p w14:paraId="3FC9E3B4" w14:textId="77777777" w:rsidR="005D027F" w:rsidRPr="005D027F" w:rsidRDefault="005D027F" w:rsidP="005D027F">
      <w:pPr>
        <w:numPr>
          <w:ilvl w:val="0"/>
          <w:numId w:val="23"/>
        </w:numPr>
        <w:jc w:val="both"/>
        <w:rPr>
          <w:rFonts w:ascii="Times New Roman" w:hAnsi="Times New Roman" w:cs="Times New Roman"/>
          <w:sz w:val="28"/>
          <w:szCs w:val="28"/>
        </w:rPr>
      </w:pPr>
      <w:r w:rsidRPr="005D027F">
        <w:rPr>
          <w:rFonts w:ascii="Times New Roman" w:hAnsi="Times New Roman" w:cs="Times New Roman"/>
          <w:b/>
          <w:bCs/>
          <w:sz w:val="28"/>
          <w:szCs w:val="28"/>
        </w:rPr>
        <w:t>Landing Page</w:t>
      </w:r>
      <w:r w:rsidRPr="005D027F">
        <w:rPr>
          <w:rFonts w:ascii="Times New Roman" w:hAnsi="Times New Roman" w:cs="Times New Roman"/>
          <w:sz w:val="28"/>
          <w:szCs w:val="28"/>
        </w:rPr>
        <w:t xml:space="preserve"> → Introduction to system</w:t>
      </w:r>
    </w:p>
    <w:p w14:paraId="3F315758" w14:textId="77777777" w:rsidR="005D027F" w:rsidRPr="005D027F" w:rsidRDefault="005D027F" w:rsidP="005D027F">
      <w:pPr>
        <w:numPr>
          <w:ilvl w:val="0"/>
          <w:numId w:val="23"/>
        </w:numPr>
        <w:jc w:val="both"/>
        <w:rPr>
          <w:rFonts w:ascii="Times New Roman" w:hAnsi="Times New Roman" w:cs="Times New Roman"/>
          <w:sz w:val="28"/>
          <w:szCs w:val="28"/>
        </w:rPr>
      </w:pPr>
      <w:r w:rsidRPr="005D027F">
        <w:rPr>
          <w:rFonts w:ascii="Times New Roman" w:hAnsi="Times New Roman" w:cs="Times New Roman"/>
          <w:b/>
          <w:bCs/>
          <w:sz w:val="28"/>
          <w:szCs w:val="28"/>
        </w:rPr>
        <w:t>Login Page</w:t>
      </w:r>
      <w:r w:rsidRPr="005D027F">
        <w:rPr>
          <w:rFonts w:ascii="Times New Roman" w:hAnsi="Times New Roman" w:cs="Times New Roman"/>
          <w:sz w:val="28"/>
          <w:szCs w:val="28"/>
        </w:rPr>
        <w:t xml:space="preserve"> → User authentication</w:t>
      </w:r>
    </w:p>
    <w:p w14:paraId="62F09479" w14:textId="77777777" w:rsidR="005D027F" w:rsidRPr="005D027F" w:rsidRDefault="005D027F" w:rsidP="005D027F">
      <w:pPr>
        <w:numPr>
          <w:ilvl w:val="0"/>
          <w:numId w:val="23"/>
        </w:numPr>
        <w:jc w:val="both"/>
        <w:rPr>
          <w:rFonts w:ascii="Times New Roman" w:hAnsi="Times New Roman" w:cs="Times New Roman"/>
          <w:sz w:val="28"/>
          <w:szCs w:val="28"/>
        </w:rPr>
      </w:pPr>
      <w:r w:rsidRPr="005D027F">
        <w:rPr>
          <w:rFonts w:ascii="Times New Roman" w:hAnsi="Times New Roman" w:cs="Times New Roman"/>
          <w:b/>
          <w:bCs/>
          <w:sz w:val="28"/>
          <w:szCs w:val="28"/>
        </w:rPr>
        <w:t>Register Page</w:t>
      </w:r>
      <w:r w:rsidRPr="005D027F">
        <w:rPr>
          <w:rFonts w:ascii="Times New Roman" w:hAnsi="Times New Roman" w:cs="Times New Roman"/>
          <w:sz w:val="28"/>
          <w:szCs w:val="28"/>
        </w:rPr>
        <w:t xml:space="preserve"> → Account creation</w:t>
      </w:r>
    </w:p>
    <w:p w14:paraId="427CC710" w14:textId="77777777" w:rsidR="005D027F" w:rsidRPr="005D027F" w:rsidRDefault="005D027F" w:rsidP="005D027F">
      <w:pPr>
        <w:numPr>
          <w:ilvl w:val="0"/>
          <w:numId w:val="23"/>
        </w:numPr>
        <w:jc w:val="both"/>
        <w:rPr>
          <w:rFonts w:ascii="Times New Roman" w:hAnsi="Times New Roman" w:cs="Times New Roman"/>
          <w:sz w:val="28"/>
          <w:szCs w:val="28"/>
        </w:rPr>
      </w:pPr>
      <w:r w:rsidRPr="005D027F">
        <w:rPr>
          <w:rFonts w:ascii="Times New Roman" w:hAnsi="Times New Roman" w:cs="Times New Roman"/>
          <w:b/>
          <w:bCs/>
          <w:sz w:val="28"/>
          <w:szCs w:val="28"/>
        </w:rPr>
        <w:t>Dashboard</w:t>
      </w:r>
      <w:r w:rsidRPr="005D027F">
        <w:rPr>
          <w:rFonts w:ascii="Times New Roman" w:hAnsi="Times New Roman" w:cs="Times New Roman"/>
          <w:sz w:val="28"/>
          <w:szCs w:val="28"/>
        </w:rPr>
        <w:t xml:space="preserve"> → Main prediction interface</w:t>
      </w:r>
    </w:p>
    <w:p w14:paraId="47ED9A3D" w14:textId="77777777" w:rsidR="005D027F" w:rsidRPr="005D027F" w:rsidRDefault="005D027F" w:rsidP="005D027F">
      <w:pPr>
        <w:jc w:val="both"/>
        <w:rPr>
          <w:rFonts w:ascii="Times New Roman" w:hAnsi="Times New Roman" w:cs="Times New Roman"/>
          <w:b/>
          <w:bCs/>
          <w:sz w:val="28"/>
          <w:szCs w:val="28"/>
        </w:rPr>
      </w:pPr>
      <w:r w:rsidRPr="005D027F">
        <w:rPr>
          <w:rFonts w:ascii="Times New Roman" w:hAnsi="Times New Roman" w:cs="Times New Roman"/>
          <w:b/>
          <w:bCs/>
          <w:sz w:val="28"/>
          <w:szCs w:val="28"/>
        </w:rPr>
        <w:t>Features:</w:t>
      </w:r>
    </w:p>
    <w:p w14:paraId="0142DF72" w14:textId="77777777" w:rsidR="005D027F" w:rsidRPr="005D027F" w:rsidRDefault="005D027F" w:rsidP="005D027F">
      <w:pPr>
        <w:numPr>
          <w:ilvl w:val="0"/>
          <w:numId w:val="24"/>
        </w:numPr>
        <w:jc w:val="both"/>
        <w:rPr>
          <w:rFonts w:ascii="Times New Roman" w:hAnsi="Times New Roman" w:cs="Times New Roman"/>
          <w:sz w:val="28"/>
          <w:szCs w:val="28"/>
        </w:rPr>
      </w:pPr>
      <w:r w:rsidRPr="005D027F">
        <w:rPr>
          <w:rFonts w:ascii="Times New Roman" w:hAnsi="Times New Roman" w:cs="Times New Roman"/>
          <w:sz w:val="28"/>
          <w:szCs w:val="28"/>
        </w:rPr>
        <w:t>Clean form design</w:t>
      </w:r>
    </w:p>
    <w:p w14:paraId="7D82BE40" w14:textId="77777777" w:rsidR="005D027F" w:rsidRPr="005D027F" w:rsidRDefault="005D027F" w:rsidP="005D027F">
      <w:pPr>
        <w:numPr>
          <w:ilvl w:val="0"/>
          <w:numId w:val="24"/>
        </w:numPr>
        <w:jc w:val="both"/>
        <w:rPr>
          <w:rFonts w:ascii="Times New Roman" w:hAnsi="Times New Roman" w:cs="Times New Roman"/>
          <w:sz w:val="28"/>
          <w:szCs w:val="28"/>
        </w:rPr>
      </w:pPr>
      <w:r w:rsidRPr="005D027F">
        <w:rPr>
          <w:rFonts w:ascii="Times New Roman" w:hAnsi="Times New Roman" w:cs="Times New Roman"/>
          <w:sz w:val="28"/>
          <w:szCs w:val="28"/>
        </w:rPr>
        <w:t>Structured input fields</w:t>
      </w:r>
    </w:p>
    <w:p w14:paraId="1BC9930A" w14:textId="77777777" w:rsidR="005D027F" w:rsidRPr="005D027F" w:rsidRDefault="005D027F" w:rsidP="005D027F">
      <w:pPr>
        <w:numPr>
          <w:ilvl w:val="0"/>
          <w:numId w:val="24"/>
        </w:numPr>
        <w:jc w:val="both"/>
        <w:rPr>
          <w:rFonts w:ascii="Times New Roman" w:hAnsi="Times New Roman" w:cs="Times New Roman"/>
          <w:sz w:val="28"/>
          <w:szCs w:val="28"/>
        </w:rPr>
      </w:pPr>
      <w:r w:rsidRPr="005D027F">
        <w:rPr>
          <w:rFonts w:ascii="Times New Roman" w:hAnsi="Times New Roman" w:cs="Times New Roman"/>
          <w:sz w:val="28"/>
          <w:szCs w:val="28"/>
        </w:rPr>
        <w:t>Responsive layout using Bootstrap</w:t>
      </w:r>
    </w:p>
    <w:p w14:paraId="1F1ABA54" w14:textId="2C257476" w:rsidR="005D027F" w:rsidRPr="005D027F" w:rsidRDefault="005D027F" w:rsidP="005D027F">
      <w:pPr>
        <w:jc w:val="both"/>
        <w:rPr>
          <w:rFonts w:ascii="Times New Roman" w:hAnsi="Times New Roman" w:cs="Times New Roman"/>
          <w:sz w:val="28"/>
          <w:szCs w:val="28"/>
        </w:rPr>
      </w:pPr>
    </w:p>
    <w:p w14:paraId="5F6AFE3B" w14:textId="77777777" w:rsidR="005D027F" w:rsidRPr="005D027F" w:rsidRDefault="005D027F" w:rsidP="005D027F">
      <w:pPr>
        <w:jc w:val="both"/>
        <w:rPr>
          <w:rFonts w:ascii="Times New Roman" w:hAnsi="Times New Roman" w:cs="Times New Roman"/>
          <w:b/>
          <w:bCs/>
          <w:sz w:val="28"/>
          <w:szCs w:val="28"/>
        </w:rPr>
      </w:pPr>
      <w:r w:rsidRPr="005D027F">
        <w:rPr>
          <w:rFonts w:ascii="Times New Roman" w:hAnsi="Times New Roman" w:cs="Times New Roman"/>
          <w:b/>
          <w:bCs/>
          <w:sz w:val="28"/>
          <w:szCs w:val="28"/>
        </w:rPr>
        <w:t>8.3.2 User Experience Flow</w:t>
      </w:r>
    </w:p>
    <w:p w14:paraId="26A815D8" w14:textId="77777777" w:rsidR="005D027F" w:rsidRPr="005D027F" w:rsidRDefault="005D027F" w:rsidP="005D027F">
      <w:pPr>
        <w:jc w:val="both"/>
        <w:rPr>
          <w:rFonts w:ascii="Times New Roman" w:hAnsi="Times New Roman" w:cs="Times New Roman"/>
          <w:sz w:val="28"/>
          <w:szCs w:val="28"/>
        </w:rPr>
      </w:pPr>
      <w:r w:rsidRPr="005D027F">
        <w:rPr>
          <w:rFonts w:ascii="Times New Roman" w:hAnsi="Times New Roman" w:cs="Times New Roman"/>
          <w:sz w:val="28"/>
          <w:szCs w:val="28"/>
        </w:rPr>
        <w:t>The user interaction follows a simple flow:</w:t>
      </w:r>
    </w:p>
    <w:p w14:paraId="195AD557" w14:textId="77777777" w:rsidR="005D027F" w:rsidRPr="005D027F" w:rsidRDefault="005D027F" w:rsidP="005D027F">
      <w:pPr>
        <w:numPr>
          <w:ilvl w:val="0"/>
          <w:numId w:val="25"/>
        </w:numPr>
        <w:jc w:val="both"/>
        <w:rPr>
          <w:rFonts w:ascii="Times New Roman" w:hAnsi="Times New Roman" w:cs="Times New Roman"/>
          <w:sz w:val="28"/>
          <w:szCs w:val="28"/>
        </w:rPr>
      </w:pPr>
      <w:r w:rsidRPr="005D027F">
        <w:rPr>
          <w:rFonts w:ascii="Times New Roman" w:hAnsi="Times New Roman" w:cs="Times New Roman"/>
          <w:sz w:val="28"/>
          <w:szCs w:val="28"/>
        </w:rPr>
        <w:t>User opens application</w:t>
      </w:r>
    </w:p>
    <w:p w14:paraId="4CB7243A" w14:textId="77777777" w:rsidR="005D027F" w:rsidRPr="005D027F" w:rsidRDefault="005D027F" w:rsidP="005D027F">
      <w:pPr>
        <w:numPr>
          <w:ilvl w:val="0"/>
          <w:numId w:val="25"/>
        </w:numPr>
        <w:jc w:val="both"/>
        <w:rPr>
          <w:rFonts w:ascii="Times New Roman" w:hAnsi="Times New Roman" w:cs="Times New Roman"/>
          <w:sz w:val="28"/>
          <w:szCs w:val="28"/>
        </w:rPr>
      </w:pPr>
      <w:r w:rsidRPr="005D027F">
        <w:rPr>
          <w:rFonts w:ascii="Times New Roman" w:hAnsi="Times New Roman" w:cs="Times New Roman"/>
          <w:sz w:val="28"/>
          <w:szCs w:val="28"/>
        </w:rPr>
        <w:t>Registers or logs in</w:t>
      </w:r>
    </w:p>
    <w:p w14:paraId="28F592B3" w14:textId="77777777" w:rsidR="005D027F" w:rsidRPr="005D027F" w:rsidRDefault="005D027F" w:rsidP="005D027F">
      <w:pPr>
        <w:numPr>
          <w:ilvl w:val="0"/>
          <w:numId w:val="25"/>
        </w:numPr>
        <w:jc w:val="both"/>
        <w:rPr>
          <w:rFonts w:ascii="Times New Roman" w:hAnsi="Times New Roman" w:cs="Times New Roman"/>
          <w:sz w:val="28"/>
          <w:szCs w:val="28"/>
        </w:rPr>
      </w:pPr>
      <w:r w:rsidRPr="005D027F">
        <w:rPr>
          <w:rFonts w:ascii="Times New Roman" w:hAnsi="Times New Roman" w:cs="Times New Roman"/>
          <w:sz w:val="28"/>
          <w:szCs w:val="28"/>
        </w:rPr>
        <w:t>Accesses dashboard</w:t>
      </w:r>
    </w:p>
    <w:p w14:paraId="70099765" w14:textId="77777777" w:rsidR="005D027F" w:rsidRPr="005D027F" w:rsidRDefault="005D027F" w:rsidP="005D027F">
      <w:pPr>
        <w:numPr>
          <w:ilvl w:val="0"/>
          <w:numId w:val="25"/>
        </w:numPr>
        <w:jc w:val="both"/>
        <w:rPr>
          <w:rFonts w:ascii="Times New Roman" w:hAnsi="Times New Roman" w:cs="Times New Roman"/>
          <w:sz w:val="28"/>
          <w:szCs w:val="28"/>
        </w:rPr>
      </w:pPr>
      <w:r w:rsidRPr="005D027F">
        <w:rPr>
          <w:rFonts w:ascii="Times New Roman" w:hAnsi="Times New Roman" w:cs="Times New Roman"/>
          <w:sz w:val="28"/>
          <w:szCs w:val="28"/>
        </w:rPr>
        <w:t>Enters patient details</w:t>
      </w:r>
    </w:p>
    <w:p w14:paraId="3B01EAA3" w14:textId="77777777" w:rsidR="005D027F" w:rsidRPr="005D027F" w:rsidRDefault="005D027F" w:rsidP="005D027F">
      <w:pPr>
        <w:numPr>
          <w:ilvl w:val="0"/>
          <w:numId w:val="25"/>
        </w:numPr>
        <w:jc w:val="both"/>
        <w:rPr>
          <w:rFonts w:ascii="Times New Roman" w:hAnsi="Times New Roman" w:cs="Times New Roman"/>
          <w:sz w:val="28"/>
          <w:szCs w:val="28"/>
        </w:rPr>
      </w:pPr>
      <w:r w:rsidRPr="005D027F">
        <w:rPr>
          <w:rFonts w:ascii="Times New Roman" w:hAnsi="Times New Roman" w:cs="Times New Roman"/>
          <w:sz w:val="28"/>
          <w:szCs w:val="28"/>
        </w:rPr>
        <w:t>Clicks predict button</w:t>
      </w:r>
    </w:p>
    <w:p w14:paraId="53934D40" w14:textId="77777777" w:rsidR="005D027F" w:rsidRPr="005D027F" w:rsidRDefault="005D027F" w:rsidP="005D027F">
      <w:pPr>
        <w:numPr>
          <w:ilvl w:val="0"/>
          <w:numId w:val="25"/>
        </w:numPr>
        <w:jc w:val="both"/>
        <w:rPr>
          <w:rFonts w:ascii="Times New Roman" w:hAnsi="Times New Roman" w:cs="Times New Roman"/>
          <w:sz w:val="28"/>
          <w:szCs w:val="28"/>
        </w:rPr>
      </w:pPr>
      <w:r w:rsidRPr="005D027F">
        <w:rPr>
          <w:rFonts w:ascii="Times New Roman" w:hAnsi="Times New Roman" w:cs="Times New Roman"/>
          <w:sz w:val="28"/>
          <w:szCs w:val="28"/>
        </w:rPr>
        <w:t>Views result</w:t>
      </w:r>
    </w:p>
    <w:p w14:paraId="55076884" w14:textId="77777777" w:rsidR="005D027F" w:rsidRPr="005D027F" w:rsidRDefault="005D027F" w:rsidP="005D027F">
      <w:pPr>
        <w:jc w:val="both"/>
        <w:rPr>
          <w:rFonts w:ascii="Times New Roman" w:hAnsi="Times New Roman" w:cs="Times New Roman"/>
          <w:sz w:val="28"/>
          <w:szCs w:val="28"/>
        </w:rPr>
      </w:pPr>
      <w:r w:rsidRPr="005D027F">
        <w:rPr>
          <w:rFonts w:ascii="Times New Roman" w:hAnsi="Times New Roman" w:cs="Times New Roman"/>
          <w:sz w:val="28"/>
          <w:szCs w:val="28"/>
        </w:rPr>
        <w:t>The design minimizes user effort and ensures clarity in interaction.</w:t>
      </w:r>
    </w:p>
    <w:p w14:paraId="184168BF" w14:textId="7D3F374F" w:rsidR="005D027F" w:rsidRPr="005D027F" w:rsidRDefault="005D027F" w:rsidP="005D027F">
      <w:pPr>
        <w:jc w:val="both"/>
        <w:rPr>
          <w:rFonts w:ascii="Times New Roman" w:hAnsi="Times New Roman" w:cs="Times New Roman"/>
          <w:sz w:val="28"/>
          <w:szCs w:val="28"/>
        </w:rPr>
      </w:pPr>
    </w:p>
    <w:p w14:paraId="205C243B" w14:textId="77777777" w:rsidR="005D027F" w:rsidRPr="005D027F" w:rsidRDefault="005D027F" w:rsidP="005D027F">
      <w:pPr>
        <w:jc w:val="both"/>
        <w:rPr>
          <w:rFonts w:ascii="Times New Roman" w:hAnsi="Times New Roman" w:cs="Times New Roman"/>
          <w:b/>
          <w:bCs/>
          <w:sz w:val="28"/>
          <w:szCs w:val="28"/>
        </w:rPr>
      </w:pPr>
      <w:r w:rsidRPr="005D027F">
        <w:rPr>
          <w:rFonts w:ascii="Times New Roman" w:hAnsi="Times New Roman" w:cs="Times New Roman"/>
          <w:b/>
          <w:bCs/>
          <w:sz w:val="28"/>
          <w:szCs w:val="28"/>
        </w:rPr>
        <w:t>8.4 Authentication System (Login/Register)</w:t>
      </w:r>
    </w:p>
    <w:p w14:paraId="09E6B1CB" w14:textId="77777777" w:rsidR="005D027F" w:rsidRPr="005D027F" w:rsidRDefault="005D027F" w:rsidP="005D027F">
      <w:pPr>
        <w:jc w:val="both"/>
        <w:rPr>
          <w:rFonts w:ascii="Times New Roman" w:hAnsi="Times New Roman" w:cs="Times New Roman"/>
          <w:sz w:val="28"/>
          <w:szCs w:val="28"/>
        </w:rPr>
      </w:pPr>
      <w:r w:rsidRPr="005D027F">
        <w:rPr>
          <w:rFonts w:ascii="Times New Roman" w:hAnsi="Times New Roman" w:cs="Times New Roman"/>
          <w:sz w:val="28"/>
          <w:szCs w:val="28"/>
        </w:rPr>
        <w:t>Authentication ensures secure access to the system.</w:t>
      </w:r>
    </w:p>
    <w:p w14:paraId="723F81B9" w14:textId="09F453CB" w:rsidR="005D027F" w:rsidRPr="005D027F" w:rsidRDefault="005D027F" w:rsidP="005D027F">
      <w:pPr>
        <w:jc w:val="both"/>
        <w:rPr>
          <w:rFonts w:ascii="Times New Roman" w:hAnsi="Times New Roman" w:cs="Times New Roman"/>
          <w:sz w:val="28"/>
          <w:szCs w:val="28"/>
        </w:rPr>
      </w:pPr>
    </w:p>
    <w:p w14:paraId="09609344" w14:textId="77777777" w:rsidR="005D027F" w:rsidRPr="005D027F" w:rsidRDefault="005D027F" w:rsidP="005D027F">
      <w:pPr>
        <w:jc w:val="both"/>
        <w:rPr>
          <w:rFonts w:ascii="Times New Roman" w:hAnsi="Times New Roman" w:cs="Times New Roman"/>
          <w:b/>
          <w:bCs/>
          <w:sz w:val="28"/>
          <w:szCs w:val="28"/>
        </w:rPr>
      </w:pPr>
      <w:r w:rsidRPr="005D027F">
        <w:rPr>
          <w:rFonts w:ascii="Times New Roman" w:hAnsi="Times New Roman" w:cs="Times New Roman"/>
          <w:b/>
          <w:bCs/>
          <w:sz w:val="28"/>
          <w:szCs w:val="28"/>
        </w:rPr>
        <w:t>8.4.1 User Registration</w:t>
      </w:r>
    </w:p>
    <w:p w14:paraId="58FE5152" w14:textId="77777777" w:rsidR="005D027F" w:rsidRPr="005D027F" w:rsidRDefault="005D027F" w:rsidP="005D027F">
      <w:pPr>
        <w:numPr>
          <w:ilvl w:val="0"/>
          <w:numId w:val="26"/>
        </w:numPr>
        <w:jc w:val="both"/>
        <w:rPr>
          <w:rFonts w:ascii="Times New Roman" w:hAnsi="Times New Roman" w:cs="Times New Roman"/>
          <w:sz w:val="28"/>
          <w:szCs w:val="28"/>
        </w:rPr>
      </w:pPr>
      <w:r w:rsidRPr="005D027F">
        <w:rPr>
          <w:rFonts w:ascii="Times New Roman" w:hAnsi="Times New Roman" w:cs="Times New Roman"/>
          <w:sz w:val="28"/>
          <w:szCs w:val="28"/>
        </w:rPr>
        <w:t>User provides username and password</w:t>
      </w:r>
    </w:p>
    <w:p w14:paraId="2F82AAC8" w14:textId="77777777" w:rsidR="005D027F" w:rsidRPr="005D027F" w:rsidRDefault="005D027F" w:rsidP="005D027F">
      <w:pPr>
        <w:numPr>
          <w:ilvl w:val="0"/>
          <w:numId w:val="26"/>
        </w:numPr>
        <w:jc w:val="both"/>
        <w:rPr>
          <w:rFonts w:ascii="Times New Roman" w:hAnsi="Times New Roman" w:cs="Times New Roman"/>
          <w:sz w:val="28"/>
          <w:szCs w:val="28"/>
        </w:rPr>
      </w:pPr>
      <w:r w:rsidRPr="005D027F">
        <w:rPr>
          <w:rFonts w:ascii="Times New Roman" w:hAnsi="Times New Roman" w:cs="Times New Roman"/>
          <w:sz w:val="28"/>
          <w:szCs w:val="28"/>
        </w:rPr>
        <w:t>Password is hashed before storage</w:t>
      </w:r>
    </w:p>
    <w:p w14:paraId="42DE7507" w14:textId="77777777" w:rsidR="005D027F" w:rsidRPr="005D027F" w:rsidRDefault="005D027F" w:rsidP="005D027F">
      <w:pPr>
        <w:numPr>
          <w:ilvl w:val="0"/>
          <w:numId w:val="26"/>
        </w:numPr>
        <w:jc w:val="both"/>
        <w:rPr>
          <w:rFonts w:ascii="Times New Roman" w:hAnsi="Times New Roman" w:cs="Times New Roman"/>
          <w:sz w:val="28"/>
          <w:szCs w:val="28"/>
        </w:rPr>
      </w:pPr>
      <w:r w:rsidRPr="005D027F">
        <w:rPr>
          <w:rFonts w:ascii="Times New Roman" w:hAnsi="Times New Roman" w:cs="Times New Roman"/>
          <w:sz w:val="28"/>
          <w:szCs w:val="28"/>
        </w:rPr>
        <w:t>Data stored in database</w:t>
      </w:r>
    </w:p>
    <w:p w14:paraId="6B3C5420" w14:textId="570C6C47" w:rsidR="005D027F" w:rsidRPr="005D027F" w:rsidRDefault="005D027F" w:rsidP="005D027F">
      <w:pPr>
        <w:jc w:val="both"/>
        <w:rPr>
          <w:rFonts w:ascii="Times New Roman" w:hAnsi="Times New Roman" w:cs="Times New Roman"/>
          <w:sz w:val="28"/>
          <w:szCs w:val="28"/>
        </w:rPr>
      </w:pPr>
    </w:p>
    <w:p w14:paraId="04742D84" w14:textId="77777777" w:rsidR="005D027F" w:rsidRPr="005D027F" w:rsidRDefault="005D027F" w:rsidP="005D027F">
      <w:pPr>
        <w:jc w:val="both"/>
        <w:rPr>
          <w:rFonts w:ascii="Times New Roman" w:hAnsi="Times New Roman" w:cs="Times New Roman"/>
          <w:b/>
          <w:bCs/>
          <w:sz w:val="28"/>
          <w:szCs w:val="28"/>
        </w:rPr>
      </w:pPr>
      <w:r w:rsidRPr="005D027F">
        <w:rPr>
          <w:rFonts w:ascii="Times New Roman" w:hAnsi="Times New Roman" w:cs="Times New Roman"/>
          <w:b/>
          <w:bCs/>
          <w:sz w:val="28"/>
          <w:szCs w:val="28"/>
        </w:rPr>
        <w:t>8.4.2 Login System</w:t>
      </w:r>
    </w:p>
    <w:p w14:paraId="7802C4FE" w14:textId="77777777" w:rsidR="005D027F" w:rsidRPr="005D027F" w:rsidRDefault="005D027F" w:rsidP="005D027F">
      <w:pPr>
        <w:numPr>
          <w:ilvl w:val="0"/>
          <w:numId w:val="27"/>
        </w:numPr>
        <w:jc w:val="both"/>
        <w:rPr>
          <w:rFonts w:ascii="Times New Roman" w:hAnsi="Times New Roman" w:cs="Times New Roman"/>
          <w:sz w:val="28"/>
          <w:szCs w:val="28"/>
        </w:rPr>
      </w:pPr>
      <w:r w:rsidRPr="005D027F">
        <w:rPr>
          <w:rFonts w:ascii="Times New Roman" w:hAnsi="Times New Roman" w:cs="Times New Roman"/>
          <w:sz w:val="28"/>
          <w:szCs w:val="28"/>
        </w:rPr>
        <w:t>User enters credentials</w:t>
      </w:r>
    </w:p>
    <w:p w14:paraId="1D4C2C47" w14:textId="77777777" w:rsidR="005D027F" w:rsidRPr="005D027F" w:rsidRDefault="005D027F" w:rsidP="005D027F">
      <w:pPr>
        <w:numPr>
          <w:ilvl w:val="0"/>
          <w:numId w:val="27"/>
        </w:numPr>
        <w:jc w:val="both"/>
        <w:rPr>
          <w:rFonts w:ascii="Times New Roman" w:hAnsi="Times New Roman" w:cs="Times New Roman"/>
          <w:sz w:val="28"/>
          <w:szCs w:val="28"/>
        </w:rPr>
      </w:pPr>
      <w:r w:rsidRPr="005D027F">
        <w:rPr>
          <w:rFonts w:ascii="Times New Roman" w:hAnsi="Times New Roman" w:cs="Times New Roman"/>
          <w:sz w:val="28"/>
          <w:szCs w:val="28"/>
        </w:rPr>
        <w:t>Backend verifies data</w:t>
      </w:r>
    </w:p>
    <w:p w14:paraId="0E4B57C5" w14:textId="77777777" w:rsidR="005D027F" w:rsidRPr="005D027F" w:rsidRDefault="005D027F" w:rsidP="005D027F">
      <w:pPr>
        <w:numPr>
          <w:ilvl w:val="0"/>
          <w:numId w:val="27"/>
        </w:numPr>
        <w:jc w:val="both"/>
        <w:rPr>
          <w:rFonts w:ascii="Times New Roman" w:hAnsi="Times New Roman" w:cs="Times New Roman"/>
          <w:sz w:val="28"/>
          <w:szCs w:val="28"/>
        </w:rPr>
      </w:pPr>
      <w:r w:rsidRPr="005D027F">
        <w:rPr>
          <w:rFonts w:ascii="Times New Roman" w:hAnsi="Times New Roman" w:cs="Times New Roman"/>
          <w:sz w:val="28"/>
          <w:szCs w:val="28"/>
        </w:rPr>
        <w:t>Session created upon success</w:t>
      </w:r>
    </w:p>
    <w:p w14:paraId="7B72C7FA" w14:textId="6D51383F" w:rsidR="005D027F" w:rsidRPr="005D027F" w:rsidRDefault="005D027F" w:rsidP="005D027F">
      <w:pPr>
        <w:jc w:val="both"/>
        <w:rPr>
          <w:rFonts w:ascii="Times New Roman" w:hAnsi="Times New Roman" w:cs="Times New Roman"/>
          <w:sz w:val="28"/>
          <w:szCs w:val="28"/>
        </w:rPr>
      </w:pPr>
    </w:p>
    <w:p w14:paraId="7D6EB07C" w14:textId="77777777" w:rsidR="005D027F" w:rsidRPr="005D027F" w:rsidRDefault="005D027F" w:rsidP="005D027F">
      <w:pPr>
        <w:jc w:val="both"/>
        <w:rPr>
          <w:rFonts w:ascii="Times New Roman" w:hAnsi="Times New Roman" w:cs="Times New Roman"/>
          <w:b/>
          <w:bCs/>
          <w:sz w:val="28"/>
          <w:szCs w:val="28"/>
        </w:rPr>
      </w:pPr>
      <w:r w:rsidRPr="005D027F">
        <w:rPr>
          <w:rFonts w:ascii="Times New Roman" w:hAnsi="Times New Roman" w:cs="Times New Roman"/>
          <w:b/>
          <w:bCs/>
          <w:sz w:val="28"/>
          <w:szCs w:val="28"/>
        </w:rPr>
        <w:t>8.4.3 Security Measures</w:t>
      </w:r>
    </w:p>
    <w:p w14:paraId="1A759031" w14:textId="77777777" w:rsidR="005D027F" w:rsidRPr="005D027F" w:rsidRDefault="005D027F" w:rsidP="005D027F">
      <w:pPr>
        <w:numPr>
          <w:ilvl w:val="0"/>
          <w:numId w:val="28"/>
        </w:numPr>
        <w:jc w:val="both"/>
        <w:rPr>
          <w:rFonts w:ascii="Times New Roman" w:hAnsi="Times New Roman" w:cs="Times New Roman"/>
          <w:sz w:val="28"/>
          <w:szCs w:val="28"/>
        </w:rPr>
      </w:pPr>
      <w:r w:rsidRPr="005D027F">
        <w:rPr>
          <w:rFonts w:ascii="Times New Roman" w:hAnsi="Times New Roman" w:cs="Times New Roman"/>
          <w:sz w:val="28"/>
          <w:szCs w:val="28"/>
        </w:rPr>
        <w:t>Password hashing (no plain text storage)</w:t>
      </w:r>
    </w:p>
    <w:p w14:paraId="2B29671E" w14:textId="77777777" w:rsidR="005D027F" w:rsidRPr="005D027F" w:rsidRDefault="005D027F" w:rsidP="005D027F">
      <w:pPr>
        <w:numPr>
          <w:ilvl w:val="0"/>
          <w:numId w:val="28"/>
        </w:numPr>
        <w:jc w:val="both"/>
        <w:rPr>
          <w:rFonts w:ascii="Times New Roman" w:hAnsi="Times New Roman" w:cs="Times New Roman"/>
          <w:sz w:val="28"/>
          <w:szCs w:val="28"/>
        </w:rPr>
      </w:pPr>
      <w:r w:rsidRPr="005D027F">
        <w:rPr>
          <w:rFonts w:ascii="Times New Roman" w:hAnsi="Times New Roman" w:cs="Times New Roman"/>
          <w:sz w:val="28"/>
          <w:szCs w:val="28"/>
        </w:rPr>
        <w:t>Session-based authentication</w:t>
      </w:r>
    </w:p>
    <w:p w14:paraId="6E65B007" w14:textId="77777777" w:rsidR="005D027F" w:rsidRPr="005D027F" w:rsidRDefault="005D027F" w:rsidP="005D027F">
      <w:pPr>
        <w:numPr>
          <w:ilvl w:val="0"/>
          <w:numId w:val="28"/>
        </w:numPr>
        <w:jc w:val="both"/>
        <w:rPr>
          <w:rFonts w:ascii="Times New Roman" w:hAnsi="Times New Roman" w:cs="Times New Roman"/>
          <w:sz w:val="28"/>
          <w:szCs w:val="28"/>
        </w:rPr>
      </w:pPr>
      <w:r w:rsidRPr="005D027F">
        <w:rPr>
          <w:rFonts w:ascii="Times New Roman" w:hAnsi="Times New Roman" w:cs="Times New Roman"/>
          <w:sz w:val="28"/>
          <w:szCs w:val="28"/>
        </w:rPr>
        <w:t>Input validation</w:t>
      </w:r>
    </w:p>
    <w:p w14:paraId="4E1EFD58" w14:textId="77777777" w:rsidR="005D027F" w:rsidRPr="005D027F" w:rsidRDefault="005D027F" w:rsidP="005D027F">
      <w:pPr>
        <w:jc w:val="both"/>
        <w:rPr>
          <w:rFonts w:ascii="Times New Roman" w:hAnsi="Times New Roman" w:cs="Times New Roman"/>
          <w:sz w:val="28"/>
          <w:szCs w:val="28"/>
        </w:rPr>
      </w:pPr>
      <w:r w:rsidRPr="005D027F">
        <w:rPr>
          <w:rFonts w:ascii="Times New Roman" w:hAnsi="Times New Roman" w:cs="Times New Roman"/>
          <w:sz w:val="28"/>
          <w:szCs w:val="28"/>
        </w:rPr>
        <w:t>These measures ensure system security and data protection.</w:t>
      </w:r>
    </w:p>
    <w:p w14:paraId="15E9FC1A" w14:textId="6A29D956" w:rsidR="005D027F" w:rsidRPr="005D027F" w:rsidRDefault="005D027F" w:rsidP="005D027F">
      <w:pPr>
        <w:jc w:val="both"/>
        <w:rPr>
          <w:rFonts w:ascii="Times New Roman" w:hAnsi="Times New Roman" w:cs="Times New Roman"/>
          <w:sz w:val="28"/>
          <w:szCs w:val="28"/>
        </w:rPr>
      </w:pPr>
    </w:p>
    <w:p w14:paraId="4C7930D6" w14:textId="77777777" w:rsidR="005D027F" w:rsidRPr="005D027F" w:rsidRDefault="005D027F" w:rsidP="005D027F">
      <w:pPr>
        <w:jc w:val="both"/>
        <w:rPr>
          <w:rFonts w:ascii="Times New Roman" w:hAnsi="Times New Roman" w:cs="Times New Roman"/>
          <w:b/>
          <w:bCs/>
          <w:sz w:val="28"/>
          <w:szCs w:val="28"/>
        </w:rPr>
      </w:pPr>
      <w:r w:rsidRPr="005D027F">
        <w:rPr>
          <w:rFonts w:ascii="Times New Roman" w:hAnsi="Times New Roman" w:cs="Times New Roman"/>
          <w:b/>
          <w:bCs/>
          <w:sz w:val="28"/>
          <w:szCs w:val="28"/>
        </w:rPr>
        <w:t>8.5 Model Integration</w:t>
      </w:r>
    </w:p>
    <w:p w14:paraId="60534ED7" w14:textId="77777777" w:rsidR="005D027F" w:rsidRPr="005D027F" w:rsidRDefault="005D027F" w:rsidP="005D027F">
      <w:pPr>
        <w:jc w:val="both"/>
        <w:rPr>
          <w:rFonts w:ascii="Times New Roman" w:hAnsi="Times New Roman" w:cs="Times New Roman"/>
          <w:sz w:val="28"/>
          <w:szCs w:val="28"/>
        </w:rPr>
      </w:pPr>
      <w:r w:rsidRPr="005D027F">
        <w:rPr>
          <w:rFonts w:ascii="Times New Roman" w:hAnsi="Times New Roman" w:cs="Times New Roman"/>
          <w:sz w:val="28"/>
          <w:szCs w:val="28"/>
        </w:rPr>
        <w:t>Model integration connects the ML model with backend for prediction.</w:t>
      </w:r>
    </w:p>
    <w:p w14:paraId="77048AC8" w14:textId="11439EA5" w:rsidR="005D027F" w:rsidRPr="005D027F" w:rsidRDefault="005D027F" w:rsidP="005D027F">
      <w:pPr>
        <w:jc w:val="both"/>
        <w:rPr>
          <w:rFonts w:ascii="Times New Roman" w:hAnsi="Times New Roman" w:cs="Times New Roman"/>
          <w:sz w:val="28"/>
          <w:szCs w:val="28"/>
        </w:rPr>
      </w:pPr>
    </w:p>
    <w:p w14:paraId="044D2474" w14:textId="77777777" w:rsidR="005D027F" w:rsidRPr="005D027F" w:rsidRDefault="005D027F" w:rsidP="005D027F">
      <w:pPr>
        <w:jc w:val="both"/>
        <w:rPr>
          <w:rFonts w:ascii="Times New Roman" w:hAnsi="Times New Roman" w:cs="Times New Roman"/>
          <w:b/>
          <w:bCs/>
          <w:sz w:val="28"/>
          <w:szCs w:val="28"/>
        </w:rPr>
      </w:pPr>
      <w:r w:rsidRPr="005D027F">
        <w:rPr>
          <w:rFonts w:ascii="Times New Roman" w:hAnsi="Times New Roman" w:cs="Times New Roman"/>
          <w:b/>
          <w:bCs/>
          <w:sz w:val="28"/>
          <w:szCs w:val="28"/>
        </w:rPr>
        <w:t>8.5.1 API Integration</w:t>
      </w:r>
    </w:p>
    <w:p w14:paraId="1E7C2B1E" w14:textId="77777777" w:rsidR="005D027F" w:rsidRPr="005D027F" w:rsidRDefault="005D027F" w:rsidP="005D027F">
      <w:pPr>
        <w:numPr>
          <w:ilvl w:val="0"/>
          <w:numId w:val="29"/>
        </w:numPr>
        <w:jc w:val="both"/>
        <w:rPr>
          <w:rFonts w:ascii="Times New Roman" w:hAnsi="Times New Roman" w:cs="Times New Roman"/>
          <w:sz w:val="28"/>
          <w:szCs w:val="28"/>
        </w:rPr>
      </w:pPr>
      <w:r w:rsidRPr="005D027F">
        <w:rPr>
          <w:rFonts w:ascii="Times New Roman" w:hAnsi="Times New Roman" w:cs="Times New Roman"/>
          <w:sz w:val="28"/>
          <w:szCs w:val="28"/>
        </w:rPr>
        <w:t>Frontend sends data to /predict</w:t>
      </w:r>
    </w:p>
    <w:p w14:paraId="1C8EE17C" w14:textId="77777777" w:rsidR="005D027F" w:rsidRPr="005D027F" w:rsidRDefault="005D027F" w:rsidP="005D027F">
      <w:pPr>
        <w:numPr>
          <w:ilvl w:val="0"/>
          <w:numId w:val="29"/>
        </w:numPr>
        <w:jc w:val="both"/>
        <w:rPr>
          <w:rFonts w:ascii="Times New Roman" w:hAnsi="Times New Roman" w:cs="Times New Roman"/>
          <w:sz w:val="28"/>
          <w:szCs w:val="28"/>
        </w:rPr>
      </w:pPr>
      <w:r w:rsidRPr="005D027F">
        <w:rPr>
          <w:rFonts w:ascii="Times New Roman" w:hAnsi="Times New Roman" w:cs="Times New Roman"/>
          <w:sz w:val="28"/>
          <w:szCs w:val="28"/>
        </w:rPr>
        <w:t>Backend processes request</w:t>
      </w:r>
    </w:p>
    <w:p w14:paraId="306D25BE" w14:textId="77777777" w:rsidR="005D027F" w:rsidRPr="005D027F" w:rsidRDefault="005D027F" w:rsidP="005D027F">
      <w:pPr>
        <w:numPr>
          <w:ilvl w:val="0"/>
          <w:numId w:val="29"/>
        </w:numPr>
        <w:jc w:val="both"/>
        <w:rPr>
          <w:rFonts w:ascii="Times New Roman" w:hAnsi="Times New Roman" w:cs="Times New Roman"/>
          <w:sz w:val="28"/>
          <w:szCs w:val="28"/>
        </w:rPr>
      </w:pPr>
      <w:r w:rsidRPr="005D027F">
        <w:rPr>
          <w:rFonts w:ascii="Times New Roman" w:hAnsi="Times New Roman" w:cs="Times New Roman"/>
          <w:sz w:val="28"/>
          <w:szCs w:val="28"/>
        </w:rPr>
        <w:t>Model returns prediction</w:t>
      </w:r>
    </w:p>
    <w:p w14:paraId="664DBFBD" w14:textId="2C4940B1" w:rsidR="005D027F" w:rsidRPr="005D027F" w:rsidRDefault="005D027F" w:rsidP="005D027F">
      <w:pPr>
        <w:jc w:val="both"/>
        <w:rPr>
          <w:rFonts w:ascii="Times New Roman" w:hAnsi="Times New Roman" w:cs="Times New Roman"/>
          <w:sz w:val="28"/>
          <w:szCs w:val="28"/>
        </w:rPr>
      </w:pPr>
    </w:p>
    <w:p w14:paraId="4FC1AE12" w14:textId="77777777" w:rsidR="005D027F" w:rsidRPr="005D027F" w:rsidRDefault="005D027F" w:rsidP="005D027F">
      <w:pPr>
        <w:jc w:val="both"/>
        <w:rPr>
          <w:rFonts w:ascii="Times New Roman" w:hAnsi="Times New Roman" w:cs="Times New Roman"/>
          <w:b/>
          <w:bCs/>
          <w:sz w:val="28"/>
          <w:szCs w:val="28"/>
        </w:rPr>
      </w:pPr>
      <w:r w:rsidRPr="005D027F">
        <w:rPr>
          <w:rFonts w:ascii="Times New Roman" w:hAnsi="Times New Roman" w:cs="Times New Roman"/>
          <w:b/>
          <w:bCs/>
          <w:sz w:val="28"/>
          <w:szCs w:val="28"/>
        </w:rPr>
        <w:t>8.5.2 Input Handling</w:t>
      </w:r>
    </w:p>
    <w:p w14:paraId="543FBE68" w14:textId="77777777" w:rsidR="005D027F" w:rsidRPr="005D027F" w:rsidRDefault="005D027F" w:rsidP="005D027F">
      <w:pPr>
        <w:numPr>
          <w:ilvl w:val="0"/>
          <w:numId w:val="30"/>
        </w:numPr>
        <w:jc w:val="both"/>
        <w:rPr>
          <w:rFonts w:ascii="Times New Roman" w:hAnsi="Times New Roman" w:cs="Times New Roman"/>
          <w:sz w:val="28"/>
          <w:szCs w:val="28"/>
        </w:rPr>
      </w:pPr>
      <w:r w:rsidRPr="005D027F">
        <w:rPr>
          <w:rFonts w:ascii="Times New Roman" w:hAnsi="Times New Roman" w:cs="Times New Roman"/>
          <w:sz w:val="28"/>
          <w:szCs w:val="28"/>
        </w:rPr>
        <w:t>User input converted into numerical format</w:t>
      </w:r>
    </w:p>
    <w:p w14:paraId="2C787BC4" w14:textId="77777777" w:rsidR="005D027F" w:rsidRPr="005D027F" w:rsidRDefault="005D027F" w:rsidP="005D027F">
      <w:pPr>
        <w:numPr>
          <w:ilvl w:val="0"/>
          <w:numId w:val="30"/>
        </w:numPr>
        <w:jc w:val="both"/>
        <w:rPr>
          <w:rFonts w:ascii="Times New Roman" w:hAnsi="Times New Roman" w:cs="Times New Roman"/>
          <w:sz w:val="28"/>
          <w:szCs w:val="28"/>
        </w:rPr>
      </w:pPr>
      <w:r w:rsidRPr="005D027F">
        <w:rPr>
          <w:rFonts w:ascii="Times New Roman" w:hAnsi="Times New Roman" w:cs="Times New Roman"/>
          <w:sz w:val="28"/>
          <w:szCs w:val="28"/>
        </w:rPr>
        <w:t>Feature order maintained</w:t>
      </w:r>
    </w:p>
    <w:p w14:paraId="2530DBD5" w14:textId="77777777" w:rsidR="005D027F" w:rsidRPr="005D027F" w:rsidRDefault="005D027F" w:rsidP="005D027F">
      <w:pPr>
        <w:numPr>
          <w:ilvl w:val="0"/>
          <w:numId w:val="30"/>
        </w:numPr>
        <w:jc w:val="both"/>
        <w:rPr>
          <w:rFonts w:ascii="Times New Roman" w:hAnsi="Times New Roman" w:cs="Times New Roman"/>
          <w:sz w:val="28"/>
          <w:szCs w:val="28"/>
        </w:rPr>
      </w:pPr>
      <w:r w:rsidRPr="005D027F">
        <w:rPr>
          <w:rFonts w:ascii="Times New Roman" w:hAnsi="Times New Roman" w:cs="Times New Roman"/>
          <w:sz w:val="28"/>
          <w:szCs w:val="28"/>
        </w:rPr>
        <w:t>Preprocessing applied (scaling, transformation)</w:t>
      </w:r>
    </w:p>
    <w:p w14:paraId="5E6E34BF" w14:textId="12A2C88C" w:rsidR="005D027F" w:rsidRPr="005D027F" w:rsidRDefault="005D027F" w:rsidP="005D027F">
      <w:pPr>
        <w:jc w:val="both"/>
        <w:rPr>
          <w:rFonts w:ascii="Times New Roman" w:hAnsi="Times New Roman" w:cs="Times New Roman"/>
          <w:sz w:val="28"/>
          <w:szCs w:val="28"/>
        </w:rPr>
      </w:pPr>
    </w:p>
    <w:p w14:paraId="44EA7055" w14:textId="77777777" w:rsidR="005D027F" w:rsidRPr="005D027F" w:rsidRDefault="005D027F" w:rsidP="005D027F">
      <w:pPr>
        <w:jc w:val="both"/>
        <w:rPr>
          <w:rFonts w:ascii="Times New Roman" w:hAnsi="Times New Roman" w:cs="Times New Roman"/>
          <w:b/>
          <w:bCs/>
          <w:sz w:val="28"/>
          <w:szCs w:val="28"/>
        </w:rPr>
      </w:pPr>
      <w:r w:rsidRPr="005D027F">
        <w:rPr>
          <w:rFonts w:ascii="Times New Roman" w:hAnsi="Times New Roman" w:cs="Times New Roman"/>
          <w:b/>
          <w:bCs/>
          <w:sz w:val="28"/>
          <w:szCs w:val="28"/>
        </w:rPr>
        <w:t>8.5.3 Output Display</w:t>
      </w:r>
    </w:p>
    <w:p w14:paraId="70E44AC3" w14:textId="77777777" w:rsidR="005D027F" w:rsidRPr="005D027F" w:rsidRDefault="005D027F" w:rsidP="005D027F">
      <w:pPr>
        <w:numPr>
          <w:ilvl w:val="0"/>
          <w:numId w:val="31"/>
        </w:numPr>
        <w:jc w:val="both"/>
        <w:rPr>
          <w:rFonts w:ascii="Times New Roman" w:hAnsi="Times New Roman" w:cs="Times New Roman"/>
          <w:sz w:val="28"/>
          <w:szCs w:val="28"/>
        </w:rPr>
      </w:pPr>
      <w:r w:rsidRPr="005D027F">
        <w:rPr>
          <w:rFonts w:ascii="Times New Roman" w:hAnsi="Times New Roman" w:cs="Times New Roman"/>
          <w:sz w:val="28"/>
          <w:szCs w:val="28"/>
        </w:rPr>
        <w:t>Prediction shown as:</w:t>
      </w:r>
    </w:p>
    <w:p w14:paraId="01150B89" w14:textId="77777777" w:rsidR="005D027F" w:rsidRPr="005D027F" w:rsidRDefault="005D027F" w:rsidP="005D027F">
      <w:pPr>
        <w:numPr>
          <w:ilvl w:val="1"/>
          <w:numId w:val="31"/>
        </w:numPr>
        <w:jc w:val="both"/>
        <w:rPr>
          <w:rFonts w:ascii="Times New Roman" w:hAnsi="Times New Roman" w:cs="Times New Roman"/>
          <w:sz w:val="28"/>
          <w:szCs w:val="28"/>
        </w:rPr>
      </w:pPr>
      <w:r w:rsidRPr="005D027F">
        <w:rPr>
          <w:rFonts w:ascii="Times New Roman" w:hAnsi="Times New Roman" w:cs="Times New Roman"/>
          <w:sz w:val="28"/>
          <w:szCs w:val="28"/>
        </w:rPr>
        <w:t>High Risk</w:t>
      </w:r>
    </w:p>
    <w:p w14:paraId="1F684171" w14:textId="77777777" w:rsidR="005D027F" w:rsidRPr="005D027F" w:rsidRDefault="005D027F" w:rsidP="005D027F">
      <w:pPr>
        <w:numPr>
          <w:ilvl w:val="1"/>
          <w:numId w:val="31"/>
        </w:numPr>
        <w:jc w:val="both"/>
        <w:rPr>
          <w:rFonts w:ascii="Times New Roman" w:hAnsi="Times New Roman" w:cs="Times New Roman"/>
          <w:sz w:val="28"/>
          <w:szCs w:val="28"/>
        </w:rPr>
      </w:pPr>
      <w:r w:rsidRPr="005D027F">
        <w:rPr>
          <w:rFonts w:ascii="Times New Roman" w:hAnsi="Times New Roman" w:cs="Times New Roman"/>
          <w:sz w:val="28"/>
          <w:szCs w:val="28"/>
        </w:rPr>
        <w:t>Low Risk</w:t>
      </w:r>
    </w:p>
    <w:p w14:paraId="7DA34824" w14:textId="77777777" w:rsidR="005D027F" w:rsidRPr="005D027F" w:rsidRDefault="005D027F" w:rsidP="005D027F">
      <w:pPr>
        <w:numPr>
          <w:ilvl w:val="0"/>
          <w:numId w:val="31"/>
        </w:numPr>
        <w:jc w:val="both"/>
        <w:rPr>
          <w:rFonts w:ascii="Times New Roman" w:hAnsi="Times New Roman" w:cs="Times New Roman"/>
          <w:sz w:val="28"/>
          <w:szCs w:val="28"/>
        </w:rPr>
      </w:pPr>
      <w:r w:rsidRPr="005D027F">
        <w:rPr>
          <w:rFonts w:ascii="Times New Roman" w:hAnsi="Times New Roman" w:cs="Times New Roman"/>
          <w:sz w:val="28"/>
          <w:szCs w:val="28"/>
        </w:rPr>
        <w:t>Probability score optionally displayed</w:t>
      </w:r>
    </w:p>
    <w:p w14:paraId="7C138C57" w14:textId="77777777" w:rsidR="005D027F" w:rsidRPr="005D027F" w:rsidRDefault="005D027F" w:rsidP="005D027F">
      <w:pPr>
        <w:jc w:val="both"/>
        <w:rPr>
          <w:rFonts w:ascii="Times New Roman" w:hAnsi="Times New Roman" w:cs="Times New Roman"/>
          <w:sz w:val="28"/>
          <w:szCs w:val="28"/>
        </w:rPr>
      </w:pPr>
      <w:r w:rsidRPr="005D027F">
        <w:rPr>
          <w:rFonts w:ascii="Times New Roman" w:hAnsi="Times New Roman" w:cs="Times New Roman"/>
          <w:sz w:val="28"/>
          <w:szCs w:val="28"/>
        </w:rPr>
        <w:t>The output is designed for easy interpretation by users.</w:t>
      </w:r>
    </w:p>
    <w:p w14:paraId="14FBE68F" w14:textId="5FE7B4B5" w:rsidR="005D027F" w:rsidRPr="005D027F" w:rsidRDefault="005D027F" w:rsidP="005D027F">
      <w:pPr>
        <w:jc w:val="both"/>
        <w:rPr>
          <w:rFonts w:ascii="Times New Roman" w:hAnsi="Times New Roman" w:cs="Times New Roman"/>
          <w:sz w:val="28"/>
          <w:szCs w:val="28"/>
        </w:rPr>
      </w:pPr>
    </w:p>
    <w:p w14:paraId="1EC8C6A8" w14:textId="77777777" w:rsidR="005D027F" w:rsidRPr="005D027F" w:rsidRDefault="005D027F" w:rsidP="005D027F">
      <w:pPr>
        <w:jc w:val="both"/>
        <w:rPr>
          <w:rFonts w:ascii="Times New Roman" w:hAnsi="Times New Roman" w:cs="Times New Roman"/>
          <w:b/>
          <w:bCs/>
          <w:sz w:val="28"/>
          <w:szCs w:val="28"/>
        </w:rPr>
      </w:pPr>
      <w:r w:rsidRPr="005D027F">
        <w:rPr>
          <w:rFonts w:ascii="Times New Roman" w:hAnsi="Times New Roman" w:cs="Times New Roman"/>
          <w:b/>
          <w:bCs/>
          <w:sz w:val="28"/>
          <w:szCs w:val="28"/>
        </w:rPr>
        <w:t>8.6 Manual Testing and Prediction Workflow</w:t>
      </w:r>
    </w:p>
    <w:p w14:paraId="1779D22E" w14:textId="77777777" w:rsidR="005D027F" w:rsidRPr="005D027F" w:rsidRDefault="005D027F" w:rsidP="005D027F">
      <w:pPr>
        <w:jc w:val="both"/>
        <w:rPr>
          <w:rFonts w:ascii="Times New Roman" w:hAnsi="Times New Roman" w:cs="Times New Roman"/>
          <w:sz w:val="28"/>
          <w:szCs w:val="28"/>
        </w:rPr>
      </w:pPr>
      <w:r w:rsidRPr="005D027F">
        <w:rPr>
          <w:rFonts w:ascii="Times New Roman" w:hAnsi="Times New Roman" w:cs="Times New Roman"/>
          <w:sz w:val="28"/>
          <w:szCs w:val="28"/>
        </w:rPr>
        <w:t>Manual testing ensures system reliability and correctness.</w:t>
      </w:r>
    </w:p>
    <w:p w14:paraId="3780FC90" w14:textId="62839753" w:rsidR="005D027F" w:rsidRPr="005D027F" w:rsidRDefault="005D027F" w:rsidP="005D027F">
      <w:pPr>
        <w:jc w:val="both"/>
        <w:rPr>
          <w:rFonts w:ascii="Times New Roman" w:hAnsi="Times New Roman" w:cs="Times New Roman"/>
          <w:sz w:val="28"/>
          <w:szCs w:val="28"/>
        </w:rPr>
      </w:pPr>
    </w:p>
    <w:p w14:paraId="6A65EF96" w14:textId="77777777" w:rsidR="005D027F" w:rsidRPr="005D027F" w:rsidRDefault="005D027F" w:rsidP="005D027F">
      <w:pPr>
        <w:jc w:val="both"/>
        <w:rPr>
          <w:rFonts w:ascii="Times New Roman" w:hAnsi="Times New Roman" w:cs="Times New Roman"/>
          <w:b/>
          <w:bCs/>
          <w:sz w:val="28"/>
          <w:szCs w:val="28"/>
        </w:rPr>
      </w:pPr>
      <w:r w:rsidRPr="005D027F">
        <w:rPr>
          <w:rFonts w:ascii="Times New Roman" w:hAnsi="Times New Roman" w:cs="Times New Roman"/>
          <w:b/>
          <w:bCs/>
          <w:sz w:val="28"/>
          <w:szCs w:val="28"/>
        </w:rPr>
        <w:t>8.6.1 Input Submission</w:t>
      </w:r>
    </w:p>
    <w:p w14:paraId="63A52E13" w14:textId="77777777" w:rsidR="005D027F" w:rsidRPr="005D027F" w:rsidRDefault="005D027F" w:rsidP="005D027F">
      <w:pPr>
        <w:numPr>
          <w:ilvl w:val="0"/>
          <w:numId w:val="32"/>
        </w:numPr>
        <w:jc w:val="both"/>
        <w:rPr>
          <w:rFonts w:ascii="Times New Roman" w:hAnsi="Times New Roman" w:cs="Times New Roman"/>
          <w:sz w:val="28"/>
          <w:szCs w:val="28"/>
        </w:rPr>
      </w:pPr>
      <w:r w:rsidRPr="005D027F">
        <w:rPr>
          <w:rFonts w:ascii="Times New Roman" w:hAnsi="Times New Roman" w:cs="Times New Roman"/>
          <w:sz w:val="28"/>
          <w:szCs w:val="28"/>
        </w:rPr>
        <w:t>User enters valid patient data</w:t>
      </w:r>
    </w:p>
    <w:p w14:paraId="52E56DE9" w14:textId="77777777" w:rsidR="005D027F" w:rsidRPr="005D027F" w:rsidRDefault="005D027F" w:rsidP="005D027F">
      <w:pPr>
        <w:numPr>
          <w:ilvl w:val="0"/>
          <w:numId w:val="32"/>
        </w:numPr>
        <w:jc w:val="both"/>
        <w:rPr>
          <w:rFonts w:ascii="Times New Roman" w:hAnsi="Times New Roman" w:cs="Times New Roman"/>
          <w:sz w:val="28"/>
          <w:szCs w:val="28"/>
        </w:rPr>
      </w:pPr>
      <w:r w:rsidRPr="005D027F">
        <w:rPr>
          <w:rFonts w:ascii="Times New Roman" w:hAnsi="Times New Roman" w:cs="Times New Roman"/>
          <w:sz w:val="28"/>
          <w:szCs w:val="28"/>
        </w:rPr>
        <w:t>Form validation ensures correctness</w:t>
      </w:r>
    </w:p>
    <w:p w14:paraId="46B669C6" w14:textId="77777777" w:rsidR="005D027F" w:rsidRPr="005D027F" w:rsidRDefault="005D027F" w:rsidP="005D027F">
      <w:pPr>
        <w:numPr>
          <w:ilvl w:val="0"/>
          <w:numId w:val="32"/>
        </w:numPr>
        <w:jc w:val="both"/>
        <w:rPr>
          <w:rFonts w:ascii="Times New Roman" w:hAnsi="Times New Roman" w:cs="Times New Roman"/>
          <w:sz w:val="28"/>
          <w:szCs w:val="28"/>
        </w:rPr>
      </w:pPr>
      <w:r w:rsidRPr="005D027F">
        <w:rPr>
          <w:rFonts w:ascii="Times New Roman" w:hAnsi="Times New Roman" w:cs="Times New Roman"/>
          <w:sz w:val="28"/>
          <w:szCs w:val="28"/>
        </w:rPr>
        <w:t>Data sent to backend</w:t>
      </w:r>
    </w:p>
    <w:p w14:paraId="5F049A82" w14:textId="70C763B6" w:rsidR="005D027F" w:rsidRPr="005D027F" w:rsidRDefault="005D027F" w:rsidP="005D027F">
      <w:pPr>
        <w:jc w:val="both"/>
        <w:rPr>
          <w:rFonts w:ascii="Times New Roman" w:hAnsi="Times New Roman" w:cs="Times New Roman"/>
          <w:sz w:val="28"/>
          <w:szCs w:val="28"/>
        </w:rPr>
      </w:pPr>
    </w:p>
    <w:p w14:paraId="4EA8554D" w14:textId="77777777" w:rsidR="005D027F" w:rsidRPr="005D027F" w:rsidRDefault="005D027F" w:rsidP="005D027F">
      <w:pPr>
        <w:jc w:val="both"/>
        <w:rPr>
          <w:rFonts w:ascii="Times New Roman" w:hAnsi="Times New Roman" w:cs="Times New Roman"/>
          <w:b/>
          <w:bCs/>
          <w:sz w:val="28"/>
          <w:szCs w:val="28"/>
        </w:rPr>
      </w:pPr>
      <w:r w:rsidRPr="005D027F">
        <w:rPr>
          <w:rFonts w:ascii="Times New Roman" w:hAnsi="Times New Roman" w:cs="Times New Roman"/>
          <w:b/>
          <w:bCs/>
          <w:sz w:val="28"/>
          <w:szCs w:val="28"/>
        </w:rPr>
        <w:t>8.6.2 Prediction Process</w:t>
      </w:r>
    </w:p>
    <w:p w14:paraId="2ADD5047" w14:textId="77777777" w:rsidR="005D027F" w:rsidRPr="005D027F" w:rsidRDefault="005D027F" w:rsidP="005D027F">
      <w:pPr>
        <w:numPr>
          <w:ilvl w:val="0"/>
          <w:numId w:val="33"/>
        </w:numPr>
        <w:jc w:val="both"/>
        <w:rPr>
          <w:rFonts w:ascii="Times New Roman" w:hAnsi="Times New Roman" w:cs="Times New Roman"/>
          <w:sz w:val="28"/>
          <w:szCs w:val="28"/>
        </w:rPr>
      </w:pPr>
      <w:r w:rsidRPr="005D027F">
        <w:rPr>
          <w:rFonts w:ascii="Times New Roman" w:hAnsi="Times New Roman" w:cs="Times New Roman"/>
          <w:sz w:val="28"/>
          <w:szCs w:val="28"/>
        </w:rPr>
        <w:t>Backend preprocesses input</w:t>
      </w:r>
    </w:p>
    <w:p w14:paraId="075D7D74" w14:textId="77777777" w:rsidR="005D027F" w:rsidRPr="005D027F" w:rsidRDefault="005D027F" w:rsidP="005D027F">
      <w:pPr>
        <w:numPr>
          <w:ilvl w:val="0"/>
          <w:numId w:val="33"/>
        </w:numPr>
        <w:jc w:val="both"/>
        <w:rPr>
          <w:rFonts w:ascii="Times New Roman" w:hAnsi="Times New Roman" w:cs="Times New Roman"/>
          <w:sz w:val="28"/>
          <w:szCs w:val="28"/>
        </w:rPr>
      </w:pPr>
      <w:r w:rsidRPr="005D027F">
        <w:rPr>
          <w:rFonts w:ascii="Times New Roman" w:hAnsi="Times New Roman" w:cs="Times New Roman"/>
          <w:sz w:val="28"/>
          <w:szCs w:val="28"/>
        </w:rPr>
        <w:t>Model performs prediction</w:t>
      </w:r>
    </w:p>
    <w:p w14:paraId="28A26D76" w14:textId="77777777" w:rsidR="005D027F" w:rsidRPr="005D027F" w:rsidRDefault="005D027F" w:rsidP="005D027F">
      <w:pPr>
        <w:numPr>
          <w:ilvl w:val="0"/>
          <w:numId w:val="33"/>
        </w:numPr>
        <w:jc w:val="both"/>
        <w:rPr>
          <w:rFonts w:ascii="Times New Roman" w:hAnsi="Times New Roman" w:cs="Times New Roman"/>
          <w:sz w:val="28"/>
          <w:szCs w:val="28"/>
        </w:rPr>
      </w:pPr>
      <w:r w:rsidRPr="005D027F">
        <w:rPr>
          <w:rFonts w:ascii="Times New Roman" w:hAnsi="Times New Roman" w:cs="Times New Roman"/>
          <w:sz w:val="28"/>
          <w:szCs w:val="28"/>
        </w:rPr>
        <w:t>Output generated</w:t>
      </w:r>
    </w:p>
    <w:p w14:paraId="7A4E02AF" w14:textId="09A74324" w:rsidR="005D027F" w:rsidRPr="005D027F" w:rsidRDefault="005D027F" w:rsidP="005D027F">
      <w:pPr>
        <w:jc w:val="both"/>
        <w:rPr>
          <w:rFonts w:ascii="Times New Roman" w:hAnsi="Times New Roman" w:cs="Times New Roman"/>
          <w:sz w:val="28"/>
          <w:szCs w:val="28"/>
        </w:rPr>
      </w:pPr>
    </w:p>
    <w:p w14:paraId="1DC9E3F8" w14:textId="77777777" w:rsidR="005D027F" w:rsidRPr="005D027F" w:rsidRDefault="005D027F" w:rsidP="005D027F">
      <w:pPr>
        <w:jc w:val="both"/>
        <w:rPr>
          <w:rFonts w:ascii="Times New Roman" w:hAnsi="Times New Roman" w:cs="Times New Roman"/>
          <w:b/>
          <w:bCs/>
          <w:sz w:val="28"/>
          <w:szCs w:val="28"/>
        </w:rPr>
      </w:pPr>
      <w:r w:rsidRPr="005D027F">
        <w:rPr>
          <w:rFonts w:ascii="Times New Roman" w:hAnsi="Times New Roman" w:cs="Times New Roman"/>
          <w:b/>
          <w:bCs/>
          <w:sz w:val="28"/>
          <w:szCs w:val="28"/>
        </w:rPr>
        <w:t>8.6.3 Result Interpretation</w:t>
      </w:r>
    </w:p>
    <w:p w14:paraId="653B6640" w14:textId="77777777" w:rsidR="005D027F" w:rsidRPr="005D027F" w:rsidRDefault="005D027F" w:rsidP="005D027F">
      <w:pPr>
        <w:numPr>
          <w:ilvl w:val="0"/>
          <w:numId w:val="34"/>
        </w:numPr>
        <w:jc w:val="both"/>
        <w:rPr>
          <w:rFonts w:ascii="Times New Roman" w:hAnsi="Times New Roman" w:cs="Times New Roman"/>
          <w:sz w:val="28"/>
          <w:szCs w:val="28"/>
        </w:rPr>
      </w:pPr>
      <w:r w:rsidRPr="005D027F">
        <w:rPr>
          <w:rFonts w:ascii="Times New Roman" w:hAnsi="Times New Roman" w:cs="Times New Roman"/>
          <w:sz w:val="28"/>
          <w:szCs w:val="28"/>
        </w:rPr>
        <w:lastRenderedPageBreak/>
        <w:t>Result displayed clearly</w:t>
      </w:r>
    </w:p>
    <w:p w14:paraId="32CE9831" w14:textId="77777777" w:rsidR="005D027F" w:rsidRPr="005D027F" w:rsidRDefault="005D027F" w:rsidP="005D027F">
      <w:pPr>
        <w:numPr>
          <w:ilvl w:val="0"/>
          <w:numId w:val="34"/>
        </w:numPr>
        <w:jc w:val="both"/>
        <w:rPr>
          <w:rFonts w:ascii="Times New Roman" w:hAnsi="Times New Roman" w:cs="Times New Roman"/>
          <w:sz w:val="28"/>
          <w:szCs w:val="28"/>
        </w:rPr>
      </w:pPr>
      <w:r w:rsidRPr="005D027F">
        <w:rPr>
          <w:rFonts w:ascii="Times New Roman" w:hAnsi="Times New Roman" w:cs="Times New Roman"/>
          <w:sz w:val="28"/>
          <w:szCs w:val="28"/>
        </w:rPr>
        <w:t>User understands risk level</w:t>
      </w:r>
    </w:p>
    <w:p w14:paraId="3AB15BB4" w14:textId="77777777" w:rsidR="005D027F" w:rsidRPr="005D027F" w:rsidRDefault="005D027F" w:rsidP="005D027F">
      <w:pPr>
        <w:numPr>
          <w:ilvl w:val="0"/>
          <w:numId w:val="34"/>
        </w:numPr>
        <w:jc w:val="both"/>
        <w:rPr>
          <w:rFonts w:ascii="Times New Roman" w:hAnsi="Times New Roman" w:cs="Times New Roman"/>
          <w:sz w:val="28"/>
          <w:szCs w:val="28"/>
        </w:rPr>
      </w:pPr>
      <w:r w:rsidRPr="005D027F">
        <w:rPr>
          <w:rFonts w:ascii="Times New Roman" w:hAnsi="Times New Roman" w:cs="Times New Roman"/>
          <w:sz w:val="28"/>
          <w:szCs w:val="28"/>
        </w:rPr>
        <w:t>Helps in decision-making</w:t>
      </w:r>
    </w:p>
    <w:p w14:paraId="4117E24E" w14:textId="0D414149" w:rsidR="005D027F" w:rsidRPr="005D027F" w:rsidRDefault="005D027F" w:rsidP="005D027F">
      <w:pPr>
        <w:jc w:val="both"/>
        <w:rPr>
          <w:rFonts w:ascii="Times New Roman" w:hAnsi="Times New Roman" w:cs="Times New Roman"/>
          <w:sz w:val="28"/>
          <w:szCs w:val="28"/>
        </w:rPr>
      </w:pPr>
    </w:p>
    <w:p w14:paraId="4C51A2FA" w14:textId="1B7243FF" w:rsidR="005D027F" w:rsidRPr="005D027F" w:rsidRDefault="005D027F" w:rsidP="005D027F">
      <w:pPr>
        <w:jc w:val="both"/>
        <w:rPr>
          <w:rFonts w:ascii="Times New Roman" w:hAnsi="Times New Roman" w:cs="Times New Roman"/>
          <w:b/>
          <w:bCs/>
          <w:sz w:val="28"/>
          <w:szCs w:val="28"/>
        </w:rPr>
      </w:pPr>
      <w:r w:rsidRPr="005D027F">
        <w:rPr>
          <w:rFonts w:ascii="Times New Roman" w:hAnsi="Times New Roman" w:cs="Times New Roman"/>
          <w:b/>
          <w:bCs/>
          <w:sz w:val="28"/>
          <w:szCs w:val="28"/>
        </w:rPr>
        <w:t xml:space="preserve"> Final Summary</w:t>
      </w:r>
    </w:p>
    <w:p w14:paraId="72E62616" w14:textId="77777777" w:rsidR="005D027F" w:rsidRPr="005D027F" w:rsidRDefault="005D027F" w:rsidP="005D027F">
      <w:pPr>
        <w:jc w:val="both"/>
        <w:rPr>
          <w:rFonts w:ascii="Times New Roman" w:hAnsi="Times New Roman" w:cs="Times New Roman"/>
          <w:sz w:val="28"/>
          <w:szCs w:val="28"/>
        </w:rPr>
      </w:pPr>
      <w:r w:rsidRPr="005D027F">
        <w:rPr>
          <w:rFonts w:ascii="Times New Roman" w:hAnsi="Times New Roman" w:cs="Times New Roman"/>
          <w:sz w:val="28"/>
          <w:szCs w:val="28"/>
        </w:rPr>
        <w:t>The system successfully integrates:</w:t>
      </w:r>
    </w:p>
    <w:p w14:paraId="02500EF6" w14:textId="77777777" w:rsidR="005D027F" w:rsidRPr="005D027F" w:rsidRDefault="005D027F" w:rsidP="005D027F">
      <w:pPr>
        <w:rPr>
          <w:rFonts w:ascii="Times New Roman" w:hAnsi="Times New Roman" w:cs="Times New Roman"/>
          <w:sz w:val="28"/>
          <w:szCs w:val="28"/>
        </w:rPr>
      </w:pPr>
      <w:r w:rsidRPr="005D027F">
        <w:rPr>
          <w:rFonts w:ascii="Segoe UI Symbol" w:hAnsi="Segoe UI Symbol" w:cs="Segoe UI Symbol"/>
          <w:sz w:val="28"/>
          <w:szCs w:val="28"/>
        </w:rPr>
        <w:t>✔</w:t>
      </w:r>
      <w:r w:rsidRPr="005D027F">
        <w:rPr>
          <w:rFonts w:ascii="Times New Roman" w:hAnsi="Times New Roman" w:cs="Times New Roman"/>
          <w:sz w:val="28"/>
          <w:szCs w:val="28"/>
        </w:rPr>
        <w:t xml:space="preserve"> Machine Learning Pipeline</w:t>
      </w:r>
      <w:r w:rsidRPr="005D027F">
        <w:rPr>
          <w:rFonts w:ascii="Times New Roman" w:hAnsi="Times New Roman" w:cs="Times New Roman"/>
          <w:sz w:val="28"/>
          <w:szCs w:val="28"/>
        </w:rPr>
        <w:br/>
      </w:r>
      <w:r w:rsidRPr="005D027F">
        <w:rPr>
          <w:rFonts w:ascii="Segoe UI Symbol" w:hAnsi="Segoe UI Symbol" w:cs="Segoe UI Symbol"/>
          <w:sz w:val="28"/>
          <w:szCs w:val="28"/>
        </w:rPr>
        <w:t>✔</w:t>
      </w:r>
      <w:r w:rsidRPr="005D027F">
        <w:rPr>
          <w:rFonts w:ascii="Times New Roman" w:hAnsi="Times New Roman" w:cs="Times New Roman"/>
          <w:sz w:val="28"/>
          <w:szCs w:val="28"/>
        </w:rPr>
        <w:t xml:space="preserve"> Flask Backend</w:t>
      </w:r>
      <w:r w:rsidRPr="005D027F">
        <w:rPr>
          <w:rFonts w:ascii="Times New Roman" w:hAnsi="Times New Roman" w:cs="Times New Roman"/>
          <w:sz w:val="28"/>
          <w:szCs w:val="28"/>
        </w:rPr>
        <w:br/>
      </w:r>
      <w:r w:rsidRPr="005D027F">
        <w:rPr>
          <w:rFonts w:ascii="Segoe UI Symbol" w:hAnsi="Segoe UI Symbol" w:cs="Segoe UI Symbol"/>
          <w:sz w:val="28"/>
          <w:szCs w:val="28"/>
        </w:rPr>
        <w:t>✔</w:t>
      </w:r>
      <w:r w:rsidRPr="005D027F">
        <w:rPr>
          <w:rFonts w:ascii="Times New Roman" w:hAnsi="Times New Roman" w:cs="Times New Roman"/>
          <w:sz w:val="28"/>
          <w:szCs w:val="28"/>
        </w:rPr>
        <w:t xml:space="preserve"> Frontend UI</w:t>
      </w:r>
      <w:r w:rsidRPr="005D027F">
        <w:rPr>
          <w:rFonts w:ascii="Times New Roman" w:hAnsi="Times New Roman" w:cs="Times New Roman"/>
          <w:sz w:val="28"/>
          <w:szCs w:val="28"/>
        </w:rPr>
        <w:br/>
      </w:r>
      <w:r w:rsidRPr="005D027F">
        <w:rPr>
          <w:rFonts w:ascii="Segoe UI Symbol" w:hAnsi="Segoe UI Symbol" w:cs="Segoe UI Symbol"/>
          <w:sz w:val="28"/>
          <w:szCs w:val="28"/>
        </w:rPr>
        <w:t>✔</w:t>
      </w:r>
      <w:r w:rsidRPr="005D027F">
        <w:rPr>
          <w:rFonts w:ascii="Times New Roman" w:hAnsi="Times New Roman" w:cs="Times New Roman"/>
          <w:sz w:val="28"/>
          <w:szCs w:val="28"/>
        </w:rPr>
        <w:t xml:space="preserve"> Authentication System</w:t>
      </w:r>
      <w:r w:rsidRPr="005D027F">
        <w:rPr>
          <w:rFonts w:ascii="Times New Roman" w:hAnsi="Times New Roman" w:cs="Times New Roman"/>
          <w:sz w:val="28"/>
          <w:szCs w:val="28"/>
        </w:rPr>
        <w:br/>
      </w:r>
      <w:r w:rsidRPr="005D027F">
        <w:rPr>
          <w:rFonts w:ascii="Segoe UI Symbol" w:hAnsi="Segoe UI Symbol" w:cs="Segoe UI Symbol"/>
          <w:sz w:val="28"/>
          <w:szCs w:val="28"/>
        </w:rPr>
        <w:t>✔</w:t>
      </w:r>
      <w:r w:rsidRPr="005D027F">
        <w:rPr>
          <w:rFonts w:ascii="Times New Roman" w:hAnsi="Times New Roman" w:cs="Times New Roman"/>
          <w:sz w:val="28"/>
          <w:szCs w:val="28"/>
        </w:rPr>
        <w:t xml:space="preserve"> Real-Time Prediction</w:t>
      </w:r>
    </w:p>
    <w:p w14:paraId="545A954F" w14:textId="77777777" w:rsidR="005D027F" w:rsidRPr="005D027F" w:rsidRDefault="005D027F" w:rsidP="005D027F">
      <w:pPr>
        <w:jc w:val="both"/>
        <w:rPr>
          <w:rFonts w:ascii="Times New Roman" w:hAnsi="Times New Roman" w:cs="Times New Roman"/>
          <w:sz w:val="28"/>
          <w:szCs w:val="28"/>
        </w:rPr>
      </w:pPr>
      <w:r w:rsidRPr="005D027F">
        <w:rPr>
          <w:rFonts w:ascii="Times New Roman" w:hAnsi="Times New Roman" w:cs="Times New Roman"/>
          <w:sz w:val="28"/>
          <w:szCs w:val="28"/>
        </w:rPr>
        <w:t xml:space="preserve">This makes the application a </w:t>
      </w:r>
      <w:r w:rsidRPr="005D027F">
        <w:rPr>
          <w:rFonts w:ascii="Times New Roman" w:hAnsi="Times New Roman" w:cs="Times New Roman"/>
          <w:b/>
          <w:bCs/>
          <w:sz w:val="28"/>
          <w:szCs w:val="28"/>
        </w:rPr>
        <w:t>complete intelligent healthcare prediction system</w:t>
      </w:r>
      <w:r w:rsidRPr="005D027F">
        <w:rPr>
          <w:rFonts w:ascii="Times New Roman" w:hAnsi="Times New Roman" w:cs="Times New Roman"/>
          <w:sz w:val="28"/>
          <w:szCs w:val="28"/>
        </w:rPr>
        <w:t>, capable of delivering accurate and reliable results in a production environment.</w:t>
      </w:r>
    </w:p>
    <w:p w14:paraId="3CAFCC9A" w14:textId="77777777" w:rsidR="00B101FD" w:rsidRPr="00B101FD" w:rsidRDefault="00B101FD" w:rsidP="00B101FD">
      <w:pPr>
        <w:jc w:val="both"/>
        <w:rPr>
          <w:rFonts w:ascii="Times New Roman" w:hAnsi="Times New Roman" w:cs="Times New Roman"/>
          <w:sz w:val="28"/>
          <w:szCs w:val="28"/>
        </w:rPr>
      </w:pPr>
    </w:p>
    <w:p w14:paraId="0938220B" w14:textId="77777777" w:rsidR="00B101FD" w:rsidRDefault="00B101FD" w:rsidP="000348F3">
      <w:pPr>
        <w:jc w:val="both"/>
        <w:rPr>
          <w:rFonts w:ascii="Times New Roman" w:hAnsi="Times New Roman" w:cs="Times New Roman"/>
          <w:sz w:val="28"/>
          <w:szCs w:val="28"/>
        </w:rPr>
      </w:pPr>
    </w:p>
    <w:p w14:paraId="5C96C71C" w14:textId="77777777" w:rsidR="005D027F" w:rsidRDefault="005D027F" w:rsidP="000348F3">
      <w:pPr>
        <w:jc w:val="both"/>
        <w:rPr>
          <w:rFonts w:ascii="Times New Roman" w:hAnsi="Times New Roman" w:cs="Times New Roman"/>
          <w:sz w:val="28"/>
          <w:szCs w:val="28"/>
        </w:rPr>
      </w:pPr>
    </w:p>
    <w:p w14:paraId="74E0B96C" w14:textId="77777777" w:rsidR="005D027F" w:rsidRDefault="005D027F" w:rsidP="000348F3">
      <w:pPr>
        <w:jc w:val="both"/>
        <w:rPr>
          <w:rFonts w:ascii="Times New Roman" w:hAnsi="Times New Roman" w:cs="Times New Roman"/>
          <w:sz w:val="28"/>
          <w:szCs w:val="28"/>
        </w:rPr>
      </w:pPr>
    </w:p>
    <w:p w14:paraId="7C22A0BE" w14:textId="77777777" w:rsidR="005D027F" w:rsidRDefault="005D027F" w:rsidP="000348F3">
      <w:pPr>
        <w:jc w:val="both"/>
        <w:rPr>
          <w:rFonts w:ascii="Times New Roman" w:hAnsi="Times New Roman" w:cs="Times New Roman"/>
          <w:sz w:val="28"/>
          <w:szCs w:val="28"/>
        </w:rPr>
      </w:pPr>
    </w:p>
    <w:p w14:paraId="058C38EE" w14:textId="77777777" w:rsidR="005D027F" w:rsidRDefault="005D027F" w:rsidP="000348F3">
      <w:pPr>
        <w:jc w:val="both"/>
        <w:rPr>
          <w:rFonts w:ascii="Times New Roman" w:hAnsi="Times New Roman" w:cs="Times New Roman"/>
          <w:sz w:val="28"/>
          <w:szCs w:val="28"/>
        </w:rPr>
      </w:pPr>
    </w:p>
    <w:p w14:paraId="501ABFB7" w14:textId="77777777" w:rsidR="005D027F" w:rsidRDefault="005D027F" w:rsidP="000348F3">
      <w:pPr>
        <w:jc w:val="both"/>
        <w:rPr>
          <w:rFonts w:ascii="Times New Roman" w:hAnsi="Times New Roman" w:cs="Times New Roman"/>
          <w:sz w:val="28"/>
          <w:szCs w:val="28"/>
        </w:rPr>
      </w:pPr>
    </w:p>
    <w:p w14:paraId="18F636E5" w14:textId="77777777" w:rsidR="005D027F" w:rsidRDefault="005D027F" w:rsidP="000348F3">
      <w:pPr>
        <w:jc w:val="both"/>
        <w:rPr>
          <w:rFonts w:ascii="Times New Roman" w:hAnsi="Times New Roman" w:cs="Times New Roman"/>
          <w:sz w:val="28"/>
          <w:szCs w:val="28"/>
        </w:rPr>
      </w:pPr>
    </w:p>
    <w:p w14:paraId="1F3AC935" w14:textId="77777777" w:rsidR="005D027F" w:rsidRDefault="005D027F" w:rsidP="000348F3">
      <w:pPr>
        <w:jc w:val="both"/>
        <w:rPr>
          <w:rFonts w:ascii="Times New Roman" w:hAnsi="Times New Roman" w:cs="Times New Roman"/>
          <w:sz w:val="28"/>
          <w:szCs w:val="28"/>
        </w:rPr>
      </w:pPr>
    </w:p>
    <w:p w14:paraId="696144FE" w14:textId="77777777" w:rsidR="005D027F" w:rsidRDefault="005D027F" w:rsidP="000348F3">
      <w:pPr>
        <w:jc w:val="both"/>
        <w:rPr>
          <w:rFonts w:ascii="Times New Roman" w:hAnsi="Times New Roman" w:cs="Times New Roman"/>
          <w:sz w:val="28"/>
          <w:szCs w:val="28"/>
        </w:rPr>
      </w:pPr>
    </w:p>
    <w:p w14:paraId="58735B71" w14:textId="77777777" w:rsidR="005D027F" w:rsidRDefault="005D027F" w:rsidP="000348F3">
      <w:pPr>
        <w:jc w:val="both"/>
        <w:rPr>
          <w:rFonts w:ascii="Times New Roman" w:hAnsi="Times New Roman" w:cs="Times New Roman"/>
          <w:sz w:val="28"/>
          <w:szCs w:val="28"/>
        </w:rPr>
      </w:pPr>
    </w:p>
    <w:p w14:paraId="635DCCE5" w14:textId="77777777" w:rsidR="005D027F" w:rsidRDefault="005D027F" w:rsidP="000348F3">
      <w:pPr>
        <w:jc w:val="both"/>
        <w:rPr>
          <w:rFonts w:ascii="Times New Roman" w:hAnsi="Times New Roman" w:cs="Times New Roman"/>
          <w:sz w:val="28"/>
          <w:szCs w:val="28"/>
        </w:rPr>
      </w:pPr>
    </w:p>
    <w:p w14:paraId="74DC43AD" w14:textId="77777777" w:rsidR="005D027F" w:rsidRDefault="005D027F" w:rsidP="000348F3">
      <w:pPr>
        <w:jc w:val="both"/>
        <w:rPr>
          <w:rFonts w:ascii="Times New Roman" w:hAnsi="Times New Roman" w:cs="Times New Roman"/>
          <w:sz w:val="28"/>
          <w:szCs w:val="28"/>
        </w:rPr>
      </w:pPr>
    </w:p>
    <w:p w14:paraId="1B63B17D" w14:textId="77777777" w:rsidR="005D027F" w:rsidRDefault="005D027F" w:rsidP="000348F3">
      <w:pPr>
        <w:jc w:val="both"/>
        <w:rPr>
          <w:rFonts w:ascii="Times New Roman" w:hAnsi="Times New Roman" w:cs="Times New Roman"/>
          <w:sz w:val="28"/>
          <w:szCs w:val="28"/>
        </w:rPr>
      </w:pPr>
    </w:p>
    <w:p w14:paraId="4C000CB2" w14:textId="77777777" w:rsidR="005D027F" w:rsidRDefault="005D027F" w:rsidP="000348F3">
      <w:pPr>
        <w:jc w:val="both"/>
        <w:rPr>
          <w:rFonts w:ascii="Times New Roman" w:hAnsi="Times New Roman" w:cs="Times New Roman"/>
          <w:sz w:val="28"/>
          <w:szCs w:val="28"/>
        </w:rPr>
      </w:pPr>
    </w:p>
    <w:p w14:paraId="595B063E" w14:textId="1493E6BB" w:rsidR="005D027F" w:rsidRPr="005D027F" w:rsidRDefault="005D027F" w:rsidP="005D027F">
      <w:pPr>
        <w:jc w:val="center"/>
        <w:rPr>
          <w:rFonts w:ascii="Times New Roman" w:hAnsi="Times New Roman" w:cs="Times New Roman"/>
          <w:b/>
          <w:bCs/>
          <w:sz w:val="40"/>
          <w:szCs w:val="40"/>
        </w:rPr>
      </w:pPr>
      <w:r w:rsidRPr="005D027F">
        <w:rPr>
          <w:rFonts w:ascii="Times New Roman" w:hAnsi="Times New Roman" w:cs="Times New Roman"/>
          <w:b/>
          <w:bCs/>
          <w:sz w:val="40"/>
          <w:szCs w:val="40"/>
        </w:rPr>
        <w:lastRenderedPageBreak/>
        <w:t>CHAPTER 9</w:t>
      </w:r>
    </w:p>
    <w:p w14:paraId="4BF93C84" w14:textId="040F4873" w:rsidR="005D027F" w:rsidRPr="005D027F" w:rsidRDefault="005D027F" w:rsidP="005D027F">
      <w:pPr>
        <w:jc w:val="both"/>
        <w:rPr>
          <w:rFonts w:ascii="Times New Roman" w:hAnsi="Times New Roman" w:cs="Times New Roman"/>
          <w:b/>
          <w:bCs/>
          <w:sz w:val="28"/>
          <w:szCs w:val="28"/>
        </w:rPr>
      </w:pPr>
      <w:r w:rsidRPr="005D027F">
        <w:rPr>
          <w:rFonts w:ascii="Times New Roman" w:hAnsi="Times New Roman" w:cs="Times New Roman"/>
          <w:b/>
          <w:bCs/>
          <w:sz w:val="28"/>
          <w:szCs w:val="28"/>
        </w:rPr>
        <w:t>DEPLOYMENT AND TESTING</w:t>
      </w:r>
    </w:p>
    <w:p w14:paraId="33937775" w14:textId="5AB59B2F" w:rsidR="005D027F" w:rsidRPr="005D027F" w:rsidRDefault="005D027F" w:rsidP="005D027F">
      <w:pPr>
        <w:jc w:val="both"/>
        <w:rPr>
          <w:rFonts w:ascii="Times New Roman" w:hAnsi="Times New Roman" w:cs="Times New Roman"/>
          <w:sz w:val="28"/>
          <w:szCs w:val="28"/>
        </w:rPr>
      </w:pPr>
    </w:p>
    <w:p w14:paraId="3B5AA5BC" w14:textId="77777777" w:rsidR="005D027F" w:rsidRPr="005D027F" w:rsidRDefault="005D027F" w:rsidP="005D027F">
      <w:pPr>
        <w:jc w:val="both"/>
        <w:rPr>
          <w:rFonts w:ascii="Times New Roman" w:hAnsi="Times New Roman" w:cs="Times New Roman"/>
          <w:b/>
          <w:bCs/>
          <w:sz w:val="28"/>
          <w:szCs w:val="28"/>
        </w:rPr>
      </w:pPr>
      <w:r w:rsidRPr="005D027F">
        <w:rPr>
          <w:rFonts w:ascii="Times New Roman" w:hAnsi="Times New Roman" w:cs="Times New Roman"/>
          <w:b/>
          <w:bCs/>
          <w:sz w:val="28"/>
          <w:szCs w:val="28"/>
        </w:rPr>
        <w:t>9.1 Deployment Environment</w:t>
      </w:r>
    </w:p>
    <w:p w14:paraId="1F94FC29" w14:textId="77777777" w:rsidR="005D027F" w:rsidRPr="005D027F" w:rsidRDefault="005D027F" w:rsidP="005D027F">
      <w:pPr>
        <w:jc w:val="both"/>
        <w:rPr>
          <w:rFonts w:ascii="Times New Roman" w:hAnsi="Times New Roman" w:cs="Times New Roman"/>
          <w:sz w:val="28"/>
          <w:szCs w:val="28"/>
        </w:rPr>
      </w:pPr>
      <w:r w:rsidRPr="005D027F">
        <w:rPr>
          <w:rFonts w:ascii="Times New Roman" w:hAnsi="Times New Roman" w:cs="Times New Roman"/>
          <w:sz w:val="28"/>
          <w:szCs w:val="28"/>
        </w:rPr>
        <w:t xml:space="preserve">The deployment environment defines the infrastructure and platform where the heart disease prediction system is executed and made accessible to users. In this project, the deployment is designed to support both </w:t>
      </w:r>
      <w:r w:rsidRPr="005D027F">
        <w:rPr>
          <w:rFonts w:ascii="Times New Roman" w:hAnsi="Times New Roman" w:cs="Times New Roman"/>
          <w:b/>
          <w:bCs/>
          <w:sz w:val="28"/>
          <w:szCs w:val="28"/>
        </w:rPr>
        <w:t>development (local environment)</w:t>
      </w:r>
      <w:r w:rsidRPr="005D027F">
        <w:rPr>
          <w:rFonts w:ascii="Times New Roman" w:hAnsi="Times New Roman" w:cs="Times New Roman"/>
          <w:sz w:val="28"/>
          <w:szCs w:val="28"/>
        </w:rPr>
        <w:t xml:space="preserve"> and </w:t>
      </w:r>
      <w:r w:rsidRPr="005D027F">
        <w:rPr>
          <w:rFonts w:ascii="Times New Roman" w:hAnsi="Times New Roman" w:cs="Times New Roman"/>
          <w:b/>
          <w:bCs/>
          <w:sz w:val="28"/>
          <w:szCs w:val="28"/>
        </w:rPr>
        <w:t>production (cloud environment)</w:t>
      </w:r>
      <w:r w:rsidRPr="005D027F">
        <w:rPr>
          <w:rFonts w:ascii="Times New Roman" w:hAnsi="Times New Roman" w:cs="Times New Roman"/>
          <w:sz w:val="28"/>
          <w:szCs w:val="28"/>
        </w:rPr>
        <w:t>.</w:t>
      </w:r>
    </w:p>
    <w:p w14:paraId="319A62B9" w14:textId="77777777" w:rsidR="005D027F" w:rsidRPr="005D027F" w:rsidRDefault="005D027F" w:rsidP="005D027F">
      <w:pPr>
        <w:jc w:val="both"/>
        <w:rPr>
          <w:rFonts w:ascii="Times New Roman" w:hAnsi="Times New Roman" w:cs="Times New Roman"/>
          <w:b/>
          <w:bCs/>
          <w:sz w:val="28"/>
          <w:szCs w:val="28"/>
        </w:rPr>
      </w:pPr>
      <w:r w:rsidRPr="005D027F">
        <w:rPr>
          <w:rFonts w:ascii="Times New Roman" w:hAnsi="Times New Roman" w:cs="Times New Roman"/>
          <w:b/>
          <w:bCs/>
          <w:sz w:val="28"/>
          <w:szCs w:val="28"/>
        </w:rPr>
        <w:t>Local Deployment Environment</w:t>
      </w:r>
    </w:p>
    <w:p w14:paraId="0ACA2508" w14:textId="77777777" w:rsidR="005D027F" w:rsidRPr="005D027F" w:rsidRDefault="005D027F" w:rsidP="005D027F">
      <w:pPr>
        <w:jc w:val="both"/>
        <w:rPr>
          <w:rFonts w:ascii="Times New Roman" w:hAnsi="Times New Roman" w:cs="Times New Roman"/>
          <w:sz w:val="28"/>
          <w:szCs w:val="28"/>
        </w:rPr>
      </w:pPr>
      <w:r w:rsidRPr="005D027F">
        <w:rPr>
          <w:rFonts w:ascii="Times New Roman" w:hAnsi="Times New Roman" w:cs="Times New Roman"/>
          <w:sz w:val="28"/>
          <w:szCs w:val="28"/>
        </w:rPr>
        <w:t>During the development phase, the application is deployed locally using:</w:t>
      </w:r>
    </w:p>
    <w:p w14:paraId="07FB64DF" w14:textId="77777777" w:rsidR="005D027F" w:rsidRPr="005D027F" w:rsidRDefault="005D027F" w:rsidP="005D027F">
      <w:pPr>
        <w:numPr>
          <w:ilvl w:val="0"/>
          <w:numId w:val="35"/>
        </w:numPr>
        <w:jc w:val="both"/>
        <w:rPr>
          <w:rFonts w:ascii="Times New Roman" w:hAnsi="Times New Roman" w:cs="Times New Roman"/>
          <w:sz w:val="28"/>
          <w:szCs w:val="28"/>
        </w:rPr>
      </w:pPr>
      <w:r w:rsidRPr="005D027F">
        <w:rPr>
          <w:rFonts w:ascii="Times New Roman" w:hAnsi="Times New Roman" w:cs="Times New Roman"/>
          <w:b/>
          <w:bCs/>
          <w:sz w:val="28"/>
          <w:szCs w:val="28"/>
        </w:rPr>
        <w:t>Operating System</w:t>
      </w:r>
      <w:r w:rsidRPr="005D027F">
        <w:rPr>
          <w:rFonts w:ascii="Times New Roman" w:hAnsi="Times New Roman" w:cs="Times New Roman"/>
          <w:sz w:val="28"/>
          <w:szCs w:val="28"/>
        </w:rPr>
        <w:t>: Windows/Linux</w:t>
      </w:r>
    </w:p>
    <w:p w14:paraId="525984FE" w14:textId="77777777" w:rsidR="005D027F" w:rsidRPr="005D027F" w:rsidRDefault="005D027F" w:rsidP="005D027F">
      <w:pPr>
        <w:numPr>
          <w:ilvl w:val="0"/>
          <w:numId w:val="35"/>
        </w:numPr>
        <w:jc w:val="both"/>
        <w:rPr>
          <w:rFonts w:ascii="Times New Roman" w:hAnsi="Times New Roman" w:cs="Times New Roman"/>
          <w:sz w:val="28"/>
          <w:szCs w:val="28"/>
        </w:rPr>
      </w:pPr>
      <w:r w:rsidRPr="005D027F">
        <w:rPr>
          <w:rFonts w:ascii="Times New Roman" w:hAnsi="Times New Roman" w:cs="Times New Roman"/>
          <w:b/>
          <w:bCs/>
          <w:sz w:val="28"/>
          <w:szCs w:val="28"/>
        </w:rPr>
        <w:t>Programming Language</w:t>
      </w:r>
      <w:r w:rsidRPr="005D027F">
        <w:rPr>
          <w:rFonts w:ascii="Times New Roman" w:hAnsi="Times New Roman" w:cs="Times New Roman"/>
          <w:sz w:val="28"/>
          <w:szCs w:val="28"/>
        </w:rPr>
        <w:t>: Python</w:t>
      </w:r>
    </w:p>
    <w:p w14:paraId="4F4FF723" w14:textId="77777777" w:rsidR="005D027F" w:rsidRPr="005D027F" w:rsidRDefault="005D027F" w:rsidP="005D027F">
      <w:pPr>
        <w:numPr>
          <w:ilvl w:val="0"/>
          <w:numId w:val="35"/>
        </w:numPr>
        <w:jc w:val="both"/>
        <w:rPr>
          <w:rFonts w:ascii="Times New Roman" w:hAnsi="Times New Roman" w:cs="Times New Roman"/>
          <w:sz w:val="28"/>
          <w:szCs w:val="28"/>
        </w:rPr>
      </w:pPr>
      <w:r w:rsidRPr="005D027F">
        <w:rPr>
          <w:rFonts w:ascii="Times New Roman" w:hAnsi="Times New Roman" w:cs="Times New Roman"/>
          <w:b/>
          <w:bCs/>
          <w:sz w:val="28"/>
          <w:szCs w:val="28"/>
        </w:rPr>
        <w:t>Framework</w:t>
      </w:r>
      <w:r w:rsidRPr="005D027F">
        <w:rPr>
          <w:rFonts w:ascii="Times New Roman" w:hAnsi="Times New Roman" w:cs="Times New Roman"/>
          <w:sz w:val="28"/>
          <w:szCs w:val="28"/>
        </w:rPr>
        <w:t>: Flask</w:t>
      </w:r>
    </w:p>
    <w:p w14:paraId="49C8E503" w14:textId="77777777" w:rsidR="005D027F" w:rsidRPr="005D027F" w:rsidRDefault="005D027F" w:rsidP="005D027F">
      <w:pPr>
        <w:numPr>
          <w:ilvl w:val="0"/>
          <w:numId w:val="35"/>
        </w:numPr>
        <w:jc w:val="both"/>
        <w:rPr>
          <w:rFonts w:ascii="Times New Roman" w:hAnsi="Times New Roman" w:cs="Times New Roman"/>
          <w:sz w:val="28"/>
          <w:szCs w:val="28"/>
        </w:rPr>
      </w:pPr>
      <w:r w:rsidRPr="005D027F">
        <w:rPr>
          <w:rFonts w:ascii="Times New Roman" w:hAnsi="Times New Roman" w:cs="Times New Roman"/>
          <w:b/>
          <w:bCs/>
          <w:sz w:val="28"/>
          <w:szCs w:val="28"/>
        </w:rPr>
        <w:t>IDE</w:t>
      </w:r>
      <w:r w:rsidRPr="005D027F">
        <w:rPr>
          <w:rFonts w:ascii="Times New Roman" w:hAnsi="Times New Roman" w:cs="Times New Roman"/>
          <w:sz w:val="28"/>
          <w:szCs w:val="28"/>
        </w:rPr>
        <w:t xml:space="preserve">: VS Code / </w:t>
      </w:r>
      <w:proofErr w:type="spellStart"/>
      <w:r w:rsidRPr="005D027F">
        <w:rPr>
          <w:rFonts w:ascii="Times New Roman" w:hAnsi="Times New Roman" w:cs="Times New Roman"/>
          <w:sz w:val="28"/>
          <w:szCs w:val="28"/>
        </w:rPr>
        <w:t>Jupyter</w:t>
      </w:r>
      <w:proofErr w:type="spellEnd"/>
      <w:r w:rsidRPr="005D027F">
        <w:rPr>
          <w:rFonts w:ascii="Times New Roman" w:hAnsi="Times New Roman" w:cs="Times New Roman"/>
          <w:sz w:val="28"/>
          <w:szCs w:val="28"/>
        </w:rPr>
        <w:t xml:space="preserve"> Notebook</w:t>
      </w:r>
    </w:p>
    <w:p w14:paraId="3B068220" w14:textId="77777777" w:rsidR="005D027F" w:rsidRPr="005D027F" w:rsidRDefault="005D027F" w:rsidP="005D027F">
      <w:pPr>
        <w:numPr>
          <w:ilvl w:val="0"/>
          <w:numId w:val="35"/>
        </w:numPr>
        <w:jc w:val="both"/>
        <w:rPr>
          <w:rFonts w:ascii="Times New Roman" w:hAnsi="Times New Roman" w:cs="Times New Roman"/>
          <w:sz w:val="28"/>
          <w:szCs w:val="28"/>
        </w:rPr>
      </w:pPr>
      <w:r w:rsidRPr="005D027F">
        <w:rPr>
          <w:rFonts w:ascii="Times New Roman" w:hAnsi="Times New Roman" w:cs="Times New Roman"/>
          <w:b/>
          <w:bCs/>
          <w:sz w:val="28"/>
          <w:szCs w:val="28"/>
        </w:rPr>
        <w:t>Database</w:t>
      </w:r>
      <w:r w:rsidRPr="005D027F">
        <w:rPr>
          <w:rFonts w:ascii="Times New Roman" w:hAnsi="Times New Roman" w:cs="Times New Roman"/>
          <w:sz w:val="28"/>
          <w:szCs w:val="28"/>
        </w:rPr>
        <w:t>: SQLite</w:t>
      </w:r>
    </w:p>
    <w:p w14:paraId="03BADDE5" w14:textId="77777777" w:rsidR="005D027F" w:rsidRPr="005D027F" w:rsidRDefault="005D027F" w:rsidP="005D027F">
      <w:pPr>
        <w:jc w:val="both"/>
        <w:rPr>
          <w:rFonts w:ascii="Times New Roman" w:hAnsi="Times New Roman" w:cs="Times New Roman"/>
          <w:sz w:val="28"/>
          <w:szCs w:val="28"/>
        </w:rPr>
      </w:pPr>
      <w:r w:rsidRPr="005D027F">
        <w:rPr>
          <w:rFonts w:ascii="Times New Roman" w:hAnsi="Times New Roman" w:cs="Times New Roman"/>
          <w:sz w:val="28"/>
          <w:szCs w:val="28"/>
        </w:rPr>
        <w:t>The Flask server runs on a local host (e.g., http://127.0.0.1:5000), allowing developers to test the application in a controlled environment. This setup enables debugging, model testing, and UI validation.</w:t>
      </w:r>
    </w:p>
    <w:p w14:paraId="32DF4C9F" w14:textId="77777777" w:rsidR="005D027F" w:rsidRPr="005D027F" w:rsidRDefault="005D027F" w:rsidP="005D027F">
      <w:pPr>
        <w:jc w:val="both"/>
        <w:rPr>
          <w:rFonts w:ascii="Times New Roman" w:hAnsi="Times New Roman" w:cs="Times New Roman"/>
          <w:b/>
          <w:bCs/>
          <w:sz w:val="28"/>
          <w:szCs w:val="28"/>
        </w:rPr>
      </w:pPr>
      <w:r w:rsidRPr="005D027F">
        <w:rPr>
          <w:rFonts w:ascii="Times New Roman" w:hAnsi="Times New Roman" w:cs="Times New Roman"/>
          <w:b/>
          <w:bCs/>
          <w:sz w:val="28"/>
          <w:szCs w:val="28"/>
        </w:rPr>
        <w:t>Production Deployment Environment</w:t>
      </w:r>
    </w:p>
    <w:p w14:paraId="3B8B2C9B" w14:textId="77777777" w:rsidR="005D027F" w:rsidRPr="005D027F" w:rsidRDefault="005D027F" w:rsidP="005D027F">
      <w:pPr>
        <w:jc w:val="both"/>
        <w:rPr>
          <w:rFonts w:ascii="Times New Roman" w:hAnsi="Times New Roman" w:cs="Times New Roman"/>
          <w:sz w:val="28"/>
          <w:szCs w:val="28"/>
        </w:rPr>
      </w:pPr>
      <w:r w:rsidRPr="005D027F">
        <w:rPr>
          <w:rFonts w:ascii="Times New Roman" w:hAnsi="Times New Roman" w:cs="Times New Roman"/>
          <w:sz w:val="28"/>
          <w:szCs w:val="28"/>
        </w:rPr>
        <w:t>For real-world usage, the application can be deployed on cloud platforms such as:</w:t>
      </w:r>
    </w:p>
    <w:p w14:paraId="653AFCAA" w14:textId="77777777" w:rsidR="005D027F" w:rsidRPr="005D027F" w:rsidRDefault="005D027F" w:rsidP="005D027F">
      <w:pPr>
        <w:numPr>
          <w:ilvl w:val="0"/>
          <w:numId w:val="36"/>
        </w:numPr>
        <w:jc w:val="both"/>
        <w:rPr>
          <w:rFonts w:ascii="Times New Roman" w:hAnsi="Times New Roman" w:cs="Times New Roman"/>
          <w:sz w:val="28"/>
          <w:szCs w:val="28"/>
        </w:rPr>
      </w:pPr>
      <w:r w:rsidRPr="005D027F">
        <w:rPr>
          <w:rFonts w:ascii="Times New Roman" w:hAnsi="Times New Roman" w:cs="Times New Roman"/>
          <w:sz w:val="28"/>
          <w:szCs w:val="28"/>
        </w:rPr>
        <w:t>Render</w:t>
      </w:r>
    </w:p>
    <w:p w14:paraId="22FBF51A" w14:textId="77777777" w:rsidR="005D027F" w:rsidRPr="005D027F" w:rsidRDefault="005D027F" w:rsidP="005D027F">
      <w:pPr>
        <w:numPr>
          <w:ilvl w:val="0"/>
          <w:numId w:val="36"/>
        </w:numPr>
        <w:jc w:val="both"/>
        <w:rPr>
          <w:rFonts w:ascii="Times New Roman" w:hAnsi="Times New Roman" w:cs="Times New Roman"/>
          <w:sz w:val="28"/>
          <w:szCs w:val="28"/>
        </w:rPr>
      </w:pPr>
      <w:r w:rsidRPr="005D027F">
        <w:rPr>
          <w:rFonts w:ascii="Times New Roman" w:hAnsi="Times New Roman" w:cs="Times New Roman"/>
          <w:sz w:val="28"/>
          <w:szCs w:val="28"/>
        </w:rPr>
        <w:t>AWS (Amazon Web Services)</w:t>
      </w:r>
    </w:p>
    <w:p w14:paraId="36F6BD23" w14:textId="77777777" w:rsidR="005D027F" w:rsidRPr="005D027F" w:rsidRDefault="005D027F" w:rsidP="005D027F">
      <w:pPr>
        <w:numPr>
          <w:ilvl w:val="0"/>
          <w:numId w:val="36"/>
        </w:numPr>
        <w:jc w:val="both"/>
        <w:rPr>
          <w:rFonts w:ascii="Times New Roman" w:hAnsi="Times New Roman" w:cs="Times New Roman"/>
          <w:sz w:val="28"/>
          <w:szCs w:val="28"/>
        </w:rPr>
      </w:pPr>
      <w:r w:rsidRPr="005D027F">
        <w:rPr>
          <w:rFonts w:ascii="Times New Roman" w:hAnsi="Times New Roman" w:cs="Times New Roman"/>
          <w:sz w:val="28"/>
          <w:szCs w:val="28"/>
        </w:rPr>
        <w:t>Heroku</w:t>
      </w:r>
    </w:p>
    <w:p w14:paraId="32C2C7A0" w14:textId="77777777" w:rsidR="005D027F" w:rsidRPr="005D027F" w:rsidRDefault="005D027F" w:rsidP="005D027F">
      <w:pPr>
        <w:jc w:val="both"/>
        <w:rPr>
          <w:rFonts w:ascii="Times New Roman" w:hAnsi="Times New Roman" w:cs="Times New Roman"/>
          <w:b/>
          <w:bCs/>
          <w:sz w:val="28"/>
          <w:szCs w:val="28"/>
        </w:rPr>
      </w:pPr>
      <w:r w:rsidRPr="005D027F">
        <w:rPr>
          <w:rFonts w:ascii="Times New Roman" w:hAnsi="Times New Roman" w:cs="Times New Roman"/>
          <w:b/>
          <w:bCs/>
          <w:sz w:val="28"/>
          <w:szCs w:val="28"/>
        </w:rPr>
        <w:t>Deployment Components</w:t>
      </w:r>
    </w:p>
    <w:p w14:paraId="75710BC8" w14:textId="77777777" w:rsidR="005D027F" w:rsidRPr="005D027F" w:rsidRDefault="005D027F" w:rsidP="005D027F">
      <w:pPr>
        <w:numPr>
          <w:ilvl w:val="0"/>
          <w:numId w:val="37"/>
        </w:numPr>
        <w:jc w:val="both"/>
        <w:rPr>
          <w:rFonts w:ascii="Times New Roman" w:hAnsi="Times New Roman" w:cs="Times New Roman"/>
          <w:sz w:val="28"/>
          <w:szCs w:val="28"/>
        </w:rPr>
      </w:pPr>
      <w:r w:rsidRPr="005D027F">
        <w:rPr>
          <w:rFonts w:ascii="Times New Roman" w:hAnsi="Times New Roman" w:cs="Times New Roman"/>
          <w:sz w:val="28"/>
          <w:szCs w:val="28"/>
        </w:rPr>
        <w:t>Flask Application Server</w:t>
      </w:r>
    </w:p>
    <w:p w14:paraId="0CDDDC83" w14:textId="77777777" w:rsidR="005D027F" w:rsidRPr="005D027F" w:rsidRDefault="005D027F" w:rsidP="005D027F">
      <w:pPr>
        <w:numPr>
          <w:ilvl w:val="0"/>
          <w:numId w:val="37"/>
        </w:numPr>
        <w:jc w:val="both"/>
        <w:rPr>
          <w:rFonts w:ascii="Times New Roman" w:hAnsi="Times New Roman" w:cs="Times New Roman"/>
          <w:sz w:val="28"/>
          <w:szCs w:val="28"/>
        </w:rPr>
      </w:pPr>
      <w:r w:rsidRPr="005D027F">
        <w:rPr>
          <w:rFonts w:ascii="Times New Roman" w:hAnsi="Times New Roman" w:cs="Times New Roman"/>
          <w:sz w:val="28"/>
          <w:szCs w:val="28"/>
        </w:rPr>
        <w:t>Machine Learning Model (.</w:t>
      </w:r>
      <w:proofErr w:type="spellStart"/>
      <w:r w:rsidRPr="005D027F">
        <w:rPr>
          <w:rFonts w:ascii="Times New Roman" w:hAnsi="Times New Roman" w:cs="Times New Roman"/>
          <w:sz w:val="28"/>
          <w:szCs w:val="28"/>
        </w:rPr>
        <w:t>pkl</w:t>
      </w:r>
      <w:proofErr w:type="spellEnd"/>
      <w:r w:rsidRPr="005D027F">
        <w:rPr>
          <w:rFonts w:ascii="Times New Roman" w:hAnsi="Times New Roman" w:cs="Times New Roman"/>
          <w:sz w:val="28"/>
          <w:szCs w:val="28"/>
        </w:rPr>
        <w:t xml:space="preserve"> file)</w:t>
      </w:r>
    </w:p>
    <w:p w14:paraId="366153F3" w14:textId="77777777" w:rsidR="005D027F" w:rsidRPr="005D027F" w:rsidRDefault="005D027F" w:rsidP="005D027F">
      <w:pPr>
        <w:numPr>
          <w:ilvl w:val="0"/>
          <w:numId w:val="37"/>
        </w:numPr>
        <w:jc w:val="both"/>
        <w:rPr>
          <w:rFonts w:ascii="Times New Roman" w:hAnsi="Times New Roman" w:cs="Times New Roman"/>
          <w:sz w:val="28"/>
          <w:szCs w:val="28"/>
        </w:rPr>
      </w:pPr>
      <w:r w:rsidRPr="005D027F">
        <w:rPr>
          <w:rFonts w:ascii="Times New Roman" w:hAnsi="Times New Roman" w:cs="Times New Roman"/>
          <w:sz w:val="28"/>
          <w:szCs w:val="28"/>
        </w:rPr>
        <w:t>Frontend Templates (HTML, CSS, Bootstrap)</w:t>
      </w:r>
    </w:p>
    <w:p w14:paraId="4EDE5A42" w14:textId="77777777" w:rsidR="005D027F" w:rsidRPr="005D027F" w:rsidRDefault="005D027F" w:rsidP="005D027F">
      <w:pPr>
        <w:numPr>
          <w:ilvl w:val="0"/>
          <w:numId w:val="37"/>
        </w:numPr>
        <w:jc w:val="both"/>
        <w:rPr>
          <w:rFonts w:ascii="Times New Roman" w:hAnsi="Times New Roman" w:cs="Times New Roman"/>
          <w:sz w:val="28"/>
          <w:szCs w:val="28"/>
        </w:rPr>
      </w:pPr>
      <w:r w:rsidRPr="005D027F">
        <w:rPr>
          <w:rFonts w:ascii="Times New Roman" w:hAnsi="Times New Roman" w:cs="Times New Roman"/>
          <w:sz w:val="28"/>
          <w:szCs w:val="28"/>
        </w:rPr>
        <w:t>SQLite Database</w:t>
      </w:r>
    </w:p>
    <w:p w14:paraId="43396CAB" w14:textId="77777777" w:rsidR="005D027F" w:rsidRPr="005D027F" w:rsidRDefault="005D027F" w:rsidP="005D027F">
      <w:pPr>
        <w:jc w:val="both"/>
        <w:rPr>
          <w:rFonts w:ascii="Times New Roman" w:hAnsi="Times New Roman" w:cs="Times New Roman"/>
          <w:b/>
          <w:bCs/>
          <w:sz w:val="28"/>
          <w:szCs w:val="28"/>
        </w:rPr>
      </w:pPr>
      <w:r w:rsidRPr="005D027F">
        <w:rPr>
          <w:rFonts w:ascii="Times New Roman" w:hAnsi="Times New Roman" w:cs="Times New Roman"/>
          <w:b/>
          <w:bCs/>
          <w:sz w:val="28"/>
          <w:szCs w:val="28"/>
        </w:rPr>
        <w:lastRenderedPageBreak/>
        <w:t>Environment Configuration</w:t>
      </w:r>
    </w:p>
    <w:p w14:paraId="0D0ABC08" w14:textId="77777777" w:rsidR="005D027F" w:rsidRPr="005D027F" w:rsidRDefault="005D027F" w:rsidP="005D027F">
      <w:pPr>
        <w:jc w:val="both"/>
        <w:rPr>
          <w:rFonts w:ascii="Times New Roman" w:hAnsi="Times New Roman" w:cs="Times New Roman"/>
          <w:sz w:val="28"/>
          <w:szCs w:val="28"/>
        </w:rPr>
      </w:pPr>
      <w:r w:rsidRPr="005D027F">
        <w:rPr>
          <w:rFonts w:ascii="Times New Roman" w:hAnsi="Times New Roman" w:cs="Times New Roman"/>
          <w:sz w:val="28"/>
          <w:szCs w:val="28"/>
        </w:rPr>
        <w:t>The deployment requires proper configuration, including:</w:t>
      </w:r>
    </w:p>
    <w:p w14:paraId="6FDC4590" w14:textId="77777777" w:rsidR="005D027F" w:rsidRPr="005D027F" w:rsidRDefault="005D027F" w:rsidP="005D027F">
      <w:pPr>
        <w:numPr>
          <w:ilvl w:val="0"/>
          <w:numId w:val="38"/>
        </w:numPr>
        <w:jc w:val="both"/>
        <w:rPr>
          <w:rFonts w:ascii="Times New Roman" w:hAnsi="Times New Roman" w:cs="Times New Roman"/>
          <w:sz w:val="28"/>
          <w:szCs w:val="28"/>
        </w:rPr>
      </w:pPr>
      <w:r w:rsidRPr="005D027F">
        <w:rPr>
          <w:rFonts w:ascii="Times New Roman" w:hAnsi="Times New Roman" w:cs="Times New Roman"/>
          <w:sz w:val="28"/>
          <w:szCs w:val="28"/>
        </w:rPr>
        <w:t>Python dependencies (requirements.txt)</w:t>
      </w:r>
    </w:p>
    <w:p w14:paraId="70658A2A" w14:textId="77777777" w:rsidR="005D027F" w:rsidRPr="005D027F" w:rsidRDefault="005D027F" w:rsidP="005D027F">
      <w:pPr>
        <w:numPr>
          <w:ilvl w:val="0"/>
          <w:numId w:val="38"/>
        </w:numPr>
        <w:jc w:val="both"/>
        <w:rPr>
          <w:rFonts w:ascii="Times New Roman" w:hAnsi="Times New Roman" w:cs="Times New Roman"/>
          <w:sz w:val="28"/>
          <w:szCs w:val="28"/>
        </w:rPr>
      </w:pPr>
      <w:r w:rsidRPr="005D027F">
        <w:rPr>
          <w:rFonts w:ascii="Times New Roman" w:hAnsi="Times New Roman" w:cs="Times New Roman"/>
          <w:sz w:val="28"/>
          <w:szCs w:val="28"/>
        </w:rPr>
        <w:t>Environment variables</w:t>
      </w:r>
    </w:p>
    <w:p w14:paraId="027259FC" w14:textId="77777777" w:rsidR="005D027F" w:rsidRPr="005D027F" w:rsidRDefault="005D027F" w:rsidP="005D027F">
      <w:pPr>
        <w:numPr>
          <w:ilvl w:val="0"/>
          <w:numId w:val="38"/>
        </w:numPr>
        <w:jc w:val="both"/>
        <w:rPr>
          <w:rFonts w:ascii="Times New Roman" w:hAnsi="Times New Roman" w:cs="Times New Roman"/>
          <w:sz w:val="28"/>
          <w:szCs w:val="28"/>
        </w:rPr>
      </w:pPr>
      <w:r w:rsidRPr="005D027F">
        <w:rPr>
          <w:rFonts w:ascii="Times New Roman" w:hAnsi="Times New Roman" w:cs="Times New Roman"/>
          <w:sz w:val="28"/>
          <w:szCs w:val="28"/>
        </w:rPr>
        <w:t>Model file path configuration</w:t>
      </w:r>
    </w:p>
    <w:p w14:paraId="77F2BB3C" w14:textId="77777777" w:rsidR="005D027F" w:rsidRPr="005D027F" w:rsidRDefault="005D027F" w:rsidP="005D027F">
      <w:pPr>
        <w:numPr>
          <w:ilvl w:val="0"/>
          <w:numId w:val="38"/>
        </w:numPr>
        <w:jc w:val="both"/>
        <w:rPr>
          <w:rFonts w:ascii="Times New Roman" w:hAnsi="Times New Roman" w:cs="Times New Roman"/>
          <w:sz w:val="28"/>
          <w:szCs w:val="28"/>
        </w:rPr>
      </w:pPr>
      <w:r w:rsidRPr="005D027F">
        <w:rPr>
          <w:rFonts w:ascii="Times New Roman" w:hAnsi="Times New Roman" w:cs="Times New Roman"/>
          <w:sz w:val="28"/>
          <w:szCs w:val="28"/>
        </w:rPr>
        <w:t>Port and server setup</w:t>
      </w:r>
    </w:p>
    <w:p w14:paraId="3605F0D3" w14:textId="77777777" w:rsidR="005D027F" w:rsidRPr="005D027F" w:rsidRDefault="005D027F" w:rsidP="005D027F">
      <w:pPr>
        <w:jc w:val="both"/>
        <w:rPr>
          <w:rFonts w:ascii="Times New Roman" w:hAnsi="Times New Roman" w:cs="Times New Roman"/>
          <w:b/>
          <w:bCs/>
          <w:sz w:val="28"/>
          <w:szCs w:val="28"/>
        </w:rPr>
      </w:pPr>
      <w:r w:rsidRPr="005D027F">
        <w:rPr>
          <w:rFonts w:ascii="Times New Roman" w:hAnsi="Times New Roman" w:cs="Times New Roman"/>
          <w:b/>
          <w:bCs/>
          <w:sz w:val="28"/>
          <w:szCs w:val="28"/>
        </w:rPr>
        <w:t>Advantages of Deployment Setup</w:t>
      </w:r>
    </w:p>
    <w:p w14:paraId="1CF49B28" w14:textId="77777777" w:rsidR="005D027F" w:rsidRPr="005D027F" w:rsidRDefault="005D027F" w:rsidP="005D027F">
      <w:pPr>
        <w:numPr>
          <w:ilvl w:val="0"/>
          <w:numId w:val="39"/>
        </w:numPr>
        <w:jc w:val="both"/>
        <w:rPr>
          <w:rFonts w:ascii="Times New Roman" w:hAnsi="Times New Roman" w:cs="Times New Roman"/>
          <w:sz w:val="28"/>
          <w:szCs w:val="28"/>
        </w:rPr>
      </w:pPr>
      <w:r w:rsidRPr="005D027F">
        <w:rPr>
          <w:rFonts w:ascii="Times New Roman" w:hAnsi="Times New Roman" w:cs="Times New Roman"/>
          <w:sz w:val="28"/>
          <w:szCs w:val="28"/>
        </w:rPr>
        <w:t>Enables real-time prediction</w:t>
      </w:r>
    </w:p>
    <w:p w14:paraId="6EF11276" w14:textId="77777777" w:rsidR="005D027F" w:rsidRPr="005D027F" w:rsidRDefault="005D027F" w:rsidP="005D027F">
      <w:pPr>
        <w:numPr>
          <w:ilvl w:val="0"/>
          <w:numId w:val="39"/>
        </w:numPr>
        <w:jc w:val="both"/>
        <w:rPr>
          <w:rFonts w:ascii="Times New Roman" w:hAnsi="Times New Roman" w:cs="Times New Roman"/>
          <w:sz w:val="28"/>
          <w:szCs w:val="28"/>
        </w:rPr>
      </w:pPr>
      <w:r w:rsidRPr="005D027F">
        <w:rPr>
          <w:rFonts w:ascii="Times New Roman" w:hAnsi="Times New Roman" w:cs="Times New Roman"/>
          <w:sz w:val="28"/>
          <w:szCs w:val="28"/>
        </w:rPr>
        <w:t>Supports multiple users</w:t>
      </w:r>
    </w:p>
    <w:p w14:paraId="315E3D44" w14:textId="77777777" w:rsidR="005D027F" w:rsidRPr="005D027F" w:rsidRDefault="005D027F" w:rsidP="005D027F">
      <w:pPr>
        <w:numPr>
          <w:ilvl w:val="0"/>
          <w:numId w:val="39"/>
        </w:numPr>
        <w:jc w:val="both"/>
        <w:rPr>
          <w:rFonts w:ascii="Times New Roman" w:hAnsi="Times New Roman" w:cs="Times New Roman"/>
          <w:sz w:val="28"/>
          <w:szCs w:val="28"/>
        </w:rPr>
      </w:pPr>
      <w:r w:rsidRPr="005D027F">
        <w:rPr>
          <w:rFonts w:ascii="Times New Roman" w:hAnsi="Times New Roman" w:cs="Times New Roman"/>
          <w:sz w:val="28"/>
          <w:szCs w:val="28"/>
        </w:rPr>
        <w:t>Ensures system accessibility</w:t>
      </w:r>
    </w:p>
    <w:p w14:paraId="0761320C" w14:textId="77777777" w:rsidR="005D027F" w:rsidRPr="005D027F" w:rsidRDefault="005D027F" w:rsidP="005D027F">
      <w:pPr>
        <w:numPr>
          <w:ilvl w:val="0"/>
          <w:numId w:val="39"/>
        </w:numPr>
        <w:jc w:val="both"/>
        <w:rPr>
          <w:rFonts w:ascii="Times New Roman" w:hAnsi="Times New Roman" w:cs="Times New Roman"/>
          <w:sz w:val="28"/>
          <w:szCs w:val="28"/>
        </w:rPr>
      </w:pPr>
      <w:r w:rsidRPr="005D027F">
        <w:rPr>
          <w:rFonts w:ascii="Times New Roman" w:hAnsi="Times New Roman" w:cs="Times New Roman"/>
          <w:sz w:val="28"/>
          <w:szCs w:val="28"/>
        </w:rPr>
        <w:t>Scalable for future enhancements</w:t>
      </w:r>
    </w:p>
    <w:p w14:paraId="36C9AFC1" w14:textId="77777777" w:rsidR="005D027F" w:rsidRPr="005D027F" w:rsidRDefault="005D027F" w:rsidP="005D027F">
      <w:pPr>
        <w:jc w:val="both"/>
        <w:rPr>
          <w:rFonts w:ascii="Times New Roman" w:hAnsi="Times New Roman" w:cs="Times New Roman"/>
          <w:sz w:val="28"/>
          <w:szCs w:val="28"/>
        </w:rPr>
      </w:pPr>
      <w:r w:rsidRPr="005D027F">
        <w:rPr>
          <w:rFonts w:ascii="Times New Roman" w:hAnsi="Times New Roman" w:cs="Times New Roman"/>
          <w:sz w:val="28"/>
          <w:szCs w:val="28"/>
        </w:rPr>
        <w:t>The deployment environment plays a crucial role in transitioning the system from a development prototype to a production-ready application.</w:t>
      </w:r>
    </w:p>
    <w:p w14:paraId="72685E32" w14:textId="2D8176C1" w:rsidR="005D027F" w:rsidRPr="005D027F" w:rsidRDefault="005D027F" w:rsidP="005D027F">
      <w:pPr>
        <w:jc w:val="both"/>
        <w:rPr>
          <w:rFonts w:ascii="Times New Roman" w:hAnsi="Times New Roman" w:cs="Times New Roman"/>
          <w:sz w:val="28"/>
          <w:szCs w:val="28"/>
        </w:rPr>
      </w:pPr>
    </w:p>
    <w:p w14:paraId="28F29143" w14:textId="77777777" w:rsidR="005D027F" w:rsidRPr="005D027F" w:rsidRDefault="005D027F" w:rsidP="005D027F">
      <w:pPr>
        <w:jc w:val="both"/>
        <w:rPr>
          <w:rFonts w:ascii="Times New Roman" w:hAnsi="Times New Roman" w:cs="Times New Roman"/>
          <w:b/>
          <w:bCs/>
          <w:sz w:val="28"/>
          <w:szCs w:val="28"/>
        </w:rPr>
      </w:pPr>
      <w:r w:rsidRPr="005D027F">
        <w:rPr>
          <w:rFonts w:ascii="Times New Roman" w:hAnsi="Times New Roman" w:cs="Times New Roman"/>
          <w:b/>
          <w:bCs/>
          <w:sz w:val="28"/>
          <w:szCs w:val="28"/>
        </w:rPr>
        <w:t>9.2 Model Serialization (</w:t>
      </w:r>
      <w:proofErr w:type="spellStart"/>
      <w:r w:rsidRPr="005D027F">
        <w:rPr>
          <w:rFonts w:ascii="Times New Roman" w:hAnsi="Times New Roman" w:cs="Times New Roman"/>
          <w:b/>
          <w:bCs/>
          <w:sz w:val="28"/>
          <w:szCs w:val="28"/>
        </w:rPr>
        <w:t>Joblib</w:t>
      </w:r>
      <w:proofErr w:type="spellEnd"/>
      <w:r w:rsidRPr="005D027F">
        <w:rPr>
          <w:rFonts w:ascii="Times New Roman" w:hAnsi="Times New Roman" w:cs="Times New Roman"/>
          <w:b/>
          <w:bCs/>
          <w:sz w:val="28"/>
          <w:szCs w:val="28"/>
        </w:rPr>
        <w:t>)</w:t>
      </w:r>
    </w:p>
    <w:p w14:paraId="7CBB7CCC" w14:textId="77777777" w:rsidR="005D027F" w:rsidRPr="005D027F" w:rsidRDefault="005D027F" w:rsidP="005D027F">
      <w:pPr>
        <w:jc w:val="both"/>
        <w:rPr>
          <w:rFonts w:ascii="Times New Roman" w:hAnsi="Times New Roman" w:cs="Times New Roman"/>
          <w:sz w:val="28"/>
          <w:szCs w:val="28"/>
        </w:rPr>
      </w:pPr>
      <w:r w:rsidRPr="005D027F">
        <w:rPr>
          <w:rFonts w:ascii="Times New Roman" w:hAnsi="Times New Roman" w:cs="Times New Roman"/>
          <w:sz w:val="28"/>
          <w:szCs w:val="28"/>
        </w:rPr>
        <w:t xml:space="preserve">Model serialization is the process of saving a trained machine learning model into a file so that it can be reused without retraining. In this project, the model is serialized using the </w:t>
      </w:r>
      <w:proofErr w:type="spellStart"/>
      <w:r w:rsidRPr="005D027F">
        <w:rPr>
          <w:rFonts w:ascii="Times New Roman" w:hAnsi="Times New Roman" w:cs="Times New Roman"/>
          <w:b/>
          <w:bCs/>
          <w:sz w:val="28"/>
          <w:szCs w:val="28"/>
        </w:rPr>
        <w:t>Joblib</w:t>
      </w:r>
      <w:proofErr w:type="spellEnd"/>
      <w:r w:rsidRPr="005D027F">
        <w:rPr>
          <w:rFonts w:ascii="Times New Roman" w:hAnsi="Times New Roman" w:cs="Times New Roman"/>
          <w:b/>
          <w:bCs/>
          <w:sz w:val="28"/>
          <w:szCs w:val="28"/>
        </w:rPr>
        <w:t xml:space="preserve"> library</w:t>
      </w:r>
      <w:r w:rsidRPr="005D027F">
        <w:rPr>
          <w:rFonts w:ascii="Times New Roman" w:hAnsi="Times New Roman" w:cs="Times New Roman"/>
          <w:sz w:val="28"/>
          <w:szCs w:val="28"/>
        </w:rPr>
        <w:t>, which is efficient for handling large NumPy arrays and complex models.</w:t>
      </w:r>
    </w:p>
    <w:p w14:paraId="3FAF868F" w14:textId="77777777" w:rsidR="005D027F" w:rsidRPr="005D027F" w:rsidRDefault="005D027F" w:rsidP="005D027F">
      <w:pPr>
        <w:jc w:val="both"/>
        <w:rPr>
          <w:rFonts w:ascii="Times New Roman" w:hAnsi="Times New Roman" w:cs="Times New Roman"/>
          <w:b/>
          <w:bCs/>
          <w:sz w:val="28"/>
          <w:szCs w:val="28"/>
        </w:rPr>
      </w:pPr>
      <w:r w:rsidRPr="005D027F">
        <w:rPr>
          <w:rFonts w:ascii="Times New Roman" w:hAnsi="Times New Roman" w:cs="Times New Roman"/>
          <w:b/>
          <w:bCs/>
          <w:sz w:val="28"/>
          <w:szCs w:val="28"/>
        </w:rPr>
        <w:t xml:space="preserve">Why </w:t>
      </w:r>
      <w:proofErr w:type="spellStart"/>
      <w:r w:rsidRPr="005D027F">
        <w:rPr>
          <w:rFonts w:ascii="Times New Roman" w:hAnsi="Times New Roman" w:cs="Times New Roman"/>
          <w:b/>
          <w:bCs/>
          <w:sz w:val="28"/>
          <w:szCs w:val="28"/>
        </w:rPr>
        <w:t>Joblib</w:t>
      </w:r>
      <w:proofErr w:type="spellEnd"/>
      <w:r w:rsidRPr="005D027F">
        <w:rPr>
          <w:rFonts w:ascii="Times New Roman" w:hAnsi="Times New Roman" w:cs="Times New Roman"/>
          <w:b/>
          <w:bCs/>
          <w:sz w:val="28"/>
          <w:szCs w:val="28"/>
        </w:rPr>
        <w:t xml:space="preserve"> is Used</w:t>
      </w:r>
    </w:p>
    <w:p w14:paraId="4BC9FDE1" w14:textId="77777777" w:rsidR="005D027F" w:rsidRPr="005D027F" w:rsidRDefault="005D027F" w:rsidP="005D027F">
      <w:pPr>
        <w:numPr>
          <w:ilvl w:val="0"/>
          <w:numId w:val="40"/>
        </w:numPr>
        <w:jc w:val="both"/>
        <w:rPr>
          <w:rFonts w:ascii="Times New Roman" w:hAnsi="Times New Roman" w:cs="Times New Roman"/>
          <w:sz w:val="28"/>
          <w:szCs w:val="28"/>
        </w:rPr>
      </w:pPr>
      <w:r w:rsidRPr="005D027F">
        <w:rPr>
          <w:rFonts w:ascii="Times New Roman" w:hAnsi="Times New Roman" w:cs="Times New Roman"/>
          <w:sz w:val="28"/>
          <w:szCs w:val="28"/>
        </w:rPr>
        <w:t>Faster than pickle for large datasets</w:t>
      </w:r>
    </w:p>
    <w:p w14:paraId="1F1D8A17" w14:textId="77777777" w:rsidR="005D027F" w:rsidRPr="005D027F" w:rsidRDefault="005D027F" w:rsidP="005D027F">
      <w:pPr>
        <w:numPr>
          <w:ilvl w:val="0"/>
          <w:numId w:val="40"/>
        </w:numPr>
        <w:jc w:val="both"/>
        <w:rPr>
          <w:rFonts w:ascii="Times New Roman" w:hAnsi="Times New Roman" w:cs="Times New Roman"/>
          <w:sz w:val="28"/>
          <w:szCs w:val="28"/>
        </w:rPr>
      </w:pPr>
      <w:r w:rsidRPr="005D027F">
        <w:rPr>
          <w:rFonts w:ascii="Times New Roman" w:hAnsi="Times New Roman" w:cs="Times New Roman"/>
          <w:sz w:val="28"/>
          <w:szCs w:val="28"/>
        </w:rPr>
        <w:t>Efficient memory usage</w:t>
      </w:r>
    </w:p>
    <w:p w14:paraId="4B4756AB" w14:textId="77777777" w:rsidR="005D027F" w:rsidRPr="005D027F" w:rsidRDefault="005D027F" w:rsidP="005D027F">
      <w:pPr>
        <w:numPr>
          <w:ilvl w:val="0"/>
          <w:numId w:val="40"/>
        </w:numPr>
        <w:jc w:val="both"/>
        <w:rPr>
          <w:rFonts w:ascii="Times New Roman" w:hAnsi="Times New Roman" w:cs="Times New Roman"/>
          <w:sz w:val="28"/>
          <w:szCs w:val="28"/>
        </w:rPr>
      </w:pPr>
      <w:r w:rsidRPr="005D027F">
        <w:rPr>
          <w:rFonts w:ascii="Times New Roman" w:hAnsi="Times New Roman" w:cs="Times New Roman"/>
          <w:sz w:val="28"/>
          <w:szCs w:val="28"/>
        </w:rPr>
        <w:t>Suitable for scikit-learn models</w:t>
      </w:r>
    </w:p>
    <w:p w14:paraId="0AD4AE73" w14:textId="77777777" w:rsidR="005D027F" w:rsidRPr="005D027F" w:rsidRDefault="005D027F" w:rsidP="005D027F">
      <w:pPr>
        <w:jc w:val="both"/>
        <w:rPr>
          <w:rFonts w:ascii="Times New Roman" w:hAnsi="Times New Roman" w:cs="Times New Roman"/>
          <w:b/>
          <w:bCs/>
          <w:sz w:val="28"/>
          <w:szCs w:val="28"/>
        </w:rPr>
      </w:pPr>
      <w:r w:rsidRPr="005D027F">
        <w:rPr>
          <w:rFonts w:ascii="Times New Roman" w:hAnsi="Times New Roman" w:cs="Times New Roman"/>
          <w:b/>
          <w:bCs/>
          <w:sz w:val="28"/>
          <w:szCs w:val="28"/>
        </w:rPr>
        <w:t>Serialization Process</w:t>
      </w:r>
    </w:p>
    <w:p w14:paraId="1C351A77" w14:textId="77777777" w:rsidR="005D027F" w:rsidRPr="005D027F" w:rsidRDefault="005D027F" w:rsidP="005D027F">
      <w:pPr>
        <w:numPr>
          <w:ilvl w:val="0"/>
          <w:numId w:val="41"/>
        </w:numPr>
        <w:jc w:val="both"/>
        <w:rPr>
          <w:rFonts w:ascii="Times New Roman" w:hAnsi="Times New Roman" w:cs="Times New Roman"/>
          <w:sz w:val="28"/>
          <w:szCs w:val="28"/>
        </w:rPr>
      </w:pPr>
      <w:r w:rsidRPr="005D027F">
        <w:rPr>
          <w:rFonts w:ascii="Times New Roman" w:hAnsi="Times New Roman" w:cs="Times New Roman"/>
          <w:sz w:val="28"/>
          <w:szCs w:val="28"/>
        </w:rPr>
        <w:t>After training and selecting the best model, it is saved using:</w:t>
      </w:r>
    </w:p>
    <w:p w14:paraId="3C4512E9" w14:textId="77777777" w:rsidR="005D027F" w:rsidRPr="005D027F" w:rsidRDefault="005D027F" w:rsidP="005D027F">
      <w:pPr>
        <w:numPr>
          <w:ilvl w:val="0"/>
          <w:numId w:val="41"/>
        </w:numPr>
        <w:tabs>
          <w:tab w:val="clear" w:pos="720"/>
        </w:tabs>
        <w:jc w:val="both"/>
        <w:rPr>
          <w:rFonts w:ascii="Times New Roman" w:hAnsi="Times New Roman" w:cs="Times New Roman"/>
          <w:sz w:val="28"/>
          <w:szCs w:val="28"/>
        </w:rPr>
      </w:pPr>
      <w:r w:rsidRPr="005D027F">
        <w:rPr>
          <w:rFonts w:ascii="Times New Roman" w:hAnsi="Times New Roman" w:cs="Times New Roman"/>
          <w:sz w:val="28"/>
          <w:szCs w:val="28"/>
        </w:rPr>
        <w:t xml:space="preserve">import </w:t>
      </w:r>
      <w:proofErr w:type="spellStart"/>
      <w:r w:rsidRPr="005D027F">
        <w:rPr>
          <w:rFonts w:ascii="Times New Roman" w:hAnsi="Times New Roman" w:cs="Times New Roman"/>
          <w:sz w:val="28"/>
          <w:szCs w:val="28"/>
        </w:rPr>
        <w:t>joblib</w:t>
      </w:r>
      <w:proofErr w:type="spellEnd"/>
    </w:p>
    <w:p w14:paraId="40F339A7" w14:textId="77777777" w:rsidR="005D027F" w:rsidRPr="005D027F" w:rsidRDefault="005D027F" w:rsidP="005D027F">
      <w:pPr>
        <w:numPr>
          <w:ilvl w:val="0"/>
          <w:numId w:val="41"/>
        </w:numPr>
        <w:tabs>
          <w:tab w:val="clear" w:pos="720"/>
        </w:tabs>
        <w:jc w:val="both"/>
        <w:rPr>
          <w:rFonts w:ascii="Times New Roman" w:hAnsi="Times New Roman" w:cs="Times New Roman"/>
          <w:sz w:val="28"/>
          <w:szCs w:val="28"/>
        </w:rPr>
      </w:pPr>
      <w:proofErr w:type="spellStart"/>
      <w:proofErr w:type="gramStart"/>
      <w:r w:rsidRPr="005D027F">
        <w:rPr>
          <w:rFonts w:ascii="Times New Roman" w:hAnsi="Times New Roman" w:cs="Times New Roman"/>
          <w:sz w:val="28"/>
          <w:szCs w:val="28"/>
        </w:rPr>
        <w:t>joblib.dump</w:t>
      </w:r>
      <w:proofErr w:type="spellEnd"/>
      <w:proofErr w:type="gramEnd"/>
      <w:r w:rsidRPr="005D027F">
        <w:rPr>
          <w:rFonts w:ascii="Times New Roman" w:hAnsi="Times New Roman" w:cs="Times New Roman"/>
          <w:sz w:val="28"/>
          <w:szCs w:val="28"/>
        </w:rPr>
        <w:t>(model, "</w:t>
      </w:r>
      <w:proofErr w:type="spellStart"/>
      <w:r w:rsidRPr="005D027F">
        <w:rPr>
          <w:rFonts w:ascii="Times New Roman" w:hAnsi="Times New Roman" w:cs="Times New Roman"/>
          <w:sz w:val="28"/>
          <w:szCs w:val="28"/>
        </w:rPr>
        <w:t>heart_model.pkl</w:t>
      </w:r>
      <w:proofErr w:type="spellEnd"/>
      <w:r w:rsidRPr="005D027F">
        <w:rPr>
          <w:rFonts w:ascii="Times New Roman" w:hAnsi="Times New Roman" w:cs="Times New Roman"/>
          <w:sz w:val="28"/>
          <w:szCs w:val="28"/>
        </w:rPr>
        <w:t>")</w:t>
      </w:r>
    </w:p>
    <w:p w14:paraId="4DF7A0AC" w14:textId="77777777" w:rsidR="005D027F" w:rsidRPr="005D027F" w:rsidRDefault="005D027F" w:rsidP="005D027F">
      <w:pPr>
        <w:numPr>
          <w:ilvl w:val="0"/>
          <w:numId w:val="41"/>
        </w:numPr>
        <w:jc w:val="both"/>
        <w:rPr>
          <w:rFonts w:ascii="Times New Roman" w:hAnsi="Times New Roman" w:cs="Times New Roman"/>
          <w:sz w:val="28"/>
          <w:szCs w:val="28"/>
        </w:rPr>
      </w:pPr>
      <w:r w:rsidRPr="005D027F">
        <w:rPr>
          <w:rFonts w:ascii="Times New Roman" w:hAnsi="Times New Roman" w:cs="Times New Roman"/>
          <w:sz w:val="28"/>
          <w:szCs w:val="28"/>
        </w:rPr>
        <w:t>The saved file contains:</w:t>
      </w:r>
    </w:p>
    <w:p w14:paraId="2FDBBAA1" w14:textId="77777777" w:rsidR="005D027F" w:rsidRPr="005D027F" w:rsidRDefault="005D027F" w:rsidP="005D027F">
      <w:pPr>
        <w:numPr>
          <w:ilvl w:val="1"/>
          <w:numId w:val="41"/>
        </w:numPr>
        <w:jc w:val="both"/>
        <w:rPr>
          <w:rFonts w:ascii="Times New Roman" w:hAnsi="Times New Roman" w:cs="Times New Roman"/>
          <w:sz w:val="28"/>
          <w:szCs w:val="28"/>
        </w:rPr>
      </w:pPr>
      <w:r w:rsidRPr="005D027F">
        <w:rPr>
          <w:rFonts w:ascii="Times New Roman" w:hAnsi="Times New Roman" w:cs="Times New Roman"/>
          <w:sz w:val="28"/>
          <w:szCs w:val="28"/>
        </w:rPr>
        <w:t>Trained model parameters</w:t>
      </w:r>
    </w:p>
    <w:p w14:paraId="1B938BA8" w14:textId="77777777" w:rsidR="005D027F" w:rsidRPr="005D027F" w:rsidRDefault="005D027F" w:rsidP="005D027F">
      <w:pPr>
        <w:numPr>
          <w:ilvl w:val="1"/>
          <w:numId w:val="41"/>
        </w:numPr>
        <w:jc w:val="both"/>
        <w:rPr>
          <w:rFonts w:ascii="Times New Roman" w:hAnsi="Times New Roman" w:cs="Times New Roman"/>
          <w:sz w:val="28"/>
          <w:szCs w:val="28"/>
        </w:rPr>
      </w:pPr>
      <w:r w:rsidRPr="005D027F">
        <w:rPr>
          <w:rFonts w:ascii="Times New Roman" w:hAnsi="Times New Roman" w:cs="Times New Roman"/>
          <w:sz w:val="28"/>
          <w:szCs w:val="28"/>
        </w:rPr>
        <w:lastRenderedPageBreak/>
        <w:t>Learned patterns</w:t>
      </w:r>
    </w:p>
    <w:p w14:paraId="0661655B" w14:textId="77777777" w:rsidR="005D027F" w:rsidRPr="005D027F" w:rsidRDefault="005D027F" w:rsidP="005D027F">
      <w:pPr>
        <w:numPr>
          <w:ilvl w:val="1"/>
          <w:numId w:val="41"/>
        </w:numPr>
        <w:jc w:val="both"/>
        <w:rPr>
          <w:rFonts w:ascii="Times New Roman" w:hAnsi="Times New Roman" w:cs="Times New Roman"/>
          <w:sz w:val="28"/>
          <w:szCs w:val="28"/>
        </w:rPr>
      </w:pPr>
      <w:r w:rsidRPr="005D027F">
        <w:rPr>
          <w:rFonts w:ascii="Times New Roman" w:hAnsi="Times New Roman" w:cs="Times New Roman"/>
          <w:sz w:val="28"/>
          <w:szCs w:val="28"/>
        </w:rPr>
        <w:t>Model configuration</w:t>
      </w:r>
    </w:p>
    <w:p w14:paraId="617A05CF" w14:textId="77777777" w:rsidR="005D027F" w:rsidRPr="005D027F" w:rsidRDefault="005D027F" w:rsidP="005D027F">
      <w:pPr>
        <w:jc w:val="both"/>
        <w:rPr>
          <w:rFonts w:ascii="Times New Roman" w:hAnsi="Times New Roman" w:cs="Times New Roman"/>
          <w:b/>
          <w:bCs/>
          <w:sz w:val="28"/>
          <w:szCs w:val="28"/>
        </w:rPr>
      </w:pPr>
      <w:r w:rsidRPr="005D027F">
        <w:rPr>
          <w:rFonts w:ascii="Times New Roman" w:hAnsi="Times New Roman" w:cs="Times New Roman"/>
          <w:b/>
          <w:bCs/>
          <w:sz w:val="28"/>
          <w:szCs w:val="28"/>
        </w:rPr>
        <w:t>Model Loading</w:t>
      </w:r>
    </w:p>
    <w:p w14:paraId="213DC76B" w14:textId="77777777" w:rsidR="005D027F" w:rsidRPr="005D027F" w:rsidRDefault="005D027F" w:rsidP="005D027F">
      <w:pPr>
        <w:jc w:val="both"/>
        <w:rPr>
          <w:rFonts w:ascii="Times New Roman" w:hAnsi="Times New Roman" w:cs="Times New Roman"/>
          <w:sz w:val="28"/>
          <w:szCs w:val="28"/>
        </w:rPr>
      </w:pPr>
      <w:r w:rsidRPr="005D027F">
        <w:rPr>
          <w:rFonts w:ascii="Times New Roman" w:hAnsi="Times New Roman" w:cs="Times New Roman"/>
          <w:sz w:val="28"/>
          <w:szCs w:val="28"/>
        </w:rPr>
        <w:t>During deployment, the model is loaded using:</w:t>
      </w:r>
    </w:p>
    <w:p w14:paraId="5A1818F4" w14:textId="77777777" w:rsidR="005D027F" w:rsidRPr="005D027F" w:rsidRDefault="005D027F" w:rsidP="005D027F">
      <w:pPr>
        <w:jc w:val="both"/>
        <w:rPr>
          <w:rFonts w:ascii="Times New Roman" w:hAnsi="Times New Roman" w:cs="Times New Roman"/>
          <w:sz w:val="28"/>
          <w:szCs w:val="28"/>
        </w:rPr>
      </w:pPr>
      <w:r w:rsidRPr="005D027F">
        <w:rPr>
          <w:rFonts w:ascii="Times New Roman" w:hAnsi="Times New Roman" w:cs="Times New Roman"/>
          <w:sz w:val="28"/>
          <w:szCs w:val="28"/>
        </w:rPr>
        <w:t xml:space="preserve">model = </w:t>
      </w:r>
      <w:proofErr w:type="spellStart"/>
      <w:proofErr w:type="gramStart"/>
      <w:r w:rsidRPr="005D027F">
        <w:rPr>
          <w:rFonts w:ascii="Times New Roman" w:hAnsi="Times New Roman" w:cs="Times New Roman"/>
          <w:sz w:val="28"/>
          <w:szCs w:val="28"/>
        </w:rPr>
        <w:t>joblib.load</w:t>
      </w:r>
      <w:proofErr w:type="spellEnd"/>
      <w:proofErr w:type="gramEnd"/>
      <w:r w:rsidRPr="005D027F">
        <w:rPr>
          <w:rFonts w:ascii="Times New Roman" w:hAnsi="Times New Roman" w:cs="Times New Roman"/>
          <w:sz w:val="28"/>
          <w:szCs w:val="28"/>
        </w:rPr>
        <w:t>("</w:t>
      </w:r>
      <w:proofErr w:type="spellStart"/>
      <w:r w:rsidRPr="005D027F">
        <w:rPr>
          <w:rFonts w:ascii="Times New Roman" w:hAnsi="Times New Roman" w:cs="Times New Roman"/>
          <w:sz w:val="28"/>
          <w:szCs w:val="28"/>
        </w:rPr>
        <w:t>heart_model.pkl</w:t>
      </w:r>
      <w:proofErr w:type="spellEnd"/>
      <w:r w:rsidRPr="005D027F">
        <w:rPr>
          <w:rFonts w:ascii="Times New Roman" w:hAnsi="Times New Roman" w:cs="Times New Roman"/>
          <w:sz w:val="28"/>
          <w:szCs w:val="28"/>
        </w:rPr>
        <w:t>")</w:t>
      </w:r>
    </w:p>
    <w:p w14:paraId="6982349C" w14:textId="77777777" w:rsidR="005D027F" w:rsidRPr="005D027F" w:rsidRDefault="005D027F" w:rsidP="005D027F">
      <w:pPr>
        <w:jc w:val="both"/>
        <w:rPr>
          <w:rFonts w:ascii="Times New Roman" w:hAnsi="Times New Roman" w:cs="Times New Roman"/>
          <w:b/>
          <w:bCs/>
          <w:sz w:val="28"/>
          <w:szCs w:val="28"/>
        </w:rPr>
      </w:pPr>
      <w:r w:rsidRPr="005D027F">
        <w:rPr>
          <w:rFonts w:ascii="Times New Roman" w:hAnsi="Times New Roman" w:cs="Times New Roman"/>
          <w:b/>
          <w:bCs/>
          <w:sz w:val="28"/>
          <w:szCs w:val="28"/>
        </w:rPr>
        <w:t>Benefits of Serialization</w:t>
      </w:r>
    </w:p>
    <w:p w14:paraId="43293B0F" w14:textId="77777777" w:rsidR="005D027F" w:rsidRPr="005D027F" w:rsidRDefault="005D027F" w:rsidP="005D027F">
      <w:pPr>
        <w:numPr>
          <w:ilvl w:val="0"/>
          <w:numId w:val="42"/>
        </w:numPr>
        <w:jc w:val="both"/>
        <w:rPr>
          <w:rFonts w:ascii="Times New Roman" w:hAnsi="Times New Roman" w:cs="Times New Roman"/>
          <w:sz w:val="28"/>
          <w:szCs w:val="28"/>
        </w:rPr>
      </w:pPr>
      <w:r w:rsidRPr="005D027F">
        <w:rPr>
          <w:rFonts w:ascii="Times New Roman" w:hAnsi="Times New Roman" w:cs="Times New Roman"/>
          <w:sz w:val="28"/>
          <w:szCs w:val="28"/>
        </w:rPr>
        <w:t>Avoids retraining the model</w:t>
      </w:r>
    </w:p>
    <w:p w14:paraId="1FCB87FE" w14:textId="77777777" w:rsidR="005D027F" w:rsidRPr="005D027F" w:rsidRDefault="005D027F" w:rsidP="005D027F">
      <w:pPr>
        <w:numPr>
          <w:ilvl w:val="0"/>
          <w:numId w:val="42"/>
        </w:numPr>
        <w:jc w:val="both"/>
        <w:rPr>
          <w:rFonts w:ascii="Times New Roman" w:hAnsi="Times New Roman" w:cs="Times New Roman"/>
          <w:sz w:val="28"/>
          <w:szCs w:val="28"/>
        </w:rPr>
      </w:pPr>
      <w:r w:rsidRPr="005D027F">
        <w:rPr>
          <w:rFonts w:ascii="Times New Roman" w:hAnsi="Times New Roman" w:cs="Times New Roman"/>
          <w:sz w:val="28"/>
          <w:szCs w:val="28"/>
        </w:rPr>
        <w:t>Reduces computational cost</w:t>
      </w:r>
    </w:p>
    <w:p w14:paraId="5E2CD112" w14:textId="77777777" w:rsidR="005D027F" w:rsidRPr="005D027F" w:rsidRDefault="005D027F" w:rsidP="005D027F">
      <w:pPr>
        <w:numPr>
          <w:ilvl w:val="0"/>
          <w:numId w:val="42"/>
        </w:numPr>
        <w:jc w:val="both"/>
        <w:rPr>
          <w:rFonts w:ascii="Times New Roman" w:hAnsi="Times New Roman" w:cs="Times New Roman"/>
          <w:sz w:val="28"/>
          <w:szCs w:val="28"/>
        </w:rPr>
      </w:pPr>
      <w:r w:rsidRPr="005D027F">
        <w:rPr>
          <w:rFonts w:ascii="Times New Roman" w:hAnsi="Times New Roman" w:cs="Times New Roman"/>
          <w:sz w:val="28"/>
          <w:szCs w:val="28"/>
        </w:rPr>
        <w:t>Enables quick inference</w:t>
      </w:r>
    </w:p>
    <w:p w14:paraId="785D8969" w14:textId="77777777" w:rsidR="005D027F" w:rsidRPr="005D027F" w:rsidRDefault="005D027F" w:rsidP="005D027F">
      <w:pPr>
        <w:numPr>
          <w:ilvl w:val="0"/>
          <w:numId w:val="42"/>
        </w:numPr>
        <w:jc w:val="both"/>
        <w:rPr>
          <w:rFonts w:ascii="Times New Roman" w:hAnsi="Times New Roman" w:cs="Times New Roman"/>
          <w:sz w:val="28"/>
          <w:szCs w:val="28"/>
        </w:rPr>
      </w:pPr>
      <w:r w:rsidRPr="005D027F">
        <w:rPr>
          <w:rFonts w:ascii="Times New Roman" w:hAnsi="Times New Roman" w:cs="Times New Roman"/>
          <w:sz w:val="28"/>
          <w:szCs w:val="28"/>
        </w:rPr>
        <w:t>Ensures consistency between training and prediction</w:t>
      </w:r>
    </w:p>
    <w:p w14:paraId="376D743C" w14:textId="77777777" w:rsidR="005D027F" w:rsidRPr="005D027F" w:rsidRDefault="005D027F" w:rsidP="005D027F">
      <w:pPr>
        <w:jc w:val="both"/>
        <w:rPr>
          <w:rFonts w:ascii="Times New Roman" w:hAnsi="Times New Roman" w:cs="Times New Roman"/>
          <w:b/>
          <w:bCs/>
          <w:sz w:val="28"/>
          <w:szCs w:val="28"/>
        </w:rPr>
      </w:pPr>
      <w:r w:rsidRPr="005D027F">
        <w:rPr>
          <w:rFonts w:ascii="Times New Roman" w:hAnsi="Times New Roman" w:cs="Times New Roman"/>
          <w:b/>
          <w:bCs/>
          <w:sz w:val="28"/>
          <w:szCs w:val="28"/>
        </w:rPr>
        <w:t>Best Practices</w:t>
      </w:r>
    </w:p>
    <w:p w14:paraId="7D10FBA2" w14:textId="77777777" w:rsidR="005D027F" w:rsidRPr="005D027F" w:rsidRDefault="005D027F" w:rsidP="005D027F">
      <w:pPr>
        <w:numPr>
          <w:ilvl w:val="0"/>
          <w:numId w:val="43"/>
        </w:numPr>
        <w:jc w:val="both"/>
        <w:rPr>
          <w:rFonts w:ascii="Times New Roman" w:hAnsi="Times New Roman" w:cs="Times New Roman"/>
          <w:sz w:val="28"/>
          <w:szCs w:val="28"/>
        </w:rPr>
      </w:pPr>
      <w:r w:rsidRPr="005D027F">
        <w:rPr>
          <w:rFonts w:ascii="Times New Roman" w:hAnsi="Times New Roman" w:cs="Times New Roman"/>
          <w:sz w:val="28"/>
          <w:szCs w:val="28"/>
        </w:rPr>
        <w:t>Save scaler along with model</w:t>
      </w:r>
    </w:p>
    <w:p w14:paraId="0F926DE4" w14:textId="77777777" w:rsidR="005D027F" w:rsidRPr="005D027F" w:rsidRDefault="005D027F" w:rsidP="005D027F">
      <w:pPr>
        <w:numPr>
          <w:ilvl w:val="0"/>
          <w:numId w:val="43"/>
        </w:numPr>
        <w:jc w:val="both"/>
        <w:rPr>
          <w:rFonts w:ascii="Times New Roman" w:hAnsi="Times New Roman" w:cs="Times New Roman"/>
          <w:sz w:val="28"/>
          <w:szCs w:val="28"/>
        </w:rPr>
      </w:pPr>
      <w:r w:rsidRPr="005D027F">
        <w:rPr>
          <w:rFonts w:ascii="Times New Roman" w:hAnsi="Times New Roman" w:cs="Times New Roman"/>
          <w:sz w:val="28"/>
          <w:szCs w:val="28"/>
        </w:rPr>
        <w:t>Maintain feature order</w:t>
      </w:r>
    </w:p>
    <w:p w14:paraId="7F8E7700" w14:textId="77777777" w:rsidR="005D027F" w:rsidRPr="005D027F" w:rsidRDefault="005D027F" w:rsidP="005D027F">
      <w:pPr>
        <w:numPr>
          <w:ilvl w:val="0"/>
          <w:numId w:val="43"/>
        </w:numPr>
        <w:jc w:val="both"/>
        <w:rPr>
          <w:rFonts w:ascii="Times New Roman" w:hAnsi="Times New Roman" w:cs="Times New Roman"/>
          <w:sz w:val="28"/>
          <w:szCs w:val="28"/>
        </w:rPr>
      </w:pPr>
      <w:r w:rsidRPr="005D027F">
        <w:rPr>
          <w:rFonts w:ascii="Times New Roman" w:hAnsi="Times New Roman" w:cs="Times New Roman"/>
          <w:sz w:val="28"/>
          <w:szCs w:val="28"/>
        </w:rPr>
        <w:t>Use version control for models</w:t>
      </w:r>
    </w:p>
    <w:p w14:paraId="17783D87" w14:textId="77777777" w:rsidR="005D027F" w:rsidRPr="005D027F" w:rsidRDefault="005D027F" w:rsidP="005D027F">
      <w:pPr>
        <w:jc w:val="both"/>
        <w:rPr>
          <w:rFonts w:ascii="Times New Roman" w:hAnsi="Times New Roman" w:cs="Times New Roman"/>
          <w:sz w:val="28"/>
          <w:szCs w:val="28"/>
        </w:rPr>
      </w:pPr>
      <w:r w:rsidRPr="005D027F">
        <w:rPr>
          <w:rFonts w:ascii="Times New Roman" w:hAnsi="Times New Roman" w:cs="Times New Roman"/>
          <w:sz w:val="28"/>
          <w:szCs w:val="28"/>
        </w:rPr>
        <w:t>Model serialization is a critical step that bridges the gap between model training and real-world application.</w:t>
      </w:r>
    </w:p>
    <w:p w14:paraId="7ADD27B3" w14:textId="7BCD05F6" w:rsidR="005D027F" w:rsidRPr="005D027F" w:rsidRDefault="005D027F" w:rsidP="005D027F">
      <w:pPr>
        <w:jc w:val="both"/>
        <w:rPr>
          <w:rFonts w:ascii="Times New Roman" w:hAnsi="Times New Roman" w:cs="Times New Roman"/>
          <w:sz w:val="28"/>
          <w:szCs w:val="28"/>
        </w:rPr>
      </w:pPr>
    </w:p>
    <w:p w14:paraId="1148FF0F" w14:textId="77777777" w:rsidR="005D027F" w:rsidRPr="005D027F" w:rsidRDefault="005D027F" w:rsidP="005D027F">
      <w:pPr>
        <w:jc w:val="both"/>
        <w:rPr>
          <w:rFonts w:ascii="Times New Roman" w:hAnsi="Times New Roman" w:cs="Times New Roman"/>
          <w:b/>
          <w:bCs/>
          <w:sz w:val="28"/>
          <w:szCs w:val="28"/>
        </w:rPr>
      </w:pPr>
      <w:r w:rsidRPr="005D027F">
        <w:rPr>
          <w:rFonts w:ascii="Times New Roman" w:hAnsi="Times New Roman" w:cs="Times New Roman"/>
          <w:b/>
          <w:bCs/>
          <w:sz w:val="28"/>
          <w:szCs w:val="28"/>
        </w:rPr>
        <w:t>9.3 Application Testing</w:t>
      </w:r>
    </w:p>
    <w:p w14:paraId="386D8DD5" w14:textId="77777777" w:rsidR="005D027F" w:rsidRPr="005D027F" w:rsidRDefault="005D027F" w:rsidP="005D027F">
      <w:pPr>
        <w:jc w:val="both"/>
        <w:rPr>
          <w:rFonts w:ascii="Times New Roman" w:hAnsi="Times New Roman" w:cs="Times New Roman"/>
          <w:sz w:val="28"/>
          <w:szCs w:val="28"/>
        </w:rPr>
      </w:pPr>
      <w:r w:rsidRPr="005D027F">
        <w:rPr>
          <w:rFonts w:ascii="Times New Roman" w:hAnsi="Times New Roman" w:cs="Times New Roman"/>
          <w:sz w:val="28"/>
          <w:szCs w:val="28"/>
        </w:rPr>
        <w:t>Testing ensures that the system functions correctly and meets performance expectations. It verifies that each component works independently and as part of the integrated system.</w:t>
      </w:r>
    </w:p>
    <w:p w14:paraId="5DE704BC" w14:textId="494BCB8F" w:rsidR="005D027F" w:rsidRPr="005D027F" w:rsidRDefault="005D027F" w:rsidP="005D027F">
      <w:pPr>
        <w:jc w:val="both"/>
        <w:rPr>
          <w:rFonts w:ascii="Times New Roman" w:hAnsi="Times New Roman" w:cs="Times New Roman"/>
          <w:sz w:val="28"/>
          <w:szCs w:val="28"/>
        </w:rPr>
      </w:pPr>
    </w:p>
    <w:p w14:paraId="02AD90C5" w14:textId="77777777" w:rsidR="005D027F" w:rsidRPr="005D027F" w:rsidRDefault="005D027F" w:rsidP="005D027F">
      <w:pPr>
        <w:jc w:val="both"/>
        <w:rPr>
          <w:rFonts w:ascii="Times New Roman" w:hAnsi="Times New Roman" w:cs="Times New Roman"/>
          <w:b/>
          <w:bCs/>
          <w:sz w:val="28"/>
          <w:szCs w:val="28"/>
        </w:rPr>
      </w:pPr>
      <w:r w:rsidRPr="005D027F">
        <w:rPr>
          <w:rFonts w:ascii="Times New Roman" w:hAnsi="Times New Roman" w:cs="Times New Roman"/>
          <w:b/>
          <w:bCs/>
          <w:sz w:val="28"/>
          <w:szCs w:val="28"/>
        </w:rPr>
        <w:t>9.3.1 Unit Testing</w:t>
      </w:r>
    </w:p>
    <w:p w14:paraId="57977B54" w14:textId="77777777" w:rsidR="005D027F" w:rsidRPr="005D027F" w:rsidRDefault="005D027F" w:rsidP="005D027F">
      <w:pPr>
        <w:jc w:val="both"/>
        <w:rPr>
          <w:rFonts w:ascii="Times New Roman" w:hAnsi="Times New Roman" w:cs="Times New Roman"/>
          <w:sz w:val="28"/>
          <w:szCs w:val="28"/>
        </w:rPr>
      </w:pPr>
      <w:r w:rsidRPr="005D027F">
        <w:rPr>
          <w:rFonts w:ascii="Times New Roman" w:hAnsi="Times New Roman" w:cs="Times New Roman"/>
          <w:sz w:val="28"/>
          <w:szCs w:val="28"/>
        </w:rPr>
        <w:t>Unit testing focuses on testing individual components of the system.</w:t>
      </w:r>
    </w:p>
    <w:p w14:paraId="69633456" w14:textId="77777777" w:rsidR="005D027F" w:rsidRPr="005D027F" w:rsidRDefault="005D027F" w:rsidP="005D027F">
      <w:pPr>
        <w:jc w:val="both"/>
        <w:rPr>
          <w:rFonts w:ascii="Times New Roman" w:hAnsi="Times New Roman" w:cs="Times New Roman"/>
          <w:b/>
          <w:bCs/>
          <w:sz w:val="28"/>
          <w:szCs w:val="28"/>
        </w:rPr>
      </w:pPr>
      <w:r w:rsidRPr="005D027F">
        <w:rPr>
          <w:rFonts w:ascii="Times New Roman" w:hAnsi="Times New Roman" w:cs="Times New Roman"/>
          <w:b/>
          <w:bCs/>
          <w:sz w:val="28"/>
          <w:szCs w:val="28"/>
        </w:rPr>
        <w:t>Components Tested</w:t>
      </w:r>
    </w:p>
    <w:p w14:paraId="1DDBAA86" w14:textId="77777777" w:rsidR="005D027F" w:rsidRPr="005D027F" w:rsidRDefault="005D027F" w:rsidP="005D027F">
      <w:pPr>
        <w:numPr>
          <w:ilvl w:val="0"/>
          <w:numId w:val="44"/>
        </w:numPr>
        <w:jc w:val="both"/>
        <w:rPr>
          <w:rFonts w:ascii="Times New Roman" w:hAnsi="Times New Roman" w:cs="Times New Roman"/>
          <w:sz w:val="28"/>
          <w:szCs w:val="28"/>
        </w:rPr>
      </w:pPr>
      <w:r w:rsidRPr="005D027F">
        <w:rPr>
          <w:rFonts w:ascii="Times New Roman" w:hAnsi="Times New Roman" w:cs="Times New Roman"/>
          <w:sz w:val="28"/>
          <w:szCs w:val="28"/>
        </w:rPr>
        <w:t>Data preprocessing functions</w:t>
      </w:r>
    </w:p>
    <w:p w14:paraId="0F29A402" w14:textId="77777777" w:rsidR="005D027F" w:rsidRPr="005D027F" w:rsidRDefault="005D027F" w:rsidP="005D027F">
      <w:pPr>
        <w:numPr>
          <w:ilvl w:val="0"/>
          <w:numId w:val="44"/>
        </w:numPr>
        <w:jc w:val="both"/>
        <w:rPr>
          <w:rFonts w:ascii="Times New Roman" w:hAnsi="Times New Roman" w:cs="Times New Roman"/>
          <w:sz w:val="28"/>
          <w:szCs w:val="28"/>
        </w:rPr>
      </w:pPr>
      <w:r w:rsidRPr="005D027F">
        <w:rPr>
          <w:rFonts w:ascii="Times New Roman" w:hAnsi="Times New Roman" w:cs="Times New Roman"/>
          <w:sz w:val="28"/>
          <w:szCs w:val="28"/>
        </w:rPr>
        <w:t>Model prediction function</w:t>
      </w:r>
    </w:p>
    <w:p w14:paraId="4B85A596" w14:textId="77777777" w:rsidR="005D027F" w:rsidRPr="005D027F" w:rsidRDefault="005D027F" w:rsidP="005D027F">
      <w:pPr>
        <w:numPr>
          <w:ilvl w:val="0"/>
          <w:numId w:val="44"/>
        </w:numPr>
        <w:jc w:val="both"/>
        <w:rPr>
          <w:rFonts w:ascii="Times New Roman" w:hAnsi="Times New Roman" w:cs="Times New Roman"/>
          <w:sz w:val="28"/>
          <w:szCs w:val="28"/>
        </w:rPr>
      </w:pPr>
      <w:r w:rsidRPr="005D027F">
        <w:rPr>
          <w:rFonts w:ascii="Times New Roman" w:hAnsi="Times New Roman" w:cs="Times New Roman"/>
          <w:sz w:val="28"/>
          <w:szCs w:val="28"/>
        </w:rPr>
        <w:t>Input validation logic</w:t>
      </w:r>
    </w:p>
    <w:p w14:paraId="612E428F" w14:textId="77777777" w:rsidR="005D027F" w:rsidRPr="005D027F" w:rsidRDefault="005D027F" w:rsidP="005D027F">
      <w:pPr>
        <w:numPr>
          <w:ilvl w:val="0"/>
          <w:numId w:val="44"/>
        </w:numPr>
        <w:jc w:val="both"/>
        <w:rPr>
          <w:rFonts w:ascii="Times New Roman" w:hAnsi="Times New Roman" w:cs="Times New Roman"/>
          <w:sz w:val="28"/>
          <w:szCs w:val="28"/>
        </w:rPr>
      </w:pPr>
      <w:r w:rsidRPr="005D027F">
        <w:rPr>
          <w:rFonts w:ascii="Times New Roman" w:hAnsi="Times New Roman" w:cs="Times New Roman"/>
          <w:sz w:val="28"/>
          <w:szCs w:val="28"/>
        </w:rPr>
        <w:lastRenderedPageBreak/>
        <w:t>API endpoints</w:t>
      </w:r>
    </w:p>
    <w:p w14:paraId="46BC4456" w14:textId="77777777" w:rsidR="005D027F" w:rsidRPr="005D027F" w:rsidRDefault="005D027F" w:rsidP="005D027F">
      <w:pPr>
        <w:jc w:val="both"/>
        <w:rPr>
          <w:rFonts w:ascii="Times New Roman" w:hAnsi="Times New Roman" w:cs="Times New Roman"/>
          <w:b/>
          <w:bCs/>
          <w:sz w:val="28"/>
          <w:szCs w:val="28"/>
        </w:rPr>
      </w:pPr>
      <w:r w:rsidRPr="005D027F">
        <w:rPr>
          <w:rFonts w:ascii="Times New Roman" w:hAnsi="Times New Roman" w:cs="Times New Roman"/>
          <w:b/>
          <w:bCs/>
          <w:sz w:val="28"/>
          <w:szCs w:val="28"/>
        </w:rPr>
        <w:t>Example</w:t>
      </w:r>
    </w:p>
    <w:p w14:paraId="3F966FA8" w14:textId="77777777" w:rsidR="005D027F" w:rsidRPr="005D027F" w:rsidRDefault="005D027F" w:rsidP="005D027F">
      <w:pPr>
        <w:numPr>
          <w:ilvl w:val="0"/>
          <w:numId w:val="45"/>
        </w:numPr>
        <w:jc w:val="both"/>
        <w:rPr>
          <w:rFonts w:ascii="Times New Roman" w:hAnsi="Times New Roman" w:cs="Times New Roman"/>
          <w:sz w:val="28"/>
          <w:szCs w:val="28"/>
        </w:rPr>
      </w:pPr>
      <w:r w:rsidRPr="005D027F">
        <w:rPr>
          <w:rFonts w:ascii="Times New Roman" w:hAnsi="Times New Roman" w:cs="Times New Roman"/>
          <w:sz w:val="28"/>
          <w:szCs w:val="28"/>
        </w:rPr>
        <w:t>Testing if model returns correct output format</w:t>
      </w:r>
    </w:p>
    <w:p w14:paraId="094666C3" w14:textId="77777777" w:rsidR="005D027F" w:rsidRPr="005D027F" w:rsidRDefault="005D027F" w:rsidP="005D027F">
      <w:pPr>
        <w:numPr>
          <w:ilvl w:val="0"/>
          <w:numId w:val="45"/>
        </w:numPr>
        <w:jc w:val="both"/>
        <w:rPr>
          <w:rFonts w:ascii="Times New Roman" w:hAnsi="Times New Roman" w:cs="Times New Roman"/>
          <w:sz w:val="28"/>
          <w:szCs w:val="28"/>
        </w:rPr>
      </w:pPr>
      <w:r w:rsidRPr="005D027F">
        <w:rPr>
          <w:rFonts w:ascii="Times New Roman" w:hAnsi="Times New Roman" w:cs="Times New Roman"/>
          <w:sz w:val="28"/>
          <w:szCs w:val="28"/>
        </w:rPr>
        <w:t>Verifying preprocessing pipeline handles missing values</w:t>
      </w:r>
    </w:p>
    <w:p w14:paraId="6CE0FB70" w14:textId="77777777" w:rsidR="005D027F" w:rsidRPr="005D027F" w:rsidRDefault="005D027F" w:rsidP="005D027F">
      <w:pPr>
        <w:jc w:val="both"/>
        <w:rPr>
          <w:rFonts w:ascii="Times New Roman" w:hAnsi="Times New Roman" w:cs="Times New Roman"/>
          <w:b/>
          <w:bCs/>
          <w:sz w:val="28"/>
          <w:szCs w:val="28"/>
        </w:rPr>
      </w:pPr>
      <w:r w:rsidRPr="005D027F">
        <w:rPr>
          <w:rFonts w:ascii="Times New Roman" w:hAnsi="Times New Roman" w:cs="Times New Roman"/>
          <w:b/>
          <w:bCs/>
          <w:sz w:val="28"/>
          <w:szCs w:val="28"/>
        </w:rPr>
        <w:t>Benefits</w:t>
      </w:r>
    </w:p>
    <w:p w14:paraId="0E1AE529" w14:textId="77777777" w:rsidR="005D027F" w:rsidRPr="005D027F" w:rsidRDefault="005D027F" w:rsidP="005D027F">
      <w:pPr>
        <w:numPr>
          <w:ilvl w:val="0"/>
          <w:numId w:val="46"/>
        </w:numPr>
        <w:jc w:val="both"/>
        <w:rPr>
          <w:rFonts w:ascii="Times New Roman" w:hAnsi="Times New Roman" w:cs="Times New Roman"/>
          <w:sz w:val="28"/>
          <w:szCs w:val="28"/>
        </w:rPr>
      </w:pPr>
      <w:r w:rsidRPr="005D027F">
        <w:rPr>
          <w:rFonts w:ascii="Times New Roman" w:hAnsi="Times New Roman" w:cs="Times New Roman"/>
          <w:sz w:val="28"/>
          <w:szCs w:val="28"/>
        </w:rPr>
        <w:t>Early detection of bugs</w:t>
      </w:r>
    </w:p>
    <w:p w14:paraId="38D617E8" w14:textId="77777777" w:rsidR="005D027F" w:rsidRPr="005D027F" w:rsidRDefault="005D027F" w:rsidP="005D027F">
      <w:pPr>
        <w:numPr>
          <w:ilvl w:val="0"/>
          <w:numId w:val="46"/>
        </w:numPr>
        <w:jc w:val="both"/>
        <w:rPr>
          <w:rFonts w:ascii="Times New Roman" w:hAnsi="Times New Roman" w:cs="Times New Roman"/>
          <w:sz w:val="28"/>
          <w:szCs w:val="28"/>
        </w:rPr>
      </w:pPr>
      <w:r w:rsidRPr="005D027F">
        <w:rPr>
          <w:rFonts w:ascii="Times New Roman" w:hAnsi="Times New Roman" w:cs="Times New Roman"/>
          <w:sz w:val="28"/>
          <w:szCs w:val="28"/>
        </w:rPr>
        <w:t>Improved code reliability</w:t>
      </w:r>
    </w:p>
    <w:p w14:paraId="085FFA19" w14:textId="77777777" w:rsidR="005D027F" w:rsidRPr="005D027F" w:rsidRDefault="005D027F" w:rsidP="005D027F">
      <w:pPr>
        <w:numPr>
          <w:ilvl w:val="0"/>
          <w:numId w:val="46"/>
        </w:numPr>
        <w:jc w:val="both"/>
        <w:rPr>
          <w:rFonts w:ascii="Times New Roman" w:hAnsi="Times New Roman" w:cs="Times New Roman"/>
          <w:sz w:val="28"/>
          <w:szCs w:val="28"/>
        </w:rPr>
      </w:pPr>
      <w:r w:rsidRPr="005D027F">
        <w:rPr>
          <w:rFonts w:ascii="Times New Roman" w:hAnsi="Times New Roman" w:cs="Times New Roman"/>
          <w:sz w:val="28"/>
          <w:szCs w:val="28"/>
        </w:rPr>
        <w:t>Easier debugging</w:t>
      </w:r>
    </w:p>
    <w:p w14:paraId="650A4A40" w14:textId="77777777" w:rsidR="005D027F" w:rsidRPr="005D027F" w:rsidRDefault="005D027F" w:rsidP="005D027F">
      <w:pPr>
        <w:jc w:val="both"/>
        <w:rPr>
          <w:rFonts w:ascii="Times New Roman" w:hAnsi="Times New Roman" w:cs="Times New Roman"/>
          <w:sz w:val="28"/>
          <w:szCs w:val="28"/>
        </w:rPr>
      </w:pPr>
      <w:r w:rsidRPr="005D027F">
        <w:rPr>
          <w:rFonts w:ascii="Times New Roman" w:hAnsi="Times New Roman" w:cs="Times New Roman"/>
          <w:sz w:val="28"/>
          <w:szCs w:val="28"/>
        </w:rPr>
        <w:t>Unit testing ensures that each module performs its intended function correctly.</w:t>
      </w:r>
    </w:p>
    <w:p w14:paraId="56CF69CB" w14:textId="036AA67B" w:rsidR="005D027F" w:rsidRPr="005D027F" w:rsidRDefault="005D027F" w:rsidP="005D027F">
      <w:pPr>
        <w:jc w:val="both"/>
        <w:rPr>
          <w:rFonts w:ascii="Times New Roman" w:hAnsi="Times New Roman" w:cs="Times New Roman"/>
          <w:sz w:val="28"/>
          <w:szCs w:val="28"/>
        </w:rPr>
      </w:pPr>
    </w:p>
    <w:p w14:paraId="6E1A63D7" w14:textId="77777777" w:rsidR="005D027F" w:rsidRPr="005D027F" w:rsidRDefault="005D027F" w:rsidP="005D027F">
      <w:pPr>
        <w:jc w:val="both"/>
        <w:rPr>
          <w:rFonts w:ascii="Times New Roman" w:hAnsi="Times New Roman" w:cs="Times New Roman"/>
          <w:b/>
          <w:bCs/>
          <w:sz w:val="28"/>
          <w:szCs w:val="28"/>
        </w:rPr>
      </w:pPr>
      <w:r w:rsidRPr="005D027F">
        <w:rPr>
          <w:rFonts w:ascii="Times New Roman" w:hAnsi="Times New Roman" w:cs="Times New Roman"/>
          <w:b/>
          <w:bCs/>
          <w:sz w:val="28"/>
          <w:szCs w:val="28"/>
        </w:rPr>
        <w:t>9.3.2 Integration Testing</w:t>
      </w:r>
    </w:p>
    <w:p w14:paraId="057519CF" w14:textId="77777777" w:rsidR="005D027F" w:rsidRPr="005D027F" w:rsidRDefault="005D027F" w:rsidP="005D027F">
      <w:pPr>
        <w:jc w:val="both"/>
        <w:rPr>
          <w:rFonts w:ascii="Times New Roman" w:hAnsi="Times New Roman" w:cs="Times New Roman"/>
          <w:sz w:val="28"/>
          <w:szCs w:val="28"/>
        </w:rPr>
      </w:pPr>
      <w:r w:rsidRPr="005D027F">
        <w:rPr>
          <w:rFonts w:ascii="Times New Roman" w:hAnsi="Times New Roman" w:cs="Times New Roman"/>
          <w:sz w:val="28"/>
          <w:szCs w:val="28"/>
        </w:rPr>
        <w:t>Integration testing verifies how different modules interact with each other.</w:t>
      </w:r>
    </w:p>
    <w:p w14:paraId="786BC07C" w14:textId="77777777" w:rsidR="005D027F" w:rsidRPr="005D027F" w:rsidRDefault="005D027F" w:rsidP="005D027F">
      <w:pPr>
        <w:jc w:val="both"/>
        <w:rPr>
          <w:rFonts w:ascii="Times New Roman" w:hAnsi="Times New Roman" w:cs="Times New Roman"/>
          <w:b/>
          <w:bCs/>
          <w:sz w:val="28"/>
          <w:szCs w:val="28"/>
        </w:rPr>
      </w:pPr>
      <w:r w:rsidRPr="005D027F">
        <w:rPr>
          <w:rFonts w:ascii="Times New Roman" w:hAnsi="Times New Roman" w:cs="Times New Roman"/>
          <w:b/>
          <w:bCs/>
          <w:sz w:val="28"/>
          <w:szCs w:val="28"/>
        </w:rPr>
        <w:t>Modules Tested</w:t>
      </w:r>
    </w:p>
    <w:p w14:paraId="58C44E48" w14:textId="77777777" w:rsidR="005D027F" w:rsidRPr="005D027F" w:rsidRDefault="005D027F" w:rsidP="005D027F">
      <w:pPr>
        <w:numPr>
          <w:ilvl w:val="0"/>
          <w:numId w:val="47"/>
        </w:numPr>
        <w:jc w:val="both"/>
        <w:rPr>
          <w:rFonts w:ascii="Times New Roman" w:hAnsi="Times New Roman" w:cs="Times New Roman"/>
          <w:sz w:val="28"/>
          <w:szCs w:val="28"/>
        </w:rPr>
      </w:pPr>
      <w:r w:rsidRPr="005D027F">
        <w:rPr>
          <w:rFonts w:ascii="Times New Roman" w:hAnsi="Times New Roman" w:cs="Times New Roman"/>
          <w:sz w:val="28"/>
          <w:szCs w:val="28"/>
        </w:rPr>
        <w:t>Frontend ↔ Backend communication</w:t>
      </w:r>
    </w:p>
    <w:p w14:paraId="7DFBF618" w14:textId="77777777" w:rsidR="005D027F" w:rsidRPr="005D027F" w:rsidRDefault="005D027F" w:rsidP="005D027F">
      <w:pPr>
        <w:numPr>
          <w:ilvl w:val="0"/>
          <w:numId w:val="47"/>
        </w:numPr>
        <w:jc w:val="both"/>
        <w:rPr>
          <w:rFonts w:ascii="Times New Roman" w:hAnsi="Times New Roman" w:cs="Times New Roman"/>
          <w:sz w:val="28"/>
          <w:szCs w:val="28"/>
        </w:rPr>
      </w:pPr>
      <w:r w:rsidRPr="005D027F">
        <w:rPr>
          <w:rFonts w:ascii="Times New Roman" w:hAnsi="Times New Roman" w:cs="Times New Roman"/>
          <w:sz w:val="28"/>
          <w:szCs w:val="28"/>
        </w:rPr>
        <w:t>Backend ↔ ML Model integration</w:t>
      </w:r>
    </w:p>
    <w:p w14:paraId="461D0409" w14:textId="77777777" w:rsidR="005D027F" w:rsidRPr="005D027F" w:rsidRDefault="005D027F" w:rsidP="005D027F">
      <w:pPr>
        <w:numPr>
          <w:ilvl w:val="0"/>
          <w:numId w:val="47"/>
        </w:numPr>
        <w:jc w:val="both"/>
        <w:rPr>
          <w:rFonts w:ascii="Times New Roman" w:hAnsi="Times New Roman" w:cs="Times New Roman"/>
          <w:sz w:val="28"/>
          <w:szCs w:val="28"/>
        </w:rPr>
      </w:pPr>
      <w:r w:rsidRPr="005D027F">
        <w:rPr>
          <w:rFonts w:ascii="Times New Roman" w:hAnsi="Times New Roman" w:cs="Times New Roman"/>
          <w:sz w:val="28"/>
          <w:szCs w:val="28"/>
        </w:rPr>
        <w:t>Backend ↔ Database interaction</w:t>
      </w:r>
    </w:p>
    <w:p w14:paraId="623096EC" w14:textId="77777777" w:rsidR="005D027F" w:rsidRPr="005D027F" w:rsidRDefault="005D027F" w:rsidP="005D027F">
      <w:pPr>
        <w:jc w:val="both"/>
        <w:rPr>
          <w:rFonts w:ascii="Times New Roman" w:hAnsi="Times New Roman" w:cs="Times New Roman"/>
          <w:b/>
          <w:bCs/>
          <w:sz w:val="28"/>
          <w:szCs w:val="28"/>
        </w:rPr>
      </w:pPr>
      <w:r w:rsidRPr="005D027F">
        <w:rPr>
          <w:rFonts w:ascii="Times New Roman" w:hAnsi="Times New Roman" w:cs="Times New Roman"/>
          <w:b/>
          <w:bCs/>
          <w:sz w:val="28"/>
          <w:szCs w:val="28"/>
        </w:rPr>
        <w:t>Testing Flow</w:t>
      </w:r>
    </w:p>
    <w:p w14:paraId="7D1ACAC6" w14:textId="77777777" w:rsidR="005D027F" w:rsidRPr="005D027F" w:rsidRDefault="005D027F" w:rsidP="005D027F">
      <w:pPr>
        <w:numPr>
          <w:ilvl w:val="0"/>
          <w:numId w:val="48"/>
        </w:numPr>
        <w:jc w:val="both"/>
        <w:rPr>
          <w:rFonts w:ascii="Times New Roman" w:hAnsi="Times New Roman" w:cs="Times New Roman"/>
          <w:sz w:val="28"/>
          <w:szCs w:val="28"/>
        </w:rPr>
      </w:pPr>
      <w:r w:rsidRPr="005D027F">
        <w:rPr>
          <w:rFonts w:ascii="Times New Roman" w:hAnsi="Times New Roman" w:cs="Times New Roman"/>
          <w:sz w:val="28"/>
          <w:szCs w:val="28"/>
        </w:rPr>
        <w:t>User submits input</w:t>
      </w:r>
    </w:p>
    <w:p w14:paraId="07E2157B" w14:textId="77777777" w:rsidR="005D027F" w:rsidRPr="005D027F" w:rsidRDefault="005D027F" w:rsidP="005D027F">
      <w:pPr>
        <w:numPr>
          <w:ilvl w:val="0"/>
          <w:numId w:val="48"/>
        </w:numPr>
        <w:jc w:val="both"/>
        <w:rPr>
          <w:rFonts w:ascii="Times New Roman" w:hAnsi="Times New Roman" w:cs="Times New Roman"/>
          <w:sz w:val="28"/>
          <w:szCs w:val="28"/>
        </w:rPr>
      </w:pPr>
      <w:r w:rsidRPr="005D027F">
        <w:rPr>
          <w:rFonts w:ascii="Times New Roman" w:hAnsi="Times New Roman" w:cs="Times New Roman"/>
          <w:sz w:val="28"/>
          <w:szCs w:val="28"/>
        </w:rPr>
        <w:t>Backend processes data</w:t>
      </w:r>
    </w:p>
    <w:p w14:paraId="075EB36E" w14:textId="77777777" w:rsidR="005D027F" w:rsidRPr="005D027F" w:rsidRDefault="005D027F" w:rsidP="005D027F">
      <w:pPr>
        <w:numPr>
          <w:ilvl w:val="0"/>
          <w:numId w:val="48"/>
        </w:numPr>
        <w:jc w:val="both"/>
        <w:rPr>
          <w:rFonts w:ascii="Times New Roman" w:hAnsi="Times New Roman" w:cs="Times New Roman"/>
          <w:sz w:val="28"/>
          <w:szCs w:val="28"/>
        </w:rPr>
      </w:pPr>
      <w:r w:rsidRPr="005D027F">
        <w:rPr>
          <w:rFonts w:ascii="Times New Roman" w:hAnsi="Times New Roman" w:cs="Times New Roman"/>
          <w:sz w:val="28"/>
          <w:szCs w:val="28"/>
        </w:rPr>
        <w:t>Model generates prediction</w:t>
      </w:r>
    </w:p>
    <w:p w14:paraId="571628B9" w14:textId="77777777" w:rsidR="005D027F" w:rsidRPr="005D027F" w:rsidRDefault="005D027F" w:rsidP="005D027F">
      <w:pPr>
        <w:numPr>
          <w:ilvl w:val="0"/>
          <w:numId w:val="48"/>
        </w:numPr>
        <w:jc w:val="both"/>
        <w:rPr>
          <w:rFonts w:ascii="Times New Roman" w:hAnsi="Times New Roman" w:cs="Times New Roman"/>
          <w:sz w:val="28"/>
          <w:szCs w:val="28"/>
        </w:rPr>
      </w:pPr>
      <w:r w:rsidRPr="005D027F">
        <w:rPr>
          <w:rFonts w:ascii="Times New Roman" w:hAnsi="Times New Roman" w:cs="Times New Roman"/>
          <w:sz w:val="28"/>
          <w:szCs w:val="28"/>
        </w:rPr>
        <w:t>Result displayed</w:t>
      </w:r>
    </w:p>
    <w:p w14:paraId="08253008" w14:textId="77777777" w:rsidR="005D027F" w:rsidRPr="005D027F" w:rsidRDefault="005D027F" w:rsidP="005D027F">
      <w:pPr>
        <w:jc w:val="both"/>
        <w:rPr>
          <w:rFonts w:ascii="Times New Roman" w:hAnsi="Times New Roman" w:cs="Times New Roman"/>
          <w:b/>
          <w:bCs/>
          <w:sz w:val="28"/>
          <w:szCs w:val="28"/>
        </w:rPr>
      </w:pPr>
      <w:r w:rsidRPr="005D027F">
        <w:rPr>
          <w:rFonts w:ascii="Times New Roman" w:hAnsi="Times New Roman" w:cs="Times New Roman"/>
          <w:b/>
          <w:bCs/>
          <w:sz w:val="28"/>
          <w:szCs w:val="28"/>
        </w:rPr>
        <w:t>Objectives</w:t>
      </w:r>
    </w:p>
    <w:p w14:paraId="15B048D3" w14:textId="77777777" w:rsidR="005D027F" w:rsidRPr="005D027F" w:rsidRDefault="005D027F" w:rsidP="005D027F">
      <w:pPr>
        <w:numPr>
          <w:ilvl w:val="0"/>
          <w:numId w:val="49"/>
        </w:numPr>
        <w:jc w:val="both"/>
        <w:rPr>
          <w:rFonts w:ascii="Times New Roman" w:hAnsi="Times New Roman" w:cs="Times New Roman"/>
          <w:sz w:val="28"/>
          <w:szCs w:val="28"/>
        </w:rPr>
      </w:pPr>
      <w:r w:rsidRPr="005D027F">
        <w:rPr>
          <w:rFonts w:ascii="Times New Roman" w:hAnsi="Times New Roman" w:cs="Times New Roman"/>
          <w:sz w:val="28"/>
          <w:szCs w:val="28"/>
        </w:rPr>
        <w:t>Ensure smooth data flow</w:t>
      </w:r>
    </w:p>
    <w:p w14:paraId="26E676AF" w14:textId="77777777" w:rsidR="005D027F" w:rsidRPr="005D027F" w:rsidRDefault="005D027F" w:rsidP="005D027F">
      <w:pPr>
        <w:numPr>
          <w:ilvl w:val="0"/>
          <w:numId w:val="49"/>
        </w:numPr>
        <w:jc w:val="both"/>
        <w:rPr>
          <w:rFonts w:ascii="Times New Roman" w:hAnsi="Times New Roman" w:cs="Times New Roman"/>
          <w:sz w:val="28"/>
          <w:szCs w:val="28"/>
        </w:rPr>
      </w:pPr>
      <w:r w:rsidRPr="005D027F">
        <w:rPr>
          <w:rFonts w:ascii="Times New Roman" w:hAnsi="Times New Roman" w:cs="Times New Roman"/>
          <w:sz w:val="28"/>
          <w:szCs w:val="28"/>
        </w:rPr>
        <w:t>Detect interface issues</w:t>
      </w:r>
    </w:p>
    <w:p w14:paraId="7263DB9B" w14:textId="77777777" w:rsidR="005D027F" w:rsidRPr="005D027F" w:rsidRDefault="005D027F" w:rsidP="005D027F">
      <w:pPr>
        <w:numPr>
          <w:ilvl w:val="0"/>
          <w:numId w:val="49"/>
        </w:numPr>
        <w:jc w:val="both"/>
        <w:rPr>
          <w:rFonts w:ascii="Times New Roman" w:hAnsi="Times New Roman" w:cs="Times New Roman"/>
          <w:sz w:val="28"/>
          <w:szCs w:val="28"/>
        </w:rPr>
      </w:pPr>
      <w:r w:rsidRPr="005D027F">
        <w:rPr>
          <w:rFonts w:ascii="Times New Roman" w:hAnsi="Times New Roman" w:cs="Times New Roman"/>
          <w:sz w:val="28"/>
          <w:szCs w:val="28"/>
        </w:rPr>
        <w:t>Validate system integration</w:t>
      </w:r>
    </w:p>
    <w:p w14:paraId="7BECC6CF" w14:textId="77777777" w:rsidR="005D027F" w:rsidRPr="005D027F" w:rsidRDefault="005D027F" w:rsidP="005D027F">
      <w:pPr>
        <w:jc w:val="both"/>
        <w:rPr>
          <w:rFonts w:ascii="Times New Roman" w:hAnsi="Times New Roman" w:cs="Times New Roman"/>
          <w:sz w:val="28"/>
          <w:szCs w:val="28"/>
        </w:rPr>
      </w:pPr>
      <w:r w:rsidRPr="005D027F">
        <w:rPr>
          <w:rFonts w:ascii="Times New Roman" w:hAnsi="Times New Roman" w:cs="Times New Roman"/>
          <w:sz w:val="28"/>
          <w:szCs w:val="28"/>
        </w:rPr>
        <w:t>Integration testing ensures that the entire system works cohesively.</w:t>
      </w:r>
    </w:p>
    <w:p w14:paraId="4593FCFE" w14:textId="29AF6894" w:rsidR="005D027F" w:rsidRPr="005D027F" w:rsidRDefault="005D027F" w:rsidP="005D027F">
      <w:pPr>
        <w:jc w:val="both"/>
        <w:rPr>
          <w:rFonts w:ascii="Times New Roman" w:hAnsi="Times New Roman" w:cs="Times New Roman"/>
          <w:sz w:val="28"/>
          <w:szCs w:val="28"/>
        </w:rPr>
      </w:pPr>
    </w:p>
    <w:p w14:paraId="1FEB8739" w14:textId="77777777" w:rsidR="005D027F" w:rsidRDefault="005D027F" w:rsidP="005D027F">
      <w:pPr>
        <w:jc w:val="both"/>
        <w:rPr>
          <w:rFonts w:ascii="Times New Roman" w:hAnsi="Times New Roman" w:cs="Times New Roman"/>
          <w:b/>
          <w:bCs/>
          <w:sz w:val="28"/>
          <w:szCs w:val="28"/>
        </w:rPr>
      </w:pPr>
    </w:p>
    <w:p w14:paraId="595D779C" w14:textId="408A97BA" w:rsidR="005D027F" w:rsidRPr="005D027F" w:rsidRDefault="005D027F" w:rsidP="005D027F">
      <w:pPr>
        <w:jc w:val="both"/>
        <w:rPr>
          <w:rFonts w:ascii="Times New Roman" w:hAnsi="Times New Roman" w:cs="Times New Roman"/>
          <w:b/>
          <w:bCs/>
          <w:sz w:val="28"/>
          <w:szCs w:val="28"/>
        </w:rPr>
      </w:pPr>
      <w:r w:rsidRPr="005D027F">
        <w:rPr>
          <w:rFonts w:ascii="Times New Roman" w:hAnsi="Times New Roman" w:cs="Times New Roman"/>
          <w:b/>
          <w:bCs/>
          <w:sz w:val="28"/>
          <w:szCs w:val="28"/>
        </w:rPr>
        <w:t>9.3.3 User Testing</w:t>
      </w:r>
    </w:p>
    <w:p w14:paraId="71C2859E" w14:textId="77777777" w:rsidR="005D027F" w:rsidRPr="005D027F" w:rsidRDefault="005D027F" w:rsidP="005D027F">
      <w:pPr>
        <w:jc w:val="both"/>
        <w:rPr>
          <w:rFonts w:ascii="Times New Roman" w:hAnsi="Times New Roman" w:cs="Times New Roman"/>
          <w:sz w:val="28"/>
          <w:szCs w:val="28"/>
        </w:rPr>
      </w:pPr>
      <w:r w:rsidRPr="005D027F">
        <w:rPr>
          <w:rFonts w:ascii="Times New Roman" w:hAnsi="Times New Roman" w:cs="Times New Roman"/>
          <w:sz w:val="28"/>
          <w:szCs w:val="28"/>
        </w:rPr>
        <w:t>User testing evaluates the system from the end-user perspective.</w:t>
      </w:r>
    </w:p>
    <w:p w14:paraId="4E8CF875" w14:textId="77777777" w:rsidR="005D027F" w:rsidRPr="005D027F" w:rsidRDefault="005D027F" w:rsidP="005D027F">
      <w:pPr>
        <w:jc w:val="both"/>
        <w:rPr>
          <w:rFonts w:ascii="Times New Roman" w:hAnsi="Times New Roman" w:cs="Times New Roman"/>
          <w:b/>
          <w:bCs/>
          <w:sz w:val="28"/>
          <w:szCs w:val="28"/>
        </w:rPr>
      </w:pPr>
      <w:r w:rsidRPr="005D027F">
        <w:rPr>
          <w:rFonts w:ascii="Times New Roman" w:hAnsi="Times New Roman" w:cs="Times New Roman"/>
          <w:b/>
          <w:bCs/>
          <w:sz w:val="28"/>
          <w:szCs w:val="28"/>
        </w:rPr>
        <w:t>Test Scenarios</w:t>
      </w:r>
    </w:p>
    <w:p w14:paraId="1124764D" w14:textId="77777777" w:rsidR="005D027F" w:rsidRPr="005D027F" w:rsidRDefault="005D027F" w:rsidP="005D027F">
      <w:pPr>
        <w:numPr>
          <w:ilvl w:val="0"/>
          <w:numId w:val="50"/>
        </w:numPr>
        <w:jc w:val="both"/>
        <w:rPr>
          <w:rFonts w:ascii="Times New Roman" w:hAnsi="Times New Roman" w:cs="Times New Roman"/>
          <w:sz w:val="28"/>
          <w:szCs w:val="28"/>
        </w:rPr>
      </w:pPr>
      <w:r w:rsidRPr="005D027F">
        <w:rPr>
          <w:rFonts w:ascii="Times New Roman" w:hAnsi="Times New Roman" w:cs="Times New Roman"/>
          <w:sz w:val="28"/>
          <w:szCs w:val="28"/>
        </w:rPr>
        <w:t>Enter valid patient data</w:t>
      </w:r>
    </w:p>
    <w:p w14:paraId="3EDB1AA0" w14:textId="77777777" w:rsidR="005D027F" w:rsidRPr="005D027F" w:rsidRDefault="005D027F" w:rsidP="005D027F">
      <w:pPr>
        <w:numPr>
          <w:ilvl w:val="0"/>
          <w:numId w:val="50"/>
        </w:numPr>
        <w:jc w:val="both"/>
        <w:rPr>
          <w:rFonts w:ascii="Times New Roman" w:hAnsi="Times New Roman" w:cs="Times New Roman"/>
          <w:sz w:val="28"/>
          <w:szCs w:val="28"/>
        </w:rPr>
      </w:pPr>
      <w:r w:rsidRPr="005D027F">
        <w:rPr>
          <w:rFonts w:ascii="Times New Roman" w:hAnsi="Times New Roman" w:cs="Times New Roman"/>
          <w:sz w:val="28"/>
          <w:szCs w:val="28"/>
        </w:rPr>
        <w:t>Enter invalid data</w:t>
      </w:r>
    </w:p>
    <w:p w14:paraId="76993DDE" w14:textId="77777777" w:rsidR="005D027F" w:rsidRPr="005D027F" w:rsidRDefault="005D027F" w:rsidP="005D027F">
      <w:pPr>
        <w:numPr>
          <w:ilvl w:val="0"/>
          <w:numId w:val="50"/>
        </w:numPr>
        <w:jc w:val="both"/>
        <w:rPr>
          <w:rFonts w:ascii="Times New Roman" w:hAnsi="Times New Roman" w:cs="Times New Roman"/>
          <w:sz w:val="28"/>
          <w:szCs w:val="28"/>
        </w:rPr>
      </w:pPr>
      <w:r w:rsidRPr="005D027F">
        <w:rPr>
          <w:rFonts w:ascii="Times New Roman" w:hAnsi="Times New Roman" w:cs="Times New Roman"/>
          <w:sz w:val="28"/>
          <w:szCs w:val="28"/>
        </w:rPr>
        <w:t>Check prediction accuracy</w:t>
      </w:r>
    </w:p>
    <w:p w14:paraId="6FE7745E" w14:textId="77777777" w:rsidR="005D027F" w:rsidRPr="005D027F" w:rsidRDefault="005D027F" w:rsidP="005D027F">
      <w:pPr>
        <w:numPr>
          <w:ilvl w:val="0"/>
          <w:numId w:val="50"/>
        </w:numPr>
        <w:jc w:val="both"/>
        <w:rPr>
          <w:rFonts w:ascii="Times New Roman" w:hAnsi="Times New Roman" w:cs="Times New Roman"/>
          <w:sz w:val="28"/>
          <w:szCs w:val="28"/>
        </w:rPr>
      </w:pPr>
      <w:r w:rsidRPr="005D027F">
        <w:rPr>
          <w:rFonts w:ascii="Times New Roman" w:hAnsi="Times New Roman" w:cs="Times New Roman"/>
          <w:sz w:val="28"/>
          <w:szCs w:val="28"/>
        </w:rPr>
        <w:t>Verify UI usability</w:t>
      </w:r>
    </w:p>
    <w:p w14:paraId="1D682AC5" w14:textId="77777777" w:rsidR="005D027F" w:rsidRPr="005D027F" w:rsidRDefault="005D027F" w:rsidP="005D027F">
      <w:pPr>
        <w:jc w:val="both"/>
        <w:rPr>
          <w:rFonts w:ascii="Times New Roman" w:hAnsi="Times New Roman" w:cs="Times New Roman"/>
          <w:b/>
          <w:bCs/>
          <w:sz w:val="28"/>
          <w:szCs w:val="28"/>
        </w:rPr>
      </w:pPr>
      <w:r w:rsidRPr="005D027F">
        <w:rPr>
          <w:rFonts w:ascii="Times New Roman" w:hAnsi="Times New Roman" w:cs="Times New Roman"/>
          <w:b/>
          <w:bCs/>
          <w:sz w:val="28"/>
          <w:szCs w:val="28"/>
        </w:rPr>
        <w:t>Feedback Areas</w:t>
      </w:r>
    </w:p>
    <w:p w14:paraId="403D7B58" w14:textId="77777777" w:rsidR="005D027F" w:rsidRPr="005D027F" w:rsidRDefault="005D027F" w:rsidP="005D027F">
      <w:pPr>
        <w:numPr>
          <w:ilvl w:val="0"/>
          <w:numId w:val="51"/>
        </w:numPr>
        <w:jc w:val="both"/>
        <w:rPr>
          <w:rFonts w:ascii="Times New Roman" w:hAnsi="Times New Roman" w:cs="Times New Roman"/>
          <w:sz w:val="28"/>
          <w:szCs w:val="28"/>
        </w:rPr>
      </w:pPr>
      <w:r w:rsidRPr="005D027F">
        <w:rPr>
          <w:rFonts w:ascii="Times New Roman" w:hAnsi="Times New Roman" w:cs="Times New Roman"/>
          <w:sz w:val="28"/>
          <w:szCs w:val="28"/>
        </w:rPr>
        <w:t>Ease of use</w:t>
      </w:r>
    </w:p>
    <w:p w14:paraId="11B1A627" w14:textId="77777777" w:rsidR="005D027F" w:rsidRPr="005D027F" w:rsidRDefault="005D027F" w:rsidP="005D027F">
      <w:pPr>
        <w:numPr>
          <w:ilvl w:val="0"/>
          <w:numId w:val="51"/>
        </w:numPr>
        <w:jc w:val="both"/>
        <w:rPr>
          <w:rFonts w:ascii="Times New Roman" w:hAnsi="Times New Roman" w:cs="Times New Roman"/>
          <w:sz w:val="28"/>
          <w:szCs w:val="28"/>
        </w:rPr>
      </w:pPr>
      <w:r w:rsidRPr="005D027F">
        <w:rPr>
          <w:rFonts w:ascii="Times New Roman" w:hAnsi="Times New Roman" w:cs="Times New Roman"/>
          <w:sz w:val="28"/>
          <w:szCs w:val="28"/>
        </w:rPr>
        <w:t>Clarity of results</w:t>
      </w:r>
    </w:p>
    <w:p w14:paraId="673FEF12" w14:textId="77777777" w:rsidR="005D027F" w:rsidRPr="005D027F" w:rsidRDefault="005D027F" w:rsidP="005D027F">
      <w:pPr>
        <w:numPr>
          <w:ilvl w:val="0"/>
          <w:numId w:val="51"/>
        </w:numPr>
        <w:jc w:val="both"/>
        <w:rPr>
          <w:rFonts w:ascii="Times New Roman" w:hAnsi="Times New Roman" w:cs="Times New Roman"/>
          <w:sz w:val="28"/>
          <w:szCs w:val="28"/>
        </w:rPr>
      </w:pPr>
      <w:r w:rsidRPr="005D027F">
        <w:rPr>
          <w:rFonts w:ascii="Times New Roman" w:hAnsi="Times New Roman" w:cs="Times New Roman"/>
          <w:sz w:val="28"/>
          <w:szCs w:val="28"/>
        </w:rPr>
        <w:t>Responsiveness of system</w:t>
      </w:r>
    </w:p>
    <w:p w14:paraId="1AC37BA1" w14:textId="77777777" w:rsidR="005D027F" w:rsidRPr="005D027F" w:rsidRDefault="005D027F" w:rsidP="005D027F">
      <w:pPr>
        <w:jc w:val="both"/>
        <w:rPr>
          <w:rFonts w:ascii="Times New Roman" w:hAnsi="Times New Roman" w:cs="Times New Roman"/>
          <w:b/>
          <w:bCs/>
          <w:sz w:val="28"/>
          <w:szCs w:val="28"/>
        </w:rPr>
      </w:pPr>
      <w:r w:rsidRPr="005D027F">
        <w:rPr>
          <w:rFonts w:ascii="Times New Roman" w:hAnsi="Times New Roman" w:cs="Times New Roman"/>
          <w:b/>
          <w:bCs/>
          <w:sz w:val="28"/>
          <w:szCs w:val="28"/>
        </w:rPr>
        <w:t>Importance</w:t>
      </w:r>
    </w:p>
    <w:p w14:paraId="586A8D27" w14:textId="77777777" w:rsidR="005D027F" w:rsidRPr="005D027F" w:rsidRDefault="005D027F" w:rsidP="005D027F">
      <w:pPr>
        <w:numPr>
          <w:ilvl w:val="0"/>
          <w:numId w:val="52"/>
        </w:numPr>
        <w:jc w:val="both"/>
        <w:rPr>
          <w:rFonts w:ascii="Times New Roman" w:hAnsi="Times New Roman" w:cs="Times New Roman"/>
          <w:sz w:val="28"/>
          <w:szCs w:val="28"/>
        </w:rPr>
      </w:pPr>
      <w:r w:rsidRPr="005D027F">
        <w:rPr>
          <w:rFonts w:ascii="Times New Roman" w:hAnsi="Times New Roman" w:cs="Times New Roman"/>
          <w:sz w:val="28"/>
          <w:szCs w:val="28"/>
        </w:rPr>
        <w:t>Improves user experience</w:t>
      </w:r>
    </w:p>
    <w:p w14:paraId="0AB5FDD1" w14:textId="77777777" w:rsidR="005D027F" w:rsidRPr="005D027F" w:rsidRDefault="005D027F" w:rsidP="005D027F">
      <w:pPr>
        <w:numPr>
          <w:ilvl w:val="0"/>
          <w:numId w:val="52"/>
        </w:numPr>
        <w:jc w:val="both"/>
        <w:rPr>
          <w:rFonts w:ascii="Times New Roman" w:hAnsi="Times New Roman" w:cs="Times New Roman"/>
          <w:sz w:val="28"/>
          <w:szCs w:val="28"/>
        </w:rPr>
      </w:pPr>
      <w:r w:rsidRPr="005D027F">
        <w:rPr>
          <w:rFonts w:ascii="Times New Roman" w:hAnsi="Times New Roman" w:cs="Times New Roman"/>
          <w:sz w:val="28"/>
          <w:szCs w:val="28"/>
        </w:rPr>
        <w:t>Identifies usability issues</w:t>
      </w:r>
    </w:p>
    <w:p w14:paraId="02D6FCF1" w14:textId="77777777" w:rsidR="005D027F" w:rsidRPr="005D027F" w:rsidRDefault="005D027F" w:rsidP="005D027F">
      <w:pPr>
        <w:numPr>
          <w:ilvl w:val="0"/>
          <w:numId w:val="52"/>
        </w:numPr>
        <w:jc w:val="both"/>
        <w:rPr>
          <w:rFonts w:ascii="Times New Roman" w:hAnsi="Times New Roman" w:cs="Times New Roman"/>
          <w:sz w:val="28"/>
          <w:szCs w:val="28"/>
        </w:rPr>
      </w:pPr>
      <w:r w:rsidRPr="005D027F">
        <w:rPr>
          <w:rFonts w:ascii="Times New Roman" w:hAnsi="Times New Roman" w:cs="Times New Roman"/>
          <w:sz w:val="28"/>
          <w:szCs w:val="28"/>
        </w:rPr>
        <w:t>Ensures system practicality</w:t>
      </w:r>
    </w:p>
    <w:p w14:paraId="0CB25E01" w14:textId="77777777" w:rsidR="005D027F" w:rsidRPr="005D027F" w:rsidRDefault="005D027F" w:rsidP="005D027F">
      <w:pPr>
        <w:jc w:val="both"/>
        <w:rPr>
          <w:rFonts w:ascii="Times New Roman" w:hAnsi="Times New Roman" w:cs="Times New Roman"/>
          <w:sz w:val="28"/>
          <w:szCs w:val="28"/>
        </w:rPr>
      </w:pPr>
      <w:r w:rsidRPr="005D027F">
        <w:rPr>
          <w:rFonts w:ascii="Times New Roman" w:hAnsi="Times New Roman" w:cs="Times New Roman"/>
          <w:sz w:val="28"/>
          <w:szCs w:val="28"/>
        </w:rPr>
        <w:t>User testing ensures that the application is intuitive and user-friendly.</w:t>
      </w:r>
    </w:p>
    <w:p w14:paraId="31CD0589" w14:textId="7178C0D5" w:rsidR="005D027F" w:rsidRPr="005D027F" w:rsidRDefault="005D027F" w:rsidP="005D027F">
      <w:pPr>
        <w:jc w:val="both"/>
        <w:rPr>
          <w:rFonts w:ascii="Times New Roman" w:hAnsi="Times New Roman" w:cs="Times New Roman"/>
          <w:sz w:val="28"/>
          <w:szCs w:val="28"/>
        </w:rPr>
      </w:pPr>
    </w:p>
    <w:p w14:paraId="215A39F2" w14:textId="77777777" w:rsidR="005D027F" w:rsidRPr="005D027F" w:rsidRDefault="005D027F" w:rsidP="005D027F">
      <w:pPr>
        <w:jc w:val="both"/>
        <w:rPr>
          <w:rFonts w:ascii="Times New Roman" w:hAnsi="Times New Roman" w:cs="Times New Roman"/>
          <w:b/>
          <w:bCs/>
          <w:sz w:val="28"/>
          <w:szCs w:val="28"/>
        </w:rPr>
      </w:pPr>
      <w:r w:rsidRPr="005D027F">
        <w:rPr>
          <w:rFonts w:ascii="Times New Roman" w:hAnsi="Times New Roman" w:cs="Times New Roman"/>
          <w:b/>
          <w:bCs/>
          <w:sz w:val="28"/>
          <w:szCs w:val="28"/>
        </w:rPr>
        <w:t>9.4 Performance Testing</w:t>
      </w:r>
    </w:p>
    <w:p w14:paraId="1D6DB3B3" w14:textId="77777777" w:rsidR="005D027F" w:rsidRPr="005D027F" w:rsidRDefault="005D027F" w:rsidP="005D027F">
      <w:pPr>
        <w:jc w:val="both"/>
        <w:rPr>
          <w:rFonts w:ascii="Times New Roman" w:hAnsi="Times New Roman" w:cs="Times New Roman"/>
          <w:sz w:val="28"/>
          <w:szCs w:val="28"/>
        </w:rPr>
      </w:pPr>
      <w:r w:rsidRPr="005D027F">
        <w:rPr>
          <w:rFonts w:ascii="Times New Roman" w:hAnsi="Times New Roman" w:cs="Times New Roman"/>
          <w:sz w:val="28"/>
          <w:szCs w:val="28"/>
        </w:rPr>
        <w:t>Performance testing evaluates the efficiency, speed, and scalability of the system.</w:t>
      </w:r>
    </w:p>
    <w:p w14:paraId="14938D65" w14:textId="77777777" w:rsidR="005D027F" w:rsidRPr="005D027F" w:rsidRDefault="005D027F" w:rsidP="005D027F">
      <w:pPr>
        <w:jc w:val="both"/>
        <w:rPr>
          <w:rFonts w:ascii="Times New Roman" w:hAnsi="Times New Roman" w:cs="Times New Roman"/>
          <w:b/>
          <w:bCs/>
          <w:sz w:val="28"/>
          <w:szCs w:val="28"/>
        </w:rPr>
      </w:pPr>
      <w:r w:rsidRPr="005D027F">
        <w:rPr>
          <w:rFonts w:ascii="Times New Roman" w:hAnsi="Times New Roman" w:cs="Times New Roman"/>
          <w:b/>
          <w:bCs/>
          <w:sz w:val="28"/>
          <w:szCs w:val="28"/>
        </w:rPr>
        <w:t>Key Metrics</w:t>
      </w:r>
    </w:p>
    <w:p w14:paraId="7BA40FBA" w14:textId="77777777" w:rsidR="005D027F" w:rsidRPr="005D027F" w:rsidRDefault="005D027F" w:rsidP="005D027F">
      <w:pPr>
        <w:numPr>
          <w:ilvl w:val="0"/>
          <w:numId w:val="53"/>
        </w:numPr>
        <w:jc w:val="both"/>
        <w:rPr>
          <w:rFonts w:ascii="Times New Roman" w:hAnsi="Times New Roman" w:cs="Times New Roman"/>
          <w:sz w:val="28"/>
          <w:szCs w:val="28"/>
        </w:rPr>
      </w:pPr>
      <w:r w:rsidRPr="005D027F">
        <w:rPr>
          <w:rFonts w:ascii="Times New Roman" w:hAnsi="Times New Roman" w:cs="Times New Roman"/>
          <w:sz w:val="28"/>
          <w:szCs w:val="28"/>
        </w:rPr>
        <w:t>Response time</w:t>
      </w:r>
    </w:p>
    <w:p w14:paraId="5FFC4552" w14:textId="77777777" w:rsidR="005D027F" w:rsidRPr="005D027F" w:rsidRDefault="005D027F" w:rsidP="005D027F">
      <w:pPr>
        <w:numPr>
          <w:ilvl w:val="0"/>
          <w:numId w:val="53"/>
        </w:numPr>
        <w:jc w:val="both"/>
        <w:rPr>
          <w:rFonts w:ascii="Times New Roman" w:hAnsi="Times New Roman" w:cs="Times New Roman"/>
          <w:sz w:val="28"/>
          <w:szCs w:val="28"/>
        </w:rPr>
      </w:pPr>
      <w:r w:rsidRPr="005D027F">
        <w:rPr>
          <w:rFonts w:ascii="Times New Roman" w:hAnsi="Times New Roman" w:cs="Times New Roman"/>
          <w:sz w:val="28"/>
          <w:szCs w:val="28"/>
        </w:rPr>
        <w:t>Throughput</w:t>
      </w:r>
    </w:p>
    <w:p w14:paraId="6BFC4EDA" w14:textId="77777777" w:rsidR="005D027F" w:rsidRPr="005D027F" w:rsidRDefault="005D027F" w:rsidP="005D027F">
      <w:pPr>
        <w:numPr>
          <w:ilvl w:val="0"/>
          <w:numId w:val="53"/>
        </w:numPr>
        <w:jc w:val="both"/>
        <w:rPr>
          <w:rFonts w:ascii="Times New Roman" w:hAnsi="Times New Roman" w:cs="Times New Roman"/>
          <w:sz w:val="28"/>
          <w:szCs w:val="28"/>
        </w:rPr>
      </w:pPr>
      <w:r w:rsidRPr="005D027F">
        <w:rPr>
          <w:rFonts w:ascii="Times New Roman" w:hAnsi="Times New Roman" w:cs="Times New Roman"/>
          <w:sz w:val="28"/>
          <w:szCs w:val="28"/>
        </w:rPr>
        <w:t>System latency</w:t>
      </w:r>
    </w:p>
    <w:p w14:paraId="4969E8E5" w14:textId="77777777" w:rsidR="005D027F" w:rsidRPr="005D027F" w:rsidRDefault="005D027F" w:rsidP="005D027F">
      <w:pPr>
        <w:numPr>
          <w:ilvl w:val="0"/>
          <w:numId w:val="53"/>
        </w:numPr>
        <w:jc w:val="both"/>
        <w:rPr>
          <w:rFonts w:ascii="Times New Roman" w:hAnsi="Times New Roman" w:cs="Times New Roman"/>
          <w:sz w:val="28"/>
          <w:szCs w:val="28"/>
        </w:rPr>
      </w:pPr>
      <w:r w:rsidRPr="005D027F">
        <w:rPr>
          <w:rFonts w:ascii="Times New Roman" w:hAnsi="Times New Roman" w:cs="Times New Roman"/>
          <w:sz w:val="28"/>
          <w:szCs w:val="28"/>
        </w:rPr>
        <w:t>Resource utilization</w:t>
      </w:r>
    </w:p>
    <w:p w14:paraId="7F188203" w14:textId="77777777" w:rsidR="005D027F" w:rsidRPr="005D027F" w:rsidRDefault="005D027F" w:rsidP="005D027F">
      <w:pPr>
        <w:jc w:val="both"/>
        <w:rPr>
          <w:rFonts w:ascii="Times New Roman" w:hAnsi="Times New Roman" w:cs="Times New Roman"/>
          <w:b/>
          <w:bCs/>
          <w:sz w:val="28"/>
          <w:szCs w:val="28"/>
        </w:rPr>
      </w:pPr>
      <w:r w:rsidRPr="005D027F">
        <w:rPr>
          <w:rFonts w:ascii="Times New Roman" w:hAnsi="Times New Roman" w:cs="Times New Roman"/>
          <w:b/>
          <w:bCs/>
          <w:sz w:val="28"/>
          <w:szCs w:val="28"/>
        </w:rPr>
        <w:t>Testing Areas</w:t>
      </w:r>
    </w:p>
    <w:p w14:paraId="6A40B1B6" w14:textId="77777777" w:rsidR="005D027F" w:rsidRPr="005D027F" w:rsidRDefault="005D027F" w:rsidP="005D027F">
      <w:pPr>
        <w:jc w:val="both"/>
        <w:rPr>
          <w:rFonts w:ascii="Times New Roman" w:hAnsi="Times New Roman" w:cs="Times New Roman"/>
          <w:b/>
          <w:bCs/>
          <w:sz w:val="28"/>
          <w:szCs w:val="28"/>
        </w:rPr>
      </w:pPr>
      <w:r w:rsidRPr="005D027F">
        <w:rPr>
          <w:rFonts w:ascii="Times New Roman" w:hAnsi="Times New Roman" w:cs="Times New Roman"/>
          <w:b/>
          <w:bCs/>
          <w:sz w:val="28"/>
          <w:szCs w:val="28"/>
        </w:rPr>
        <w:t>1. Model Performance</w:t>
      </w:r>
    </w:p>
    <w:p w14:paraId="4EEE8070" w14:textId="77777777" w:rsidR="005D027F" w:rsidRPr="005D027F" w:rsidRDefault="005D027F" w:rsidP="005D027F">
      <w:pPr>
        <w:numPr>
          <w:ilvl w:val="0"/>
          <w:numId w:val="54"/>
        </w:numPr>
        <w:jc w:val="both"/>
        <w:rPr>
          <w:rFonts w:ascii="Times New Roman" w:hAnsi="Times New Roman" w:cs="Times New Roman"/>
          <w:sz w:val="28"/>
          <w:szCs w:val="28"/>
        </w:rPr>
      </w:pPr>
      <w:r w:rsidRPr="005D027F">
        <w:rPr>
          <w:rFonts w:ascii="Times New Roman" w:hAnsi="Times New Roman" w:cs="Times New Roman"/>
          <w:sz w:val="28"/>
          <w:szCs w:val="28"/>
        </w:rPr>
        <w:lastRenderedPageBreak/>
        <w:t>Accuracy, precision, recall, F1-score</w:t>
      </w:r>
    </w:p>
    <w:p w14:paraId="2EC2230D" w14:textId="77777777" w:rsidR="005D027F" w:rsidRPr="005D027F" w:rsidRDefault="005D027F" w:rsidP="005D027F">
      <w:pPr>
        <w:numPr>
          <w:ilvl w:val="0"/>
          <w:numId w:val="54"/>
        </w:numPr>
        <w:jc w:val="both"/>
        <w:rPr>
          <w:rFonts w:ascii="Times New Roman" w:hAnsi="Times New Roman" w:cs="Times New Roman"/>
          <w:sz w:val="28"/>
          <w:szCs w:val="28"/>
        </w:rPr>
      </w:pPr>
      <w:r w:rsidRPr="005D027F">
        <w:rPr>
          <w:rFonts w:ascii="Times New Roman" w:hAnsi="Times New Roman" w:cs="Times New Roman"/>
          <w:sz w:val="28"/>
          <w:szCs w:val="28"/>
        </w:rPr>
        <w:t>ROC-AUC evaluation</w:t>
      </w:r>
    </w:p>
    <w:p w14:paraId="68C785CF" w14:textId="77777777" w:rsidR="005D027F" w:rsidRPr="005D027F" w:rsidRDefault="005D027F" w:rsidP="005D027F">
      <w:pPr>
        <w:jc w:val="both"/>
        <w:rPr>
          <w:rFonts w:ascii="Times New Roman" w:hAnsi="Times New Roman" w:cs="Times New Roman"/>
          <w:b/>
          <w:bCs/>
          <w:sz w:val="28"/>
          <w:szCs w:val="28"/>
        </w:rPr>
      </w:pPr>
      <w:r w:rsidRPr="005D027F">
        <w:rPr>
          <w:rFonts w:ascii="Times New Roman" w:hAnsi="Times New Roman" w:cs="Times New Roman"/>
          <w:b/>
          <w:bCs/>
          <w:sz w:val="28"/>
          <w:szCs w:val="28"/>
        </w:rPr>
        <w:t>2. System Performance</w:t>
      </w:r>
    </w:p>
    <w:p w14:paraId="4965391B" w14:textId="77777777" w:rsidR="005D027F" w:rsidRPr="005D027F" w:rsidRDefault="005D027F" w:rsidP="005D027F">
      <w:pPr>
        <w:numPr>
          <w:ilvl w:val="0"/>
          <w:numId w:val="55"/>
        </w:numPr>
        <w:jc w:val="both"/>
        <w:rPr>
          <w:rFonts w:ascii="Times New Roman" w:hAnsi="Times New Roman" w:cs="Times New Roman"/>
          <w:sz w:val="28"/>
          <w:szCs w:val="28"/>
        </w:rPr>
      </w:pPr>
      <w:r w:rsidRPr="005D027F">
        <w:rPr>
          <w:rFonts w:ascii="Times New Roman" w:hAnsi="Times New Roman" w:cs="Times New Roman"/>
          <w:sz w:val="28"/>
          <w:szCs w:val="28"/>
        </w:rPr>
        <w:t>Time taken for prediction</w:t>
      </w:r>
    </w:p>
    <w:p w14:paraId="4B4C91A8" w14:textId="77777777" w:rsidR="005D027F" w:rsidRPr="005D027F" w:rsidRDefault="005D027F" w:rsidP="005D027F">
      <w:pPr>
        <w:numPr>
          <w:ilvl w:val="0"/>
          <w:numId w:val="55"/>
        </w:numPr>
        <w:jc w:val="both"/>
        <w:rPr>
          <w:rFonts w:ascii="Times New Roman" w:hAnsi="Times New Roman" w:cs="Times New Roman"/>
          <w:sz w:val="28"/>
          <w:szCs w:val="28"/>
        </w:rPr>
      </w:pPr>
      <w:r w:rsidRPr="005D027F">
        <w:rPr>
          <w:rFonts w:ascii="Times New Roman" w:hAnsi="Times New Roman" w:cs="Times New Roman"/>
          <w:sz w:val="28"/>
          <w:szCs w:val="28"/>
        </w:rPr>
        <w:t>Server response time</w:t>
      </w:r>
    </w:p>
    <w:p w14:paraId="537CB37F" w14:textId="77777777" w:rsidR="005D027F" w:rsidRPr="005D027F" w:rsidRDefault="005D027F" w:rsidP="005D027F">
      <w:pPr>
        <w:jc w:val="both"/>
        <w:rPr>
          <w:rFonts w:ascii="Times New Roman" w:hAnsi="Times New Roman" w:cs="Times New Roman"/>
          <w:b/>
          <w:bCs/>
          <w:sz w:val="28"/>
          <w:szCs w:val="28"/>
        </w:rPr>
      </w:pPr>
      <w:r w:rsidRPr="005D027F">
        <w:rPr>
          <w:rFonts w:ascii="Times New Roman" w:hAnsi="Times New Roman" w:cs="Times New Roman"/>
          <w:b/>
          <w:bCs/>
          <w:sz w:val="28"/>
          <w:szCs w:val="28"/>
        </w:rPr>
        <w:t>3. Load Testing</w:t>
      </w:r>
    </w:p>
    <w:p w14:paraId="71FEE454" w14:textId="77777777" w:rsidR="005D027F" w:rsidRPr="005D027F" w:rsidRDefault="005D027F" w:rsidP="005D027F">
      <w:pPr>
        <w:numPr>
          <w:ilvl w:val="0"/>
          <w:numId w:val="56"/>
        </w:numPr>
        <w:jc w:val="both"/>
        <w:rPr>
          <w:rFonts w:ascii="Times New Roman" w:hAnsi="Times New Roman" w:cs="Times New Roman"/>
          <w:sz w:val="28"/>
          <w:szCs w:val="28"/>
        </w:rPr>
      </w:pPr>
      <w:r w:rsidRPr="005D027F">
        <w:rPr>
          <w:rFonts w:ascii="Times New Roman" w:hAnsi="Times New Roman" w:cs="Times New Roman"/>
          <w:sz w:val="28"/>
          <w:szCs w:val="28"/>
        </w:rPr>
        <w:t>Handling multiple users simultaneously</w:t>
      </w:r>
    </w:p>
    <w:p w14:paraId="5A8A5882" w14:textId="77777777" w:rsidR="005D027F" w:rsidRPr="005D027F" w:rsidRDefault="005D027F" w:rsidP="005D027F">
      <w:pPr>
        <w:numPr>
          <w:ilvl w:val="0"/>
          <w:numId w:val="56"/>
        </w:numPr>
        <w:jc w:val="both"/>
        <w:rPr>
          <w:rFonts w:ascii="Times New Roman" w:hAnsi="Times New Roman" w:cs="Times New Roman"/>
          <w:sz w:val="28"/>
          <w:szCs w:val="28"/>
        </w:rPr>
      </w:pPr>
      <w:r w:rsidRPr="005D027F">
        <w:rPr>
          <w:rFonts w:ascii="Times New Roman" w:hAnsi="Times New Roman" w:cs="Times New Roman"/>
          <w:sz w:val="28"/>
          <w:szCs w:val="28"/>
        </w:rPr>
        <w:t>Server stability under load</w:t>
      </w:r>
    </w:p>
    <w:p w14:paraId="087265F2" w14:textId="77777777" w:rsidR="005D027F" w:rsidRPr="005D027F" w:rsidRDefault="005D027F" w:rsidP="005D027F">
      <w:pPr>
        <w:jc w:val="both"/>
        <w:rPr>
          <w:rFonts w:ascii="Times New Roman" w:hAnsi="Times New Roman" w:cs="Times New Roman"/>
          <w:b/>
          <w:bCs/>
          <w:sz w:val="28"/>
          <w:szCs w:val="28"/>
        </w:rPr>
      </w:pPr>
      <w:r w:rsidRPr="005D027F">
        <w:rPr>
          <w:rFonts w:ascii="Times New Roman" w:hAnsi="Times New Roman" w:cs="Times New Roman"/>
          <w:b/>
          <w:bCs/>
          <w:sz w:val="28"/>
          <w:szCs w:val="28"/>
        </w:rPr>
        <w:t>Optimization Techniques</w:t>
      </w:r>
    </w:p>
    <w:p w14:paraId="27BDABEA" w14:textId="77777777" w:rsidR="005D027F" w:rsidRPr="005D027F" w:rsidRDefault="005D027F" w:rsidP="005D027F">
      <w:pPr>
        <w:numPr>
          <w:ilvl w:val="0"/>
          <w:numId w:val="57"/>
        </w:numPr>
        <w:jc w:val="both"/>
        <w:rPr>
          <w:rFonts w:ascii="Times New Roman" w:hAnsi="Times New Roman" w:cs="Times New Roman"/>
          <w:sz w:val="28"/>
          <w:szCs w:val="28"/>
        </w:rPr>
      </w:pPr>
      <w:r w:rsidRPr="005D027F">
        <w:rPr>
          <w:rFonts w:ascii="Times New Roman" w:hAnsi="Times New Roman" w:cs="Times New Roman"/>
          <w:sz w:val="28"/>
          <w:szCs w:val="28"/>
        </w:rPr>
        <w:t>Model caching</w:t>
      </w:r>
    </w:p>
    <w:p w14:paraId="3278EFEC" w14:textId="77777777" w:rsidR="005D027F" w:rsidRPr="005D027F" w:rsidRDefault="005D027F" w:rsidP="005D027F">
      <w:pPr>
        <w:numPr>
          <w:ilvl w:val="0"/>
          <w:numId w:val="57"/>
        </w:numPr>
        <w:jc w:val="both"/>
        <w:rPr>
          <w:rFonts w:ascii="Times New Roman" w:hAnsi="Times New Roman" w:cs="Times New Roman"/>
          <w:sz w:val="28"/>
          <w:szCs w:val="28"/>
        </w:rPr>
      </w:pPr>
      <w:r w:rsidRPr="005D027F">
        <w:rPr>
          <w:rFonts w:ascii="Times New Roman" w:hAnsi="Times New Roman" w:cs="Times New Roman"/>
          <w:sz w:val="28"/>
          <w:szCs w:val="28"/>
        </w:rPr>
        <w:t>Efficient preprocessing</w:t>
      </w:r>
    </w:p>
    <w:p w14:paraId="64990840" w14:textId="77777777" w:rsidR="005D027F" w:rsidRPr="005D027F" w:rsidRDefault="005D027F" w:rsidP="005D027F">
      <w:pPr>
        <w:numPr>
          <w:ilvl w:val="0"/>
          <w:numId w:val="57"/>
        </w:numPr>
        <w:jc w:val="both"/>
        <w:rPr>
          <w:rFonts w:ascii="Times New Roman" w:hAnsi="Times New Roman" w:cs="Times New Roman"/>
          <w:sz w:val="28"/>
          <w:szCs w:val="28"/>
        </w:rPr>
      </w:pPr>
      <w:r w:rsidRPr="005D027F">
        <w:rPr>
          <w:rFonts w:ascii="Times New Roman" w:hAnsi="Times New Roman" w:cs="Times New Roman"/>
          <w:sz w:val="28"/>
          <w:szCs w:val="28"/>
        </w:rPr>
        <w:t>Lightweight Flask architecture</w:t>
      </w:r>
    </w:p>
    <w:p w14:paraId="5DDE5F15" w14:textId="77777777" w:rsidR="005D027F" w:rsidRPr="005D027F" w:rsidRDefault="005D027F" w:rsidP="005D027F">
      <w:pPr>
        <w:jc w:val="both"/>
        <w:rPr>
          <w:rFonts w:ascii="Times New Roman" w:hAnsi="Times New Roman" w:cs="Times New Roman"/>
          <w:b/>
          <w:bCs/>
          <w:sz w:val="28"/>
          <w:szCs w:val="28"/>
        </w:rPr>
      </w:pPr>
      <w:r w:rsidRPr="005D027F">
        <w:rPr>
          <w:rFonts w:ascii="Times New Roman" w:hAnsi="Times New Roman" w:cs="Times New Roman"/>
          <w:b/>
          <w:bCs/>
          <w:sz w:val="28"/>
          <w:szCs w:val="28"/>
        </w:rPr>
        <w:t>Results</w:t>
      </w:r>
    </w:p>
    <w:p w14:paraId="36F28EAF" w14:textId="77777777" w:rsidR="005D027F" w:rsidRPr="005D027F" w:rsidRDefault="005D027F" w:rsidP="005D027F">
      <w:pPr>
        <w:numPr>
          <w:ilvl w:val="0"/>
          <w:numId w:val="58"/>
        </w:numPr>
        <w:jc w:val="both"/>
        <w:rPr>
          <w:rFonts w:ascii="Times New Roman" w:hAnsi="Times New Roman" w:cs="Times New Roman"/>
          <w:sz w:val="28"/>
          <w:szCs w:val="28"/>
        </w:rPr>
      </w:pPr>
      <w:r w:rsidRPr="005D027F">
        <w:rPr>
          <w:rFonts w:ascii="Times New Roman" w:hAnsi="Times New Roman" w:cs="Times New Roman"/>
          <w:sz w:val="28"/>
          <w:szCs w:val="28"/>
        </w:rPr>
        <w:t>Fast prediction (&lt;1 second)</w:t>
      </w:r>
    </w:p>
    <w:p w14:paraId="12589230" w14:textId="77777777" w:rsidR="005D027F" w:rsidRPr="005D027F" w:rsidRDefault="005D027F" w:rsidP="005D027F">
      <w:pPr>
        <w:numPr>
          <w:ilvl w:val="0"/>
          <w:numId w:val="58"/>
        </w:numPr>
        <w:jc w:val="both"/>
        <w:rPr>
          <w:rFonts w:ascii="Times New Roman" w:hAnsi="Times New Roman" w:cs="Times New Roman"/>
          <w:sz w:val="28"/>
          <w:szCs w:val="28"/>
        </w:rPr>
      </w:pPr>
      <w:r w:rsidRPr="005D027F">
        <w:rPr>
          <w:rFonts w:ascii="Times New Roman" w:hAnsi="Times New Roman" w:cs="Times New Roman"/>
          <w:sz w:val="28"/>
          <w:szCs w:val="28"/>
        </w:rPr>
        <w:t>Stable system performance</w:t>
      </w:r>
    </w:p>
    <w:p w14:paraId="6AED0145" w14:textId="77777777" w:rsidR="005D027F" w:rsidRPr="005D027F" w:rsidRDefault="005D027F" w:rsidP="005D027F">
      <w:pPr>
        <w:numPr>
          <w:ilvl w:val="0"/>
          <w:numId w:val="58"/>
        </w:numPr>
        <w:jc w:val="both"/>
        <w:rPr>
          <w:rFonts w:ascii="Times New Roman" w:hAnsi="Times New Roman" w:cs="Times New Roman"/>
          <w:sz w:val="28"/>
          <w:szCs w:val="28"/>
        </w:rPr>
      </w:pPr>
      <w:r w:rsidRPr="005D027F">
        <w:rPr>
          <w:rFonts w:ascii="Times New Roman" w:hAnsi="Times New Roman" w:cs="Times New Roman"/>
          <w:sz w:val="28"/>
          <w:szCs w:val="28"/>
        </w:rPr>
        <w:t>Efficient resource usage</w:t>
      </w:r>
    </w:p>
    <w:p w14:paraId="215698FF" w14:textId="77777777" w:rsidR="005D027F" w:rsidRPr="005D027F" w:rsidRDefault="005D027F" w:rsidP="005D027F">
      <w:pPr>
        <w:jc w:val="both"/>
        <w:rPr>
          <w:rFonts w:ascii="Times New Roman" w:hAnsi="Times New Roman" w:cs="Times New Roman"/>
          <w:b/>
          <w:bCs/>
          <w:sz w:val="28"/>
          <w:szCs w:val="28"/>
        </w:rPr>
      </w:pPr>
      <w:r w:rsidRPr="005D027F">
        <w:rPr>
          <w:rFonts w:ascii="Times New Roman" w:hAnsi="Times New Roman" w:cs="Times New Roman"/>
          <w:b/>
          <w:bCs/>
          <w:sz w:val="28"/>
          <w:szCs w:val="28"/>
        </w:rPr>
        <w:t>Importance of Performance Testing</w:t>
      </w:r>
    </w:p>
    <w:p w14:paraId="12383BE4" w14:textId="77777777" w:rsidR="005D027F" w:rsidRPr="005D027F" w:rsidRDefault="005D027F" w:rsidP="005D027F">
      <w:pPr>
        <w:numPr>
          <w:ilvl w:val="0"/>
          <w:numId w:val="59"/>
        </w:numPr>
        <w:jc w:val="both"/>
        <w:rPr>
          <w:rFonts w:ascii="Times New Roman" w:hAnsi="Times New Roman" w:cs="Times New Roman"/>
          <w:sz w:val="28"/>
          <w:szCs w:val="28"/>
        </w:rPr>
      </w:pPr>
      <w:r w:rsidRPr="005D027F">
        <w:rPr>
          <w:rFonts w:ascii="Times New Roman" w:hAnsi="Times New Roman" w:cs="Times New Roman"/>
          <w:sz w:val="28"/>
          <w:szCs w:val="28"/>
        </w:rPr>
        <w:t>Ensures reliability</w:t>
      </w:r>
    </w:p>
    <w:p w14:paraId="125E57B9" w14:textId="77777777" w:rsidR="005D027F" w:rsidRPr="005D027F" w:rsidRDefault="005D027F" w:rsidP="005D027F">
      <w:pPr>
        <w:numPr>
          <w:ilvl w:val="0"/>
          <w:numId w:val="59"/>
        </w:numPr>
        <w:jc w:val="both"/>
        <w:rPr>
          <w:rFonts w:ascii="Times New Roman" w:hAnsi="Times New Roman" w:cs="Times New Roman"/>
          <w:sz w:val="28"/>
          <w:szCs w:val="28"/>
        </w:rPr>
      </w:pPr>
      <w:r w:rsidRPr="005D027F">
        <w:rPr>
          <w:rFonts w:ascii="Times New Roman" w:hAnsi="Times New Roman" w:cs="Times New Roman"/>
          <w:sz w:val="28"/>
          <w:szCs w:val="28"/>
        </w:rPr>
        <w:t>Improves scalability</w:t>
      </w:r>
    </w:p>
    <w:p w14:paraId="48580908" w14:textId="77777777" w:rsidR="005D027F" w:rsidRPr="005D027F" w:rsidRDefault="005D027F" w:rsidP="005D027F">
      <w:pPr>
        <w:numPr>
          <w:ilvl w:val="0"/>
          <w:numId w:val="59"/>
        </w:numPr>
        <w:jc w:val="both"/>
        <w:rPr>
          <w:rFonts w:ascii="Times New Roman" w:hAnsi="Times New Roman" w:cs="Times New Roman"/>
          <w:sz w:val="28"/>
          <w:szCs w:val="28"/>
        </w:rPr>
      </w:pPr>
      <w:r w:rsidRPr="005D027F">
        <w:rPr>
          <w:rFonts w:ascii="Times New Roman" w:hAnsi="Times New Roman" w:cs="Times New Roman"/>
          <w:sz w:val="28"/>
          <w:szCs w:val="28"/>
        </w:rPr>
        <w:t>Enhances user satisfaction</w:t>
      </w:r>
    </w:p>
    <w:p w14:paraId="745F53EA" w14:textId="76B88E77" w:rsidR="005D027F" w:rsidRPr="005D027F" w:rsidRDefault="005D027F" w:rsidP="005D027F">
      <w:pPr>
        <w:jc w:val="both"/>
        <w:rPr>
          <w:rFonts w:ascii="Times New Roman" w:hAnsi="Times New Roman" w:cs="Times New Roman"/>
          <w:sz w:val="28"/>
          <w:szCs w:val="28"/>
        </w:rPr>
      </w:pPr>
    </w:p>
    <w:p w14:paraId="08233A50" w14:textId="213E636B" w:rsidR="005D027F" w:rsidRPr="005D027F" w:rsidRDefault="005D027F" w:rsidP="005D027F">
      <w:pPr>
        <w:jc w:val="both"/>
        <w:rPr>
          <w:rFonts w:ascii="Times New Roman" w:hAnsi="Times New Roman" w:cs="Times New Roman"/>
          <w:b/>
          <w:bCs/>
          <w:sz w:val="28"/>
          <w:szCs w:val="28"/>
        </w:rPr>
      </w:pPr>
      <w:r w:rsidRPr="005D027F">
        <w:rPr>
          <w:rFonts w:ascii="Times New Roman" w:hAnsi="Times New Roman" w:cs="Times New Roman"/>
          <w:b/>
          <w:bCs/>
          <w:sz w:val="28"/>
          <w:szCs w:val="28"/>
        </w:rPr>
        <w:t xml:space="preserve"> Final Summary</w:t>
      </w:r>
    </w:p>
    <w:p w14:paraId="4A80BDBE" w14:textId="77777777" w:rsidR="005D027F" w:rsidRPr="005D027F" w:rsidRDefault="005D027F" w:rsidP="005D027F">
      <w:pPr>
        <w:jc w:val="both"/>
        <w:rPr>
          <w:rFonts w:ascii="Times New Roman" w:hAnsi="Times New Roman" w:cs="Times New Roman"/>
          <w:sz w:val="28"/>
          <w:szCs w:val="28"/>
        </w:rPr>
      </w:pPr>
      <w:r w:rsidRPr="005D027F">
        <w:rPr>
          <w:rFonts w:ascii="Times New Roman" w:hAnsi="Times New Roman" w:cs="Times New Roman"/>
          <w:sz w:val="28"/>
          <w:szCs w:val="28"/>
        </w:rPr>
        <w:t>This chapter demonstrates how the system is deployed and tested to ensure reliability, performance, and usability.</w:t>
      </w:r>
    </w:p>
    <w:p w14:paraId="47FC0215" w14:textId="77777777" w:rsidR="005D027F" w:rsidRPr="005D027F" w:rsidRDefault="005D027F" w:rsidP="005D027F">
      <w:pPr>
        <w:rPr>
          <w:rFonts w:ascii="Times New Roman" w:hAnsi="Times New Roman" w:cs="Times New Roman"/>
          <w:sz w:val="28"/>
          <w:szCs w:val="28"/>
        </w:rPr>
      </w:pPr>
      <w:r w:rsidRPr="005D027F">
        <w:rPr>
          <w:rFonts w:ascii="Segoe UI Symbol" w:hAnsi="Segoe UI Symbol" w:cs="Segoe UI Symbol"/>
          <w:sz w:val="28"/>
          <w:szCs w:val="28"/>
        </w:rPr>
        <w:t>✔</w:t>
      </w:r>
      <w:r w:rsidRPr="005D027F">
        <w:rPr>
          <w:rFonts w:ascii="Times New Roman" w:hAnsi="Times New Roman" w:cs="Times New Roman"/>
          <w:sz w:val="28"/>
          <w:szCs w:val="28"/>
        </w:rPr>
        <w:t xml:space="preserve"> Deployment enables real-world usage</w:t>
      </w:r>
      <w:r w:rsidRPr="005D027F">
        <w:rPr>
          <w:rFonts w:ascii="Times New Roman" w:hAnsi="Times New Roman" w:cs="Times New Roman"/>
          <w:sz w:val="28"/>
          <w:szCs w:val="28"/>
        </w:rPr>
        <w:br/>
      </w:r>
      <w:r w:rsidRPr="005D027F">
        <w:rPr>
          <w:rFonts w:ascii="Segoe UI Symbol" w:hAnsi="Segoe UI Symbol" w:cs="Segoe UI Symbol"/>
          <w:sz w:val="28"/>
          <w:szCs w:val="28"/>
        </w:rPr>
        <w:t>✔</w:t>
      </w:r>
      <w:r w:rsidRPr="005D027F">
        <w:rPr>
          <w:rFonts w:ascii="Times New Roman" w:hAnsi="Times New Roman" w:cs="Times New Roman"/>
          <w:sz w:val="28"/>
          <w:szCs w:val="28"/>
        </w:rPr>
        <w:t xml:space="preserve"> Serialization ensures model reuse</w:t>
      </w:r>
      <w:r w:rsidRPr="005D027F">
        <w:rPr>
          <w:rFonts w:ascii="Times New Roman" w:hAnsi="Times New Roman" w:cs="Times New Roman"/>
          <w:sz w:val="28"/>
          <w:szCs w:val="28"/>
        </w:rPr>
        <w:br/>
      </w:r>
      <w:r w:rsidRPr="005D027F">
        <w:rPr>
          <w:rFonts w:ascii="Segoe UI Symbol" w:hAnsi="Segoe UI Symbol" w:cs="Segoe UI Symbol"/>
          <w:sz w:val="28"/>
          <w:szCs w:val="28"/>
        </w:rPr>
        <w:t>✔</w:t>
      </w:r>
      <w:r w:rsidRPr="005D027F">
        <w:rPr>
          <w:rFonts w:ascii="Times New Roman" w:hAnsi="Times New Roman" w:cs="Times New Roman"/>
          <w:sz w:val="28"/>
          <w:szCs w:val="28"/>
        </w:rPr>
        <w:t xml:space="preserve"> Testing ensures correctness</w:t>
      </w:r>
      <w:r w:rsidRPr="005D027F">
        <w:rPr>
          <w:rFonts w:ascii="Times New Roman" w:hAnsi="Times New Roman" w:cs="Times New Roman"/>
          <w:sz w:val="28"/>
          <w:szCs w:val="28"/>
        </w:rPr>
        <w:br/>
      </w:r>
      <w:r w:rsidRPr="005D027F">
        <w:rPr>
          <w:rFonts w:ascii="Segoe UI Symbol" w:hAnsi="Segoe UI Symbol" w:cs="Segoe UI Symbol"/>
          <w:sz w:val="28"/>
          <w:szCs w:val="28"/>
        </w:rPr>
        <w:t>✔</w:t>
      </w:r>
      <w:r w:rsidRPr="005D027F">
        <w:rPr>
          <w:rFonts w:ascii="Times New Roman" w:hAnsi="Times New Roman" w:cs="Times New Roman"/>
          <w:sz w:val="28"/>
          <w:szCs w:val="28"/>
        </w:rPr>
        <w:t xml:space="preserve"> Performance testing ensures efficiency</w:t>
      </w:r>
    </w:p>
    <w:p w14:paraId="29E8B43A" w14:textId="77777777" w:rsidR="005D027F" w:rsidRPr="005D027F" w:rsidRDefault="005D027F" w:rsidP="005D027F">
      <w:pPr>
        <w:jc w:val="both"/>
        <w:rPr>
          <w:rFonts w:ascii="Times New Roman" w:hAnsi="Times New Roman" w:cs="Times New Roman"/>
          <w:sz w:val="28"/>
          <w:szCs w:val="28"/>
        </w:rPr>
      </w:pPr>
      <w:r w:rsidRPr="005D027F">
        <w:rPr>
          <w:rFonts w:ascii="Times New Roman" w:hAnsi="Times New Roman" w:cs="Times New Roman"/>
          <w:sz w:val="28"/>
          <w:szCs w:val="28"/>
        </w:rPr>
        <w:lastRenderedPageBreak/>
        <w:t xml:space="preserve">The system is therefore </w:t>
      </w:r>
      <w:r w:rsidRPr="005D027F">
        <w:rPr>
          <w:rFonts w:ascii="Times New Roman" w:hAnsi="Times New Roman" w:cs="Times New Roman"/>
          <w:b/>
          <w:bCs/>
          <w:sz w:val="28"/>
          <w:szCs w:val="28"/>
        </w:rPr>
        <w:t>production-ready, reliable, and scalable</w:t>
      </w:r>
      <w:r w:rsidRPr="005D027F">
        <w:rPr>
          <w:rFonts w:ascii="Times New Roman" w:hAnsi="Times New Roman" w:cs="Times New Roman"/>
          <w:sz w:val="28"/>
          <w:szCs w:val="28"/>
        </w:rPr>
        <w:t>, making it suitable for practical healthcare prediction applications.</w:t>
      </w:r>
    </w:p>
    <w:p w14:paraId="7D76755A" w14:textId="77777777" w:rsidR="005D027F" w:rsidRDefault="005D027F" w:rsidP="000348F3">
      <w:pPr>
        <w:jc w:val="both"/>
        <w:rPr>
          <w:rFonts w:ascii="Times New Roman" w:hAnsi="Times New Roman" w:cs="Times New Roman"/>
          <w:sz w:val="28"/>
          <w:szCs w:val="28"/>
        </w:rPr>
      </w:pPr>
    </w:p>
    <w:p w14:paraId="35901895" w14:textId="77777777" w:rsidR="005D027F" w:rsidRDefault="005D027F" w:rsidP="000348F3">
      <w:pPr>
        <w:jc w:val="both"/>
        <w:rPr>
          <w:rFonts w:ascii="Times New Roman" w:hAnsi="Times New Roman" w:cs="Times New Roman"/>
          <w:sz w:val="28"/>
          <w:szCs w:val="28"/>
        </w:rPr>
      </w:pPr>
    </w:p>
    <w:p w14:paraId="034C3D44" w14:textId="77777777" w:rsidR="005D027F" w:rsidRDefault="005D027F" w:rsidP="000348F3">
      <w:pPr>
        <w:jc w:val="both"/>
        <w:rPr>
          <w:rFonts w:ascii="Times New Roman" w:hAnsi="Times New Roman" w:cs="Times New Roman"/>
          <w:sz w:val="28"/>
          <w:szCs w:val="28"/>
        </w:rPr>
      </w:pPr>
    </w:p>
    <w:p w14:paraId="3CB3DD48" w14:textId="77777777" w:rsidR="005D027F" w:rsidRDefault="005D027F" w:rsidP="000348F3">
      <w:pPr>
        <w:jc w:val="both"/>
        <w:rPr>
          <w:rFonts w:ascii="Times New Roman" w:hAnsi="Times New Roman" w:cs="Times New Roman"/>
          <w:sz w:val="28"/>
          <w:szCs w:val="28"/>
        </w:rPr>
      </w:pPr>
    </w:p>
    <w:p w14:paraId="48C4C22F" w14:textId="77777777" w:rsidR="005D027F" w:rsidRDefault="005D027F" w:rsidP="000348F3">
      <w:pPr>
        <w:jc w:val="both"/>
        <w:rPr>
          <w:rFonts w:ascii="Times New Roman" w:hAnsi="Times New Roman" w:cs="Times New Roman"/>
          <w:sz w:val="28"/>
          <w:szCs w:val="28"/>
        </w:rPr>
      </w:pPr>
    </w:p>
    <w:p w14:paraId="07D5B5BF" w14:textId="77777777" w:rsidR="005D027F" w:rsidRDefault="005D027F" w:rsidP="000348F3">
      <w:pPr>
        <w:jc w:val="both"/>
        <w:rPr>
          <w:rFonts w:ascii="Times New Roman" w:hAnsi="Times New Roman" w:cs="Times New Roman"/>
          <w:sz w:val="28"/>
          <w:szCs w:val="28"/>
        </w:rPr>
      </w:pPr>
    </w:p>
    <w:p w14:paraId="12DA41B2" w14:textId="77777777" w:rsidR="005D027F" w:rsidRDefault="005D027F" w:rsidP="000348F3">
      <w:pPr>
        <w:jc w:val="both"/>
        <w:rPr>
          <w:rFonts w:ascii="Times New Roman" w:hAnsi="Times New Roman" w:cs="Times New Roman"/>
          <w:sz w:val="28"/>
          <w:szCs w:val="28"/>
        </w:rPr>
      </w:pPr>
    </w:p>
    <w:p w14:paraId="3E6D4616" w14:textId="77777777" w:rsidR="005D027F" w:rsidRDefault="005D027F" w:rsidP="000348F3">
      <w:pPr>
        <w:jc w:val="both"/>
        <w:rPr>
          <w:rFonts w:ascii="Times New Roman" w:hAnsi="Times New Roman" w:cs="Times New Roman"/>
          <w:sz w:val="28"/>
          <w:szCs w:val="28"/>
        </w:rPr>
      </w:pPr>
    </w:p>
    <w:p w14:paraId="4174F35E" w14:textId="77777777" w:rsidR="005D027F" w:rsidRDefault="005D027F" w:rsidP="000348F3">
      <w:pPr>
        <w:jc w:val="both"/>
        <w:rPr>
          <w:rFonts w:ascii="Times New Roman" w:hAnsi="Times New Roman" w:cs="Times New Roman"/>
          <w:sz w:val="28"/>
          <w:szCs w:val="28"/>
        </w:rPr>
      </w:pPr>
    </w:p>
    <w:p w14:paraId="7D6FFC61" w14:textId="77777777" w:rsidR="005D027F" w:rsidRDefault="005D027F" w:rsidP="000348F3">
      <w:pPr>
        <w:jc w:val="both"/>
        <w:rPr>
          <w:rFonts w:ascii="Times New Roman" w:hAnsi="Times New Roman" w:cs="Times New Roman"/>
          <w:sz w:val="28"/>
          <w:szCs w:val="28"/>
        </w:rPr>
      </w:pPr>
    </w:p>
    <w:p w14:paraId="36063D79" w14:textId="77777777" w:rsidR="005D027F" w:rsidRDefault="005D027F" w:rsidP="000348F3">
      <w:pPr>
        <w:jc w:val="both"/>
        <w:rPr>
          <w:rFonts w:ascii="Times New Roman" w:hAnsi="Times New Roman" w:cs="Times New Roman"/>
          <w:sz w:val="28"/>
          <w:szCs w:val="28"/>
        </w:rPr>
      </w:pPr>
    </w:p>
    <w:p w14:paraId="18864D4F" w14:textId="77777777" w:rsidR="005D027F" w:rsidRDefault="005D027F" w:rsidP="000348F3">
      <w:pPr>
        <w:jc w:val="both"/>
        <w:rPr>
          <w:rFonts w:ascii="Times New Roman" w:hAnsi="Times New Roman" w:cs="Times New Roman"/>
          <w:sz w:val="28"/>
          <w:szCs w:val="28"/>
        </w:rPr>
      </w:pPr>
    </w:p>
    <w:p w14:paraId="746BB401" w14:textId="77777777" w:rsidR="005D027F" w:rsidRDefault="005D027F" w:rsidP="000348F3">
      <w:pPr>
        <w:jc w:val="both"/>
        <w:rPr>
          <w:rFonts w:ascii="Times New Roman" w:hAnsi="Times New Roman" w:cs="Times New Roman"/>
          <w:sz w:val="28"/>
          <w:szCs w:val="28"/>
        </w:rPr>
      </w:pPr>
    </w:p>
    <w:p w14:paraId="1C26E13C" w14:textId="77777777" w:rsidR="005D027F" w:rsidRDefault="005D027F" w:rsidP="000348F3">
      <w:pPr>
        <w:jc w:val="both"/>
        <w:rPr>
          <w:rFonts w:ascii="Times New Roman" w:hAnsi="Times New Roman" w:cs="Times New Roman"/>
          <w:sz w:val="28"/>
          <w:szCs w:val="28"/>
        </w:rPr>
      </w:pPr>
    </w:p>
    <w:p w14:paraId="591B9701" w14:textId="77777777" w:rsidR="005D027F" w:rsidRDefault="005D027F" w:rsidP="000348F3">
      <w:pPr>
        <w:jc w:val="both"/>
        <w:rPr>
          <w:rFonts w:ascii="Times New Roman" w:hAnsi="Times New Roman" w:cs="Times New Roman"/>
          <w:sz w:val="28"/>
          <w:szCs w:val="28"/>
        </w:rPr>
      </w:pPr>
    </w:p>
    <w:p w14:paraId="5C8D3911" w14:textId="77777777" w:rsidR="005D027F" w:rsidRDefault="005D027F" w:rsidP="000348F3">
      <w:pPr>
        <w:jc w:val="both"/>
        <w:rPr>
          <w:rFonts w:ascii="Times New Roman" w:hAnsi="Times New Roman" w:cs="Times New Roman"/>
          <w:sz w:val="28"/>
          <w:szCs w:val="28"/>
        </w:rPr>
      </w:pPr>
    </w:p>
    <w:p w14:paraId="315AF09D" w14:textId="77777777" w:rsidR="005D027F" w:rsidRDefault="005D027F" w:rsidP="000348F3">
      <w:pPr>
        <w:jc w:val="both"/>
        <w:rPr>
          <w:rFonts w:ascii="Times New Roman" w:hAnsi="Times New Roman" w:cs="Times New Roman"/>
          <w:sz w:val="28"/>
          <w:szCs w:val="28"/>
        </w:rPr>
      </w:pPr>
    </w:p>
    <w:p w14:paraId="4E6473C4" w14:textId="77777777" w:rsidR="005D027F" w:rsidRDefault="005D027F" w:rsidP="000348F3">
      <w:pPr>
        <w:jc w:val="both"/>
        <w:rPr>
          <w:rFonts w:ascii="Times New Roman" w:hAnsi="Times New Roman" w:cs="Times New Roman"/>
          <w:sz w:val="28"/>
          <w:szCs w:val="28"/>
        </w:rPr>
      </w:pPr>
    </w:p>
    <w:p w14:paraId="4194CCAD" w14:textId="77777777" w:rsidR="005D027F" w:rsidRDefault="005D027F" w:rsidP="000348F3">
      <w:pPr>
        <w:jc w:val="both"/>
        <w:rPr>
          <w:rFonts w:ascii="Times New Roman" w:hAnsi="Times New Roman" w:cs="Times New Roman"/>
          <w:sz w:val="28"/>
          <w:szCs w:val="28"/>
        </w:rPr>
      </w:pPr>
    </w:p>
    <w:p w14:paraId="454254EC" w14:textId="77777777" w:rsidR="005D027F" w:rsidRDefault="005D027F" w:rsidP="000348F3">
      <w:pPr>
        <w:jc w:val="both"/>
        <w:rPr>
          <w:rFonts w:ascii="Times New Roman" w:hAnsi="Times New Roman" w:cs="Times New Roman"/>
          <w:sz w:val="28"/>
          <w:szCs w:val="28"/>
        </w:rPr>
      </w:pPr>
    </w:p>
    <w:p w14:paraId="27509A71" w14:textId="77777777" w:rsidR="005D027F" w:rsidRDefault="005D027F" w:rsidP="000348F3">
      <w:pPr>
        <w:jc w:val="both"/>
        <w:rPr>
          <w:rFonts w:ascii="Times New Roman" w:hAnsi="Times New Roman" w:cs="Times New Roman"/>
          <w:sz w:val="28"/>
          <w:szCs w:val="28"/>
        </w:rPr>
      </w:pPr>
    </w:p>
    <w:p w14:paraId="225040AE" w14:textId="77777777" w:rsidR="005D027F" w:rsidRDefault="005D027F" w:rsidP="000348F3">
      <w:pPr>
        <w:jc w:val="both"/>
        <w:rPr>
          <w:rFonts w:ascii="Times New Roman" w:hAnsi="Times New Roman" w:cs="Times New Roman"/>
          <w:sz w:val="28"/>
          <w:szCs w:val="28"/>
        </w:rPr>
      </w:pPr>
    </w:p>
    <w:p w14:paraId="2DBA7362" w14:textId="77777777" w:rsidR="005D027F" w:rsidRDefault="005D027F" w:rsidP="000348F3">
      <w:pPr>
        <w:jc w:val="both"/>
        <w:rPr>
          <w:rFonts w:ascii="Times New Roman" w:hAnsi="Times New Roman" w:cs="Times New Roman"/>
          <w:sz w:val="28"/>
          <w:szCs w:val="28"/>
        </w:rPr>
      </w:pPr>
    </w:p>
    <w:p w14:paraId="61700262" w14:textId="77777777" w:rsidR="005D027F" w:rsidRDefault="005D027F" w:rsidP="000348F3">
      <w:pPr>
        <w:jc w:val="both"/>
        <w:rPr>
          <w:rFonts w:ascii="Times New Roman" w:hAnsi="Times New Roman" w:cs="Times New Roman"/>
          <w:sz w:val="28"/>
          <w:szCs w:val="28"/>
        </w:rPr>
      </w:pPr>
    </w:p>
    <w:p w14:paraId="3C3EC7F2" w14:textId="77777777" w:rsidR="005D027F" w:rsidRDefault="005D027F" w:rsidP="000348F3">
      <w:pPr>
        <w:jc w:val="both"/>
        <w:rPr>
          <w:rFonts w:ascii="Times New Roman" w:hAnsi="Times New Roman" w:cs="Times New Roman"/>
          <w:sz w:val="28"/>
          <w:szCs w:val="28"/>
        </w:rPr>
      </w:pPr>
    </w:p>
    <w:p w14:paraId="64D80D8B" w14:textId="77777777" w:rsidR="005D027F" w:rsidRDefault="005D027F" w:rsidP="000348F3">
      <w:pPr>
        <w:jc w:val="both"/>
        <w:rPr>
          <w:rFonts w:ascii="Times New Roman" w:hAnsi="Times New Roman" w:cs="Times New Roman"/>
          <w:sz w:val="28"/>
          <w:szCs w:val="28"/>
        </w:rPr>
      </w:pPr>
    </w:p>
    <w:p w14:paraId="3C8872D9" w14:textId="04F5E1C9" w:rsidR="00590253" w:rsidRPr="00590253" w:rsidRDefault="005D027F" w:rsidP="00590253">
      <w:pPr>
        <w:jc w:val="center"/>
        <w:rPr>
          <w:rFonts w:ascii="Times New Roman" w:hAnsi="Times New Roman" w:cs="Times New Roman"/>
          <w:b/>
          <w:bCs/>
          <w:sz w:val="40"/>
          <w:szCs w:val="40"/>
        </w:rPr>
      </w:pPr>
      <w:r w:rsidRPr="005D027F">
        <w:rPr>
          <w:rFonts w:ascii="Times New Roman" w:hAnsi="Times New Roman" w:cs="Times New Roman"/>
          <w:b/>
          <w:bCs/>
          <w:sz w:val="40"/>
          <w:szCs w:val="40"/>
        </w:rPr>
        <w:lastRenderedPageBreak/>
        <w:t>CHAPTER 10</w:t>
      </w:r>
    </w:p>
    <w:p w14:paraId="2C1FD915" w14:textId="7E3B1B04" w:rsidR="005D027F" w:rsidRPr="005D027F" w:rsidRDefault="005D027F" w:rsidP="005D027F">
      <w:pPr>
        <w:jc w:val="both"/>
        <w:rPr>
          <w:rFonts w:ascii="Times New Roman" w:hAnsi="Times New Roman" w:cs="Times New Roman"/>
          <w:b/>
          <w:bCs/>
          <w:sz w:val="28"/>
          <w:szCs w:val="28"/>
        </w:rPr>
      </w:pPr>
      <w:r w:rsidRPr="005D027F">
        <w:rPr>
          <w:rFonts w:ascii="Times New Roman" w:hAnsi="Times New Roman" w:cs="Times New Roman"/>
          <w:b/>
          <w:bCs/>
          <w:sz w:val="28"/>
          <w:szCs w:val="28"/>
        </w:rPr>
        <w:t>CONCLUSION AND FUTURE WORK</w:t>
      </w:r>
    </w:p>
    <w:p w14:paraId="5CD7CBC6" w14:textId="341AABBC" w:rsidR="005D027F" w:rsidRPr="005D027F" w:rsidRDefault="005D027F" w:rsidP="005D027F">
      <w:pPr>
        <w:jc w:val="both"/>
        <w:rPr>
          <w:rFonts w:ascii="Times New Roman" w:hAnsi="Times New Roman" w:cs="Times New Roman"/>
          <w:sz w:val="28"/>
          <w:szCs w:val="28"/>
        </w:rPr>
      </w:pPr>
    </w:p>
    <w:p w14:paraId="5DB16044" w14:textId="77777777" w:rsidR="005D027F" w:rsidRPr="005D027F" w:rsidRDefault="005D027F" w:rsidP="005D027F">
      <w:pPr>
        <w:jc w:val="both"/>
        <w:rPr>
          <w:rFonts w:ascii="Times New Roman" w:hAnsi="Times New Roman" w:cs="Times New Roman"/>
          <w:b/>
          <w:bCs/>
          <w:sz w:val="28"/>
          <w:szCs w:val="28"/>
        </w:rPr>
      </w:pPr>
      <w:r w:rsidRPr="005D027F">
        <w:rPr>
          <w:rFonts w:ascii="Times New Roman" w:hAnsi="Times New Roman" w:cs="Times New Roman"/>
          <w:b/>
          <w:bCs/>
          <w:sz w:val="28"/>
          <w:szCs w:val="28"/>
        </w:rPr>
        <w:t>10.1 Conclusion</w:t>
      </w:r>
    </w:p>
    <w:p w14:paraId="78C6FBC6" w14:textId="77777777" w:rsidR="005D027F" w:rsidRPr="005D027F" w:rsidRDefault="005D027F" w:rsidP="005D027F">
      <w:pPr>
        <w:jc w:val="both"/>
        <w:rPr>
          <w:rFonts w:ascii="Times New Roman" w:hAnsi="Times New Roman" w:cs="Times New Roman"/>
          <w:sz w:val="28"/>
          <w:szCs w:val="28"/>
        </w:rPr>
      </w:pPr>
      <w:r w:rsidRPr="005D027F">
        <w:rPr>
          <w:rFonts w:ascii="Times New Roman" w:hAnsi="Times New Roman" w:cs="Times New Roman"/>
          <w:sz w:val="28"/>
          <w:szCs w:val="28"/>
        </w:rPr>
        <w:t>The Heart Disease Prediction System developed in this project demonstrates the effective integration of machine learning techniques with a web-based application to provide real-time healthcare predictions. The primary objective of the project was to design and implement a reliable system capable of predicting the likelihood of heart disease based on patient medical attributes.</w:t>
      </w:r>
    </w:p>
    <w:p w14:paraId="04B5CA6D" w14:textId="77777777" w:rsidR="005D027F" w:rsidRPr="005D027F" w:rsidRDefault="005D027F" w:rsidP="005D027F">
      <w:pPr>
        <w:jc w:val="both"/>
        <w:rPr>
          <w:rFonts w:ascii="Times New Roman" w:hAnsi="Times New Roman" w:cs="Times New Roman"/>
          <w:sz w:val="28"/>
          <w:szCs w:val="28"/>
        </w:rPr>
      </w:pPr>
      <w:r w:rsidRPr="005D027F">
        <w:rPr>
          <w:rFonts w:ascii="Times New Roman" w:hAnsi="Times New Roman" w:cs="Times New Roman"/>
          <w:sz w:val="28"/>
          <w:szCs w:val="28"/>
        </w:rPr>
        <w:t xml:space="preserve">Throughout the project, a structured approach was followed, starting from data collection and preprocessing to model training, evaluation, and deployment. Various machine learning algorithms such as Logistic Regression, Random Forest, </w:t>
      </w:r>
      <w:proofErr w:type="spellStart"/>
      <w:r w:rsidRPr="005D027F">
        <w:rPr>
          <w:rFonts w:ascii="Times New Roman" w:hAnsi="Times New Roman" w:cs="Times New Roman"/>
          <w:sz w:val="28"/>
          <w:szCs w:val="28"/>
        </w:rPr>
        <w:t>XGBoost</w:t>
      </w:r>
      <w:proofErr w:type="spellEnd"/>
      <w:r w:rsidRPr="005D027F">
        <w:rPr>
          <w:rFonts w:ascii="Times New Roman" w:hAnsi="Times New Roman" w:cs="Times New Roman"/>
          <w:sz w:val="28"/>
          <w:szCs w:val="28"/>
        </w:rPr>
        <w:t xml:space="preserve">, and </w:t>
      </w:r>
      <w:proofErr w:type="spellStart"/>
      <w:r w:rsidRPr="005D027F">
        <w:rPr>
          <w:rFonts w:ascii="Times New Roman" w:hAnsi="Times New Roman" w:cs="Times New Roman"/>
          <w:sz w:val="28"/>
          <w:szCs w:val="28"/>
        </w:rPr>
        <w:t>LightGBM</w:t>
      </w:r>
      <w:proofErr w:type="spellEnd"/>
      <w:r w:rsidRPr="005D027F">
        <w:rPr>
          <w:rFonts w:ascii="Times New Roman" w:hAnsi="Times New Roman" w:cs="Times New Roman"/>
          <w:sz w:val="28"/>
          <w:szCs w:val="28"/>
        </w:rPr>
        <w:t xml:space="preserve"> were implemented and compared using multiple evaluation metrics including accuracy, precision, recall, and F1-score. Based on performance analysis, the most suitable model was selected and integrated into a Flask-based web application.</w:t>
      </w:r>
    </w:p>
    <w:p w14:paraId="4D2375DD" w14:textId="77777777" w:rsidR="005D027F" w:rsidRPr="005D027F" w:rsidRDefault="005D027F" w:rsidP="005D027F">
      <w:pPr>
        <w:jc w:val="both"/>
        <w:rPr>
          <w:rFonts w:ascii="Times New Roman" w:hAnsi="Times New Roman" w:cs="Times New Roman"/>
          <w:sz w:val="28"/>
          <w:szCs w:val="28"/>
        </w:rPr>
      </w:pPr>
      <w:r w:rsidRPr="005D027F">
        <w:rPr>
          <w:rFonts w:ascii="Times New Roman" w:hAnsi="Times New Roman" w:cs="Times New Roman"/>
          <w:sz w:val="28"/>
          <w:szCs w:val="28"/>
        </w:rPr>
        <w:t>The system successfully performs end-to-end operations, including user authentication, data input handling, preprocessing, model prediction, and result visualization. The integration of a trained model into a web interface ensures that predictions can be made in real time, making the system practical and user-friendly.</w:t>
      </w:r>
    </w:p>
    <w:p w14:paraId="646D76F3" w14:textId="77777777" w:rsidR="005D027F" w:rsidRPr="005D027F" w:rsidRDefault="005D027F" w:rsidP="005D027F">
      <w:pPr>
        <w:jc w:val="both"/>
        <w:rPr>
          <w:rFonts w:ascii="Times New Roman" w:hAnsi="Times New Roman" w:cs="Times New Roman"/>
          <w:sz w:val="28"/>
          <w:szCs w:val="28"/>
        </w:rPr>
      </w:pPr>
      <w:r w:rsidRPr="005D027F">
        <w:rPr>
          <w:rFonts w:ascii="Times New Roman" w:hAnsi="Times New Roman" w:cs="Times New Roman"/>
          <w:sz w:val="28"/>
          <w:szCs w:val="28"/>
        </w:rPr>
        <w:t>One of the major strengths of this project is the implementation of a complete machine learning pipeline, including data balancing (SMOTE), feature engineering, and proper evaluation strategies. Additionally, the use of cross-validation and regularization techniques helps improve model generalization and reduces overfitting.</w:t>
      </w:r>
    </w:p>
    <w:p w14:paraId="5679360C" w14:textId="77777777" w:rsidR="005D027F" w:rsidRPr="005D027F" w:rsidRDefault="005D027F" w:rsidP="005D027F">
      <w:pPr>
        <w:jc w:val="both"/>
        <w:rPr>
          <w:rFonts w:ascii="Times New Roman" w:hAnsi="Times New Roman" w:cs="Times New Roman"/>
          <w:sz w:val="28"/>
          <w:szCs w:val="28"/>
        </w:rPr>
      </w:pPr>
      <w:r w:rsidRPr="005D027F">
        <w:rPr>
          <w:rFonts w:ascii="Times New Roman" w:hAnsi="Times New Roman" w:cs="Times New Roman"/>
          <w:sz w:val="28"/>
          <w:szCs w:val="28"/>
        </w:rPr>
        <w:t>The developed system is not only technically sound but also demonstrates real-world applicability. It highlights how machine learning can assist in early detection of heart disease, thereby supporting medical decision-making and potentially improving patient outcomes.</w:t>
      </w:r>
    </w:p>
    <w:p w14:paraId="031B482C" w14:textId="77777777" w:rsidR="005D027F" w:rsidRPr="005D027F" w:rsidRDefault="005D027F" w:rsidP="005D027F">
      <w:pPr>
        <w:jc w:val="both"/>
        <w:rPr>
          <w:rFonts w:ascii="Times New Roman" w:hAnsi="Times New Roman" w:cs="Times New Roman"/>
          <w:sz w:val="28"/>
          <w:szCs w:val="28"/>
        </w:rPr>
      </w:pPr>
      <w:r w:rsidRPr="005D027F">
        <w:rPr>
          <w:rFonts w:ascii="Times New Roman" w:hAnsi="Times New Roman" w:cs="Times New Roman"/>
          <w:sz w:val="28"/>
          <w:szCs w:val="28"/>
        </w:rPr>
        <w:t>In conclusion, the project achieves its goal of building a scalable, efficient, and intelligent prediction system that bridges the gap between machine learning models and real-world applications.</w:t>
      </w:r>
    </w:p>
    <w:p w14:paraId="48AC8358" w14:textId="64232A4D" w:rsidR="005D027F" w:rsidRPr="005D027F" w:rsidRDefault="005D027F" w:rsidP="005D027F">
      <w:pPr>
        <w:jc w:val="both"/>
        <w:rPr>
          <w:rFonts w:ascii="Times New Roman" w:hAnsi="Times New Roman" w:cs="Times New Roman"/>
          <w:sz w:val="28"/>
          <w:szCs w:val="28"/>
        </w:rPr>
      </w:pPr>
    </w:p>
    <w:p w14:paraId="445EB61A" w14:textId="77777777" w:rsidR="005D027F" w:rsidRDefault="005D027F" w:rsidP="005D027F">
      <w:pPr>
        <w:jc w:val="both"/>
        <w:rPr>
          <w:rFonts w:ascii="Times New Roman" w:hAnsi="Times New Roman" w:cs="Times New Roman"/>
          <w:b/>
          <w:bCs/>
          <w:sz w:val="28"/>
          <w:szCs w:val="28"/>
        </w:rPr>
      </w:pPr>
    </w:p>
    <w:p w14:paraId="5019F883" w14:textId="77777777" w:rsidR="005D027F" w:rsidRDefault="005D027F" w:rsidP="005D027F">
      <w:pPr>
        <w:jc w:val="both"/>
        <w:rPr>
          <w:rFonts w:ascii="Times New Roman" w:hAnsi="Times New Roman" w:cs="Times New Roman"/>
          <w:b/>
          <w:bCs/>
          <w:sz w:val="28"/>
          <w:szCs w:val="28"/>
        </w:rPr>
      </w:pPr>
    </w:p>
    <w:p w14:paraId="1D37AC20" w14:textId="007CD592" w:rsidR="005D027F" w:rsidRPr="005D027F" w:rsidRDefault="005D027F" w:rsidP="005D027F">
      <w:pPr>
        <w:jc w:val="both"/>
        <w:rPr>
          <w:rFonts w:ascii="Times New Roman" w:hAnsi="Times New Roman" w:cs="Times New Roman"/>
          <w:b/>
          <w:bCs/>
          <w:sz w:val="28"/>
          <w:szCs w:val="28"/>
        </w:rPr>
      </w:pPr>
      <w:r w:rsidRPr="005D027F">
        <w:rPr>
          <w:rFonts w:ascii="Times New Roman" w:hAnsi="Times New Roman" w:cs="Times New Roman"/>
          <w:b/>
          <w:bCs/>
          <w:sz w:val="28"/>
          <w:szCs w:val="28"/>
        </w:rPr>
        <w:t>10.2 Key Achievements</w:t>
      </w:r>
    </w:p>
    <w:p w14:paraId="7BD31A58" w14:textId="77777777" w:rsidR="005D027F" w:rsidRPr="005D027F" w:rsidRDefault="005D027F" w:rsidP="005D027F">
      <w:pPr>
        <w:jc w:val="both"/>
        <w:rPr>
          <w:rFonts w:ascii="Times New Roman" w:hAnsi="Times New Roman" w:cs="Times New Roman"/>
          <w:sz w:val="28"/>
          <w:szCs w:val="28"/>
        </w:rPr>
      </w:pPr>
      <w:r w:rsidRPr="005D027F">
        <w:rPr>
          <w:rFonts w:ascii="Times New Roman" w:hAnsi="Times New Roman" w:cs="Times New Roman"/>
          <w:sz w:val="28"/>
          <w:szCs w:val="28"/>
        </w:rPr>
        <w:t>This project has accomplished several significant milestones, both in terms of technical implementation and practical application.</w:t>
      </w:r>
    </w:p>
    <w:p w14:paraId="6CA69030" w14:textId="77777777" w:rsidR="005D027F" w:rsidRPr="005D027F" w:rsidRDefault="005D027F" w:rsidP="005D027F">
      <w:pPr>
        <w:jc w:val="both"/>
        <w:rPr>
          <w:rFonts w:ascii="Times New Roman" w:hAnsi="Times New Roman" w:cs="Times New Roman"/>
          <w:b/>
          <w:bCs/>
          <w:sz w:val="28"/>
          <w:szCs w:val="28"/>
        </w:rPr>
      </w:pPr>
      <w:r w:rsidRPr="005D027F">
        <w:rPr>
          <w:rFonts w:ascii="Times New Roman" w:hAnsi="Times New Roman" w:cs="Times New Roman"/>
          <w:b/>
          <w:bCs/>
          <w:sz w:val="28"/>
          <w:szCs w:val="28"/>
        </w:rPr>
        <w:t>1. End-to-End Machine Learning Pipeline</w:t>
      </w:r>
    </w:p>
    <w:p w14:paraId="4CF662C5" w14:textId="77777777" w:rsidR="005D027F" w:rsidRPr="005D027F" w:rsidRDefault="005D027F" w:rsidP="005D027F">
      <w:pPr>
        <w:jc w:val="both"/>
        <w:rPr>
          <w:rFonts w:ascii="Times New Roman" w:hAnsi="Times New Roman" w:cs="Times New Roman"/>
          <w:sz w:val="28"/>
          <w:szCs w:val="28"/>
        </w:rPr>
      </w:pPr>
      <w:r w:rsidRPr="005D027F">
        <w:rPr>
          <w:rFonts w:ascii="Times New Roman" w:hAnsi="Times New Roman" w:cs="Times New Roman"/>
          <w:sz w:val="28"/>
          <w:szCs w:val="28"/>
        </w:rPr>
        <w:t>A complete pipeline was developed, including data preprocessing, feature engineering, model training, evaluation, and deployment. This demonstrates a strong understanding of the machine learning lifecycle.</w:t>
      </w:r>
    </w:p>
    <w:p w14:paraId="2337F79C" w14:textId="77777777" w:rsidR="005D027F" w:rsidRPr="005D027F" w:rsidRDefault="005D027F" w:rsidP="005D027F">
      <w:pPr>
        <w:jc w:val="both"/>
        <w:rPr>
          <w:rFonts w:ascii="Times New Roman" w:hAnsi="Times New Roman" w:cs="Times New Roman"/>
          <w:b/>
          <w:bCs/>
          <w:sz w:val="28"/>
          <w:szCs w:val="28"/>
        </w:rPr>
      </w:pPr>
      <w:r w:rsidRPr="005D027F">
        <w:rPr>
          <w:rFonts w:ascii="Times New Roman" w:hAnsi="Times New Roman" w:cs="Times New Roman"/>
          <w:b/>
          <w:bCs/>
          <w:sz w:val="28"/>
          <w:szCs w:val="28"/>
        </w:rPr>
        <w:t>2. Implementation of Multiple Models</w:t>
      </w:r>
    </w:p>
    <w:p w14:paraId="3522DF8F" w14:textId="77777777" w:rsidR="005D027F" w:rsidRPr="005D027F" w:rsidRDefault="005D027F" w:rsidP="005D027F">
      <w:pPr>
        <w:jc w:val="both"/>
        <w:rPr>
          <w:rFonts w:ascii="Times New Roman" w:hAnsi="Times New Roman" w:cs="Times New Roman"/>
          <w:sz w:val="28"/>
          <w:szCs w:val="28"/>
        </w:rPr>
      </w:pPr>
      <w:r w:rsidRPr="005D027F">
        <w:rPr>
          <w:rFonts w:ascii="Times New Roman" w:hAnsi="Times New Roman" w:cs="Times New Roman"/>
          <w:sz w:val="28"/>
          <w:szCs w:val="28"/>
        </w:rPr>
        <w:t>Different machine learning algorithms were implemented and compared, including:</w:t>
      </w:r>
    </w:p>
    <w:p w14:paraId="15E73A28" w14:textId="77777777" w:rsidR="005D027F" w:rsidRPr="005D027F" w:rsidRDefault="005D027F" w:rsidP="005D027F">
      <w:pPr>
        <w:numPr>
          <w:ilvl w:val="0"/>
          <w:numId w:val="60"/>
        </w:numPr>
        <w:jc w:val="both"/>
        <w:rPr>
          <w:rFonts w:ascii="Times New Roman" w:hAnsi="Times New Roman" w:cs="Times New Roman"/>
          <w:sz w:val="28"/>
          <w:szCs w:val="28"/>
        </w:rPr>
      </w:pPr>
      <w:r w:rsidRPr="005D027F">
        <w:rPr>
          <w:rFonts w:ascii="Times New Roman" w:hAnsi="Times New Roman" w:cs="Times New Roman"/>
          <w:sz w:val="28"/>
          <w:szCs w:val="28"/>
        </w:rPr>
        <w:t>Logistic Regression</w:t>
      </w:r>
    </w:p>
    <w:p w14:paraId="62AED5C3" w14:textId="77777777" w:rsidR="005D027F" w:rsidRPr="005D027F" w:rsidRDefault="005D027F" w:rsidP="005D027F">
      <w:pPr>
        <w:numPr>
          <w:ilvl w:val="0"/>
          <w:numId w:val="60"/>
        </w:numPr>
        <w:jc w:val="both"/>
        <w:rPr>
          <w:rFonts w:ascii="Times New Roman" w:hAnsi="Times New Roman" w:cs="Times New Roman"/>
          <w:sz w:val="28"/>
          <w:szCs w:val="28"/>
        </w:rPr>
      </w:pPr>
      <w:r w:rsidRPr="005D027F">
        <w:rPr>
          <w:rFonts w:ascii="Times New Roman" w:hAnsi="Times New Roman" w:cs="Times New Roman"/>
          <w:sz w:val="28"/>
          <w:szCs w:val="28"/>
        </w:rPr>
        <w:t>Random Forest</w:t>
      </w:r>
    </w:p>
    <w:p w14:paraId="684B93BF" w14:textId="77777777" w:rsidR="005D027F" w:rsidRPr="005D027F" w:rsidRDefault="005D027F" w:rsidP="005D027F">
      <w:pPr>
        <w:numPr>
          <w:ilvl w:val="0"/>
          <w:numId w:val="60"/>
        </w:numPr>
        <w:jc w:val="both"/>
        <w:rPr>
          <w:rFonts w:ascii="Times New Roman" w:hAnsi="Times New Roman" w:cs="Times New Roman"/>
          <w:sz w:val="28"/>
          <w:szCs w:val="28"/>
        </w:rPr>
      </w:pPr>
      <w:proofErr w:type="spellStart"/>
      <w:r w:rsidRPr="005D027F">
        <w:rPr>
          <w:rFonts w:ascii="Times New Roman" w:hAnsi="Times New Roman" w:cs="Times New Roman"/>
          <w:sz w:val="28"/>
          <w:szCs w:val="28"/>
        </w:rPr>
        <w:t>XGBoost</w:t>
      </w:r>
      <w:proofErr w:type="spellEnd"/>
    </w:p>
    <w:p w14:paraId="366FF488" w14:textId="77777777" w:rsidR="005D027F" w:rsidRPr="005D027F" w:rsidRDefault="005D027F" w:rsidP="005D027F">
      <w:pPr>
        <w:numPr>
          <w:ilvl w:val="0"/>
          <w:numId w:val="60"/>
        </w:numPr>
        <w:jc w:val="both"/>
        <w:rPr>
          <w:rFonts w:ascii="Times New Roman" w:hAnsi="Times New Roman" w:cs="Times New Roman"/>
          <w:sz w:val="28"/>
          <w:szCs w:val="28"/>
        </w:rPr>
      </w:pPr>
      <w:proofErr w:type="spellStart"/>
      <w:r w:rsidRPr="005D027F">
        <w:rPr>
          <w:rFonts w:ascii="Times New Roman" w:hAnsi="Times New Roman" w:cs="Times New Roman"/>
          <w:sz w:val="28"/>
          <w:szCs w:val="28"/>
        </w:rPr>
        <w:t>LightGBM</w:t>
      </w:r>
      <w:proofErr w:type="spellEnd"/>
    </w:p>
    <w:p w14:paraId="0004DFB3" w14:textId="77777777" w:rsidR="005D027F" w:rsidRPr="005D027F" w:rsidRDefault="005D027F" w:rsidP="005D027F">
      <w:pPr>
        <w:jc w:val="both"/>
        <w:rPr>
          <w:rFonts w:ascii="Times New Roman" w:hAnsi="Times New Roman" w:cs="Times New Roman"/>
          <w:sz w:val="28"/>
          <w:szCs w:val="28"/>
        </w:rPr>
      </w:pPr>
      <w:r w:rsidRPr="005D027F">
        <w:rPr>
          <w:rFonts w:ascii="Times New Roman" w:hAnsi="Times New Roman" w:cs="Times New Roman"/>
          <w:sz w:val="28"/>
          <w:szCs w:val="28"/>
        </w:rPr>
        <w:t>This comparative approach ensures the selection of the best-performing model.</w:t>
      </w:r>
    </w:p>
    <w:p w14:paraId="560684C8" w14:textId="77777777" w:rsidR="005D027F" w:rsidRPr="005D027F" w:rsidRDefault="005D027F" w:rsidP="005D027F">
      <w:pPr>
        <w:jc w:val="both"/>
        <w:rPr>
          <w:rFonts w:ascii="Times New Roman" w:hAnsi="Times New Roman" w:cs="Times New Roman"/>
          <w:b/>
          <w:bCs/>
          <w:sz w:val="28"/>
          <w:szCs w:val="28"/>
        </w:rPr>
      </w:pPr>
      <w:r w:rsidRPr="005D027F">
        <w:rPr>
          <w:rFonts w:ascii="Times New Roman" w:hAnsi="Times New Roman" w:cs="Times New Roman"/>
          <w:b/>
          <w:bCs/>
          <w:sz w:val="28"/>
          <w:szCs w:val="28"/>
        </w:rPr>
        <w:t>3. High Model Performance</w:t>
      </w:r>
    </w:p>
    <w:p w14:paraId="5320D3AF" w14:textId="77777777" w:rsidR="005D027F" w:rsidRPr="005D027F" w:rsidRDefault="005D027F" w:rsidP="005D027F">
      <w:pPr>
        <w:jc w:val="both"/>
        <w:rPr>
          <w:rFonts w:ascii="Times New Roman" w:hAnsi="Times New Roman" w:cs="Times New Roman"/>
          <w:sz w:val="28"/>
          <w:szCs w:val="28"/>
        </w:rPr>
      </w:pPr>
      <w:r w:rsidRPr="005D027F">
        <w:rPr>
          <w:rFonts w:ascii="Times New Roman" w:hAnsi="Times New Roman" w:cs="Times New Roman"/>
          <w:sz w:val="28"/>
          <w:szCs w:val="28"/>
        </w:rPr>
        <w:t>The system achieved strong performance metrics such as accuracy, precision, recall, and F1-score. The use of techniques like SMOTE and hyperparameter tuning contributed to improved results.</w:t>
      </w:r>
    </w:p>
    <w:p w14:paraId="2D65BEE9" w14:textId="77777777" w:rsidR="005D027F" w:rsidRPr="005D027F" w:rsidRDefault="005D027F" w:rsidP="005D027F">
      <w:pPr>
        <w:jc w:val="both"/>
        <w:rPr>
          <w:rFonts w:ascii="Times New Roman" w:hAnsi="Times New Roman" w:cs="Times New Roman"/>
          <w:b/>
          <w:bCs/>
          <w:sz w:val="28"/>
          <w:szCs w:val="28"/>
        </w:rPr>
      </w:pPr>
      <w:r w:rsidRPr="005D027F">
        <w:rPr>
          <w:rFonts w:ascii="Times New Roman" w:hAnsi="Times New Roman" w:cs="Times New Roman"/>
          <w:b/>
          <w:bCs/>
          <w:sz w:val="28"/>
          <w:szCs w:val="28"/>
        </w:rPr>
        <w:t>4. Web Application Integration</w:t>
      </w:r>
    </w:p>
    <w:p w14:paraId="3359BE6C" w14:textId="77777777" w:rsidR="005D027F" w:rsidRPr="005D027F" w:rsidRDefault="005D027F" w:rsidP="005D027F">
      <w:pPr>
        <w:jc w:val="both"/>
        <w:rPr>
          <w:rFonts w:ascii="Times New Roman" w:hAnsi="Times New Roman" w:cs="Times New Roman"/>
          <w:sz w:val="28"/>
          <w:szCs w:val="28"/>
        </w:rPr>
      </w:pPr>
      <w:r w:rsidRPr="005D027F">
        <w:rPr>
          <w:rFonts w:ascii="Times New Roman" w:hAnsi="Times New Roman" w:cs="Times New Roman"/>
          <w:sz w:val="28"/>
          <w:szCs w:val="28"/>
        </w:rPr>
        <w:t>The trained model was successfully integrated into a Flask-based web application, enabling real-time predictions through a user-friendly interface.</w:t>
      </w:r>
    </w:p>
    <w:p w14:paraId="14EAFD8B" w14:textId="77777777" w:rsidR="005D027F" w:rsidRPr="005D027F" w:rsidRDefault="005D027F" w:rsidP="005D027F">
      <w:pPr>
        <w:jc w:val="both"/>
        <w:rPr>
          <w:rFonts w:ascii="Times New Roman" w:hAnsi="Times New Roman" w:cs="Times New Roman"/>
          <w:b/>
          <w:bCs/>
          <w:sz w:val="28"/>
          <w:szCs w:val="28"/>
        </w:rPr>
      </w:pPr>
      <w:r w:rsidRPr="005D027F">
        <w:rPr>
          <w:rFonts w:ascii="Times New Roman" w:hAnsi="Times New Roman" w:cs="Times New Roman"/>
          <w:b/>
          <w:bCs/>
          <w:sz w:val="28"/>
          <w:szCs w:val="28"/>
        </w:rPr>
        <w:t>5. Secure Authentication System</w:t>
      </w:r>
    </w:p>
    <w:p w14:paraId="160D7BD7" w14:textId="77777777" w:rsidR="005D027F" w:rsidRPr="005D027F" w:rsidRDefault="005D027F" w:rsidP="005D027F">
      <w:pPr>
        <w:jc w:val="both"/>
        <w:rPr>
          <w:rFonts w:ascii="Times New Roman" w:hAnsi="Times New Roman" w:cs="Times New Roman"/>
          <w:sz w:val="28"/>
          <w:szCs w:val="28"/>
        </w:rPr>
      </w:pPr>
      <w:r w:rsidRPr="005D027F">
        <w:rPr>
          <w:rFonts w:ascii="Times New Roman" w:hAnsi="Times New Roman" w:cs="Times New Roman"/>
          <w:sz w:val="28"/>
          <w:szCs w:val="28"/>
        </w:rPr>
        <w:t>A login and registration system was implemented with password hashing and session management, ensuring secure access to the application.</w:t>
      </w:r>
    </w:p>
    <w:p w14:paraId="1E549F61" w14:textId="77777777" w:rsidR="005D027F" w:rsidRPr="005D027F" w:rsidRDefault="005D027F" w:rsidP="005D027F">
      <w:pPr>
        <w:jc w:val="both"/>
        <w:rPr>
          <w:rFonts w:ascii="Times New Roman" w:hAnsi="Times New Roman" w:cs="Times New Roman"/>
          <w:b/>
          <w:bCs/>
          <w:sz w:val="28"/>
          <w:szCs w:val="28"/>
        </w:rPr>
      </w:pPr>
      <w:r w:rsidRPr="005D027F">
        <w:rPr>
          <w:rFonts w:ascii="Times New Roman" w:hAnsi="Times New Roman" w:cs="Times New Roman"/>
          <w:b/>
          <w:bCs/>
          <w:sz w:val="28"/>
          <w:szCs w:val="28"/>
        </w:rPr>
        <w:t>6. Real-Time Prediction System</w:t>
      </w:r>
    </w:p>
    <w:p w14:paraId="2F730F86" w14:textId="77777777" w:rsidR="005D027F" w:rsidRPr="005D027F" w:rsidRDefault="005D027F" w:rsidP="005D027F">
      <w:pPr>
        <w:jc w:val="both"/>
        <w:rPr>
          <w:rFonts w:ascii="Times New Roman" w:hAnsi="Times New Roman" w:cs="Times New Roman"/>
          <w:sz w:val="28"/>
          <w:szCs w:val="28"/>
        </w:rPr>
      </w:pPr>
      <w:r w:rsidRPr="005D027F">
        <w:rPr>
          <w:rFonts w:ascii="Times New Roman" w:hAnsi="Times New Roman" w:cs="Times New Roman"/>
          <w:sz w:val="28"/>
          <w:szCs w:val="28"/>
        </w:rPr>
        <w:t>Users can input patient data and receive immediate predictions, demonstrating the practical usability of the system.</w:t>
      </w:r>
    </w:p>
    <w:p w14:paraId="6C2765DD" w14:textId="77777777" w:rsidR="005D027F" w:rsidRPr="005D027F" w:rsidRDefault="005D027F" w:rsidP="005D027F">
      <w:pPr>
        <w:jc w:val="both"/>
        <w:rPr>
          <w:rFonts w:ascii="Times New Roman" w:hAnsi="Times New Roman" w:cs="Times New Roman"/>
          <w:b/>
          <w:bCs/>
          <w:sz w:val="28"/>
          <w:szCs w:val="28"/>
        </w:rPr>
      </w:pPr>
      <w:r w:rsidRPr="005D027F">
        <w:rPr>
          <w:rFonts w:ascii="Times New Roman" w:hAnsi="Times New Roman" w:cs="Times New Roman"/>
          <w:b/>
          <w:bCs/>
          <w:sz w:val="28"/>
          <w:szCs w:val="28"/>
        </w:rPr>
        <w:lastRenderedPageBreak/>
        <w:t>7. Deployment-Ready Architecture</w:t>
      </w:r>
    </w:p>
    <w:p w14:paraId="3E7BB57D" w14:textId="77777777" w:rsidR="005D027F" w:rsidRPr="005D027F" w:rsidRDefault="005D027F" w:rsidP="005D027F">
      <w:pPr>
        <w:jc w:val="both"/>
        <w:rPr>
          <w:rFonts w:ascii="Times New Roman" w:hAnsi="Times New Roman" w:cs="Times New Roman"/>
          <w:sz w:val="28"/>
          <w:szCs w:val="28"/>
        </w:rPr>
      </w:pPr>
      <w:r w:rsidRPr="005D027F">
        <w:rPr>
          <w:rFonts w:ascii="Times New Roman" w:hAnsi="Times New Roman" w:cs="Times New Roman"/>
          <w:sz w:val="28"/>
          <w:szCs w:val="28"/>
        </w:rPr>
        <w:t xml:space="preserve">The project is structured in a way that supports deployment on cloud platforms, making it scalable and </w:t>
      </w:r>
      <w:proofErr w:type="gramStart"/>
      <w:r w:rsidRPr="005D027F">
        <w:rPr>
          <w:rFonts w:ascii="Times New Roman" w:hAnsi="Times New Roman" w:cs="Times New Roman"/>
          <w:sz w:val="28"/>
          <w:szCs w:val="28"/>
        </w:rPr>
        <w:t>production-ready</w:t>
      </w:r>
      <w:proofErr w:type="gramEnd"/>
      <w:r w:rsidRPr="005D027F">
        <w:rPr>
          <w:rFonts w:ascii="Times New Roman" w:hAnsi="Times New Roman" w:cs="Times New Roman"/>
          <w:sz w:val="28"/>
          <w:szCs w:val="28"/>
        </w:rPr>
        <w:t>.</w:t>
      </w:r>
    </w:p>
    <w:p w14:paraId="2AEE4CF6" w14:textId="576BB06E" w:rsidR="005D027F" w:rsidRPr="005D027F" w:rsidRDefault="005D027F" w:rsidP="005D027F">
      <w:pPr>
        <w:jc w:val="both"/>
        <w:rPr>
          <w:rFonts w:ascii="Times New Roman" w:hAnsi="Times New Roman" w:cs="Times New Roman"/>
          <w:sz w:val="28"/>
          <w:szCs w:val="28"/>
        </w:rPr>
      </w:pPr>
    </w:p>
    <w:p w14:paraId="130B36F6" w14:textId="77777777" w:rsidR="005D027F" w:rsidRPr="005D027F" w:rsidRDefault="005D027F" w:rsidP="005D027F">
      <w:pPr>
        <w:jc w:val="both"/>
        <w:rPr>
          <w:rFonts w:ascii="Times New Roman" w:hAnsi="Times New Roman" w:cs="Times New Roman"/>
          <w:b/>
          <w:bCs/>
          <w:sz w:val="28"/>
          <w:szCs w:val="28"/>
        </w:rPr>
      </w:pPr>
      <w:r w:rsidRPr="005D027F">
        <w:rPr>
          <w:rFonts w:ascii="Times New Roman" w:hAnsi="Times New Roman" w:cs="Times New Roman"/>
          <w:b/>
          <w:bCs/>
          <w:sz w:val="28"/>
          <w:szCs w:val="28"/>
        </w:rPr>
        <w:t>10.3 Limitations</w:t>
      </w:r>
    </w:p>
    <w:p w14:paraId="30483AAF" w14:textId="77777777" w:rsidR="005D027F" w:rsidRPr="005D027F" w:rsidRDefault="005D027F" w:rsidP="005D027F">
      <w:pPr>
        <w:jc w:val="both"/>
        <w:rPr>
          <w:rFonts w:ascii="Times New Roman" w:hAnsi="Times New Roman" w:cs="Times New Roman"/>
          <w:sz w:val="28"/>
          <w:szCs w:val="28"/>
        </w:rPr>
      </w:pPr>
      <w:r w:rsidRPr="005D027F">
        <w:rPr>
          <w:rFonts w:ascii="Times New Roman" w:hAnsi="Times New Roman" w:cs="Times New Roman"/>
          <w:sz w:val="28"/>
          <w:szCs w:val="28"/>
        </w:rPr>
        <w:t>Despite its strengths, the system has certain limitations that must be acknowledged.</w:t>
      </w:r>
    </w:p>
    <w:p w14:paraId="5E0011B5" w14:textId="77777777" w:rsidR="005D027F" w:rsidRPr="005D027F" w:rsidRDefault="005D027F" w:rsidP="005D027F">
      <w:pPr>
        <w:jc w:val="both"/>
        <w:rPr>
          <w:rFonts w:ascii="Times New Roman" w:hAnsi="Times New Roman" w:cs="Times New Roman"/>
          <w:b/>
          <w:bCs/>
          <w:sz w:val="28"/>
          <w:szCs w:val="28"/>
        </w:rPr>
      </w:pPr>
      <w:r w:rsidRPr="005D027F">
        <w:rPr>
          <w:rFonts w:ascii="Times New Roman" w:hAnsi="Times New Roman" w:cs="Times New Roman"/>
          <w:b/>
          <w:bCs/>
          <w:sz w:val="28"/>
          <w:szCs w:val="28"/>
        </w:rPr>
        <w:t>1. Dataset Limitations</w:t>
      </w:r>
    </w:p>
    <w:p w14:paraId="43B42731" w14:textId="77777777" w:rsidR="005D027F" w:rsidRPr="005D027F" w:rsidRDefault="005D027F" w:rsidP="005D027F">
      <w:pPr>
        <w:jc w:val="both"/>
        <w:rPr>
          <w:rFonts w:ascii="Times New Roman" w:hAnsi="Times New Roman" w:cs="Times New Roman"/>
          <w:sz w:val="28"/>
          <w:szCs w:val="28"/>
        </w:rPr>
      </w:pPr>
      <w:r w:rsidRPr="005D027F">
        <w:rPr>
          <w:rFonts w:ascii="Times New Roman" w:hAnsi="Times New Roman" w:cs="Times New Roman"/>
          <w:sz w:val="28"/>
          <w:szCs w:val="28"/>
        </w:rPr>
        <w:t>The model is trained on a limited dataset, which may not fully represent real-world diversity. This can affect the generalization capability of the model.</w:t>
      </w:r>
    </w:p>
    <w:p w14:paraId="715065DA" w14:textId="77777777" w:rsidR="005D027F" w:rsidRPr="005D027F" w:rsidRDefault="005D027F" w:rsidP="005D027F">
      <w:pPr>
        <w:jc w:val="both"/>
        <w:rPr>
          <w:rFonts w:ascii="Times New Roman" w:hAnsi="Times New Roman" w:cs="Times New Roman"/>
          <w:b/>
          <w:bCs/>
          <w:sz w:val="28"/>
          <w:szCs w:val="28"/>
        </w:rPr>
      </w:pPr>
      <w:r w:rsidRPr="005D027F">
        <w:rPr>
          <w:rFonts w:ascii="Times New Roman" w:hAnsi="Times New Roman" w:cs="Times New Roman"/>
          <w:b/>
          <w:bCs/>
          <w:sz w:val="28"/>
          <w:szCs w:val="28"/>
        </w:rPr>
        <w:t>2. Dependency on Input Quality</w:t>
      </w:r>
    </w:p>
    <w:p w14:paraId="34606158" w14:textId="77777777" w:rsidR="005D027F" w:rsidRPr="005D027F" w:rsidRDefault="005D027F" w:rsidP="005D027F">
      <w:pPr>
        <w:jc w:val="both"/>
        <w:rPr>
          <w:rFonts w:ascii="Times New Roman" w:hAnsi="Times New Roman" w:cs="Times New Roman"/>
          <w:sz w:val="28"/>
          <w:szCs w:val="28"/>
        </w:rPr>
      </w:pPr>
      <w:r w:rsidRPr="005D027F">
        <w:rPr>
          <w:rFonts w:ascii="Times New Roman" w:hAnsi="Times New Roman" w:cs="Times New Roman"/>
          <w:sz w:val="28"/>
          <w:szCs w:val="28"/>
        </w:rPr>
        <w:t>The accuracy of predictions depends heavily on the correctness of input data. Incorrect or incomplete inputs can lead to inaccurate results.</w:t>
      </w:r>
    </w:p>
    <w:p w14:paraId="70833E43" w14:textId="77777777" w:rsidR="005D027F" w:rsidRPr="005D027F" w:rsidRDefault="005D027F" w:rsidP="005D027F">
      <w:pPr>
        <w:jc w:val="both"/>
        <w:rPr>
          <w:rFonts w:ascii="Times New Roman" w:hAnsi="Times New Roman" w:cs="Times New Roman"/>
          <w:b/>
          <w:bCs/>
          <w:sz w:val="28"/>
          <w:szCs w:val="28"/>
        </w:rPr>
      </w:pPr>
      <w:r w:rsidRPr="005D027F">
        <w:rPr>
          <w:rFonts w:ascii="Times New Roman" w:hAnsi="Times New Roman" w:cs="Times New Roman"/>
          <w:b/>
          <w:bCs/>
          <w:sz w:val="28"/>
          <w:szCs w:val="28"/>
        </w:rPr>
        <w:t>3. Lack of Real-Time Medical Data Integration</w:t>
      </w:r>
    </w:p>
    <w:p w14:paraId="75F8939C" w14:textId="77777777" w:rsidR="005D027F" w:rsidRPr="005D027F" w:rsidRDefault="005D027F" w:rsidP="005D027F">
      <w:pPr>
        <w:jc w:val="both"/>
        <w:rPr>
          <w:rFonts w:ascii="Times New Roman" w:hAnsi="Times New Roman" w:cs="Times New Roman"/>
          <w:sz w:val="28"/>
          <w:szCs w:val="28"/>
        </w:rPr>
      </w:pPr>
      <w:r w:rsidRPr="005D027F">
        <w:rPr>
          <w:rFonts w:ascii="Times New Roman" w:hAnsi="Times New Roman" w:cs="Times New Roman"/>
          <w:sz w:val="28"/>
          <w:szCs w:val="28"/>
        </w:rPr>
        <w:t>The system does not integrate with real-time hospital or IoT medical devices, limiting its ability to provide continuous monitoring.</w:t>
      </w:r>
    </w:p>
    <w:p w14:paraId="5C43D0DD" w14:textId="77777777" w:rsidR="005D027F" w:rsidRPr="005D027F" w:rsidRDefault="005D027F" w:rsidP="005D027F">
      <w:pPr>
        <w:jc w:val="both"/>
        <w:rPr>
          <w:rFonts w:ascii="Times New Roman" w:hAnsi="Times New Roman" w:cs="Times New Roman"/>
          <w:b/>
          <w:bCs/>
          <w:sz w:val="28"/>
          <w:szCs w:val="28"/>
        </w:rPr>
      </w:pPr>
      <w:r w:rsidRPr="005D027F">
        <w:rPr>
          <w:rFonts w:ascii="Times New Roman" w:hAnsi="Times New Roman" w:cs="Times New Roman"/>
          <w:b/>
          <w:bCs/>
          <w:sz w:val="28"/>
          <w:szCs w:val="28"/>
        </w:rPr>
        <w:t>4. Model Interpretability</w:t>
      </w:r>
    </w:p>
    <w:p w14:paraId="30B09E9B" w14:textId="77777777" w:rsidR="005D027F" w:rsidRPr="005D027F" w:rsidRDefault="005D027F" w:rsidP="005D027F">
      <w:pPr>
        <w:jc w:val="both"/>
        <w:rPr>
          <w:rFonts w:ascii="Times New Roman" w:hAnsi="Times New Roman" w:cs="Times New Roman"/>
          <w:sz w:val="28"/>
          <w:szCs w:val="28"/>
        </w:rPr>
      </w:pPr>
      <w:r w:rsidRPr="005D027F">
        <w:rPr>
          <w:rFonts w:ascii="Times New Roman" w:hAnsi="Times New Roman" w:cs="Times New Roman"/>
          <w:sz w:val="28"/>
          <w:szCs w:val="28"/>
        </w:rPr>
        <w:t xml:space="preserve">Some advanced models like </w:t>
      </w:r>
      <w:proofErr w:type="spellStart"/>
      <w:r w:rsidRPr="005D027F">
        <w:rPr>
          <w:rFonts w:ascii="Times New Roman" w:hAnsi="Times New Roman" w:cs="Times New Roman"/>
          <w:sz w:val="28"/>
          <w:szCs w:val="28"/>
        </w:rPr>
        <w:t>XGBoost</w:t>
      </w:r>
      <w:proofErr w:type="spellEnd"/>
      <w:r w:rsidRPr="005D027F">
        <w:rPr>
          <w:rFonts w:ascii="Times New Roman" w:hAnsi="Times New Roman" w:cs="Times New Roman"/>
          <w:sz w:val="28"/>
          <w:szCs w:val="28"/>
        </w:rPr>
        <w:t xml:space="preserve"> and </w:t>
      </w:r>
      <w:proofErr w:type="spellStart"/>
      <w:r w:rsidRPr="005D027F">
        <w:rPr>
          <w:rFonts w:ascii="Times New Roman" w:hAnsi="Times New Roman" w:cs="Times New Roman"/>
          <w:sz w:val="28"/>
          <w:szCs w:val="28"/>
        </w:rPr>
        <w:t>LightGBM</w:t>
      </w:r>
      <w:proofErr w:type="spellEnd"/>
      <w:r w:rsidRPr="005D027F">
        <w:rPr>
          <w:rFonts w:ascii="Times New Roman" w:hAnsi="Times New Roman" w:cs="Times New Roman"/>
          <w:sz w:val="28"/>
          <w:szCs w:val="28"/>
        </w:rPr>
        <w:t xml:space="preserve"> are less interpretable compared to simpler models, which may be a concern in medical applications.</w:t>
      </w:r>
    </w:p>
    <w:p w14:paraId="02C15E81" w14:textId="77777777" w:rsidR="005D027F" w:rsidRPr="005D027F" w:rsidRDefault="005D027F" w:rsidP="005D027F">
      <w:pPr>
        <w:jc w:val="both"/>
        <w:rPr>
          <w:rFonts w:ascii="Times New Roman" w:hAnsi="Times New Roman" w:cs="Times New Roman"/>
          <w:b/>
          <w:bCs/>
          <w:sz w:val="28"/>
          <w:szCs w:val="28"/>
        </w:rPr>
      </w:pPr>
      <w:r w:rsidRPr="005D027F">
        <w:rPr>
          <w:rFonts w:ascii="Times New Roman" w:hAnsi="Times New Roman" w:cs="Times New Roman"/>
          <w:b/>
          <w:bCs/>
          <w:sz w:val="28"/>
          <w:szCs w:val="28"/>
        </w:rPr>
        <w:t>5. Limited Feature Scope</w:t>
      </w:r>
    </w:p>
    <w:p w14:paraId="4F532532" w14:textId="77777777" w:rsidR="005D027F" w:rsidRPr="005D027F" w:rsidRDefault="005D027F" w:rsidP="005D027F">
      <w:pPr>
        <w:jc w:val="both"/>
        <w:rPr>
          <w:rFonts w:ascii="Times New Roman" w:hAnsi="Times New Roman" w:cs="Times New Roman"/>
          <w:sz w:val="28"/>
          <w:szCs w:val="28"/>
        </w:rPr>
      </w:pPr>
      <w:r w:rsidRPr="005D027F">
        <w:rPr>
          <w:rFonts w:ascii="Times New Roman" w:hAnsi="Times New Roman" w:cs="Times New Roman"/>
          <w:sz w:val="28"/>
          <w:szCs w:val="28"/>
        </w:rPr>
        <w:t>The dataset includes a fixed set of features, which may not cover all factors influencing heart disease.</w:t>
      </w:r>
    </w:p>
    <w:p w14:paraId="43C6E10F" w14:textId="77777777" w:rsidR="005D027F" w:rsidRPr="005D027F" w:rsidRDefault="005D027F" w:rsidP="005D027F">
      <w:pPr>
        <w:jc w:val="both"/>
        <w:rPr>
          <w:rFonts w:ascii="Times New Roman" w:hAnsi="Times New Roman" w:cs="Times New Roman"/>
          <w:b/>
          <w:bCs/>
          <w:sz w:val="28"/>
          <w:szCs w:val="28"/>
        </w:rPr>
      </w:pPr>
      <w:r w:rsidRPr="005D027F">
        <w:rPr>
          <w:rFonts w:ascii="Times New Roman" w:hAnsi="Times New Roman" w:cs="Times New Roman"/>
          <w:b/>
          <w:bCs/>
          <w:sz w:val="28"/>
          <w:szCs w:val="28"/>
        </w:rPr>
        <w:t>6. Basic Deployment Setup</w:t>
      </w:r>
    </w:p>
    <w:p w14:paraId="3FB4CA86" w14:textId="77777777" w:rsidR="005D027F" w:rsidRPr="005D027F" w:rsidRDefault="005D027F" w:rsidP="005D027F">
      <w:pPr>
        <w:jc w:val="both"/>
        <w:rPr>
          <w:rFonts w:ascii="Times New Roman" w:hAnsi="Times New Roman" w:cs="Times New Roman"/>
          <w:sz w:val="28"/>
          <w:szCs w:val="28"/>
        </w:rPr>
      </w:pPr>
      <w:r w:rsidRPr="005D027F">
        <w:rPr>
          <w:rFonts w:ascii="Times New Roman" w:hAnsi="Times New Roman" w:cs="Times New Roman"/>
          <w:sz w:val="28"/>
          <w:szCs w:val="28"/>
        </w:rPr>
        <w:t>The current deployment is relatively simple and may require enhancements for handling large-scale users or enterprise-level applications.</w:t>
      </w:r>
    </w:p>
    <w:p w14:paraId="15CA5ADD" w14:textId="09FA03AD" w:rsidR="005D027F" w:rsidRPr="005D027F" w:rsidRDefault="005D027F" w:rsidP="005D027F">
      <w:pPr>
        <w:jc w:val="both"/>
        <w:rPr>
          <w:rFonts w:ascii="Times New Roman" w:hAnsi="Times New Roman" w:cs="Times New Roman"/>
          <w:sz w:val="28"/>
          <w:szCs w:val="28"/>
        </w:rPr>
      </w:pPr>
    </w:p>
    <w:p w14:paraId="0F0C7E25" w14:textId="77777777" w:rsidR="005D027F" w:rsidRPr="005D027F" w:rsidRDefault="005D027F" w:rsidP="005D027F">
      <w:pPr>
        <w:jc w:val="both"/>
        <w:rPr>
          <w:rFonts w:ascii="Times New Roman" w:hAnsi="Times New Roman" w:cs="Times New Roman"/>
          <w:b/>
          <w:bCs/>
          <w:sz w:val="28"/>
          <w:szCs w:val="28"/>
        </w:rPr>
      </w:pPr>
      <w:r w:rsidRPr="005D027F">
        <w:rPr>
          <w:rFonts w:ascii="Times New Roman" w:hAnsi="Times New Roman" w:cs="Times New Roman"/>
          <w:b/>
          <w:bCs/>
          <w:sz w:val="28"/>
          <w:szCs w:val="28"/>
        </w:rPr>
        <w:t>10.4 Future Enhancements</w:t>
      </w:r>
    </w:p>
    <w:p w14:paraId="6D500B35" w14:textId="77777777" w:rsidR="005D027F" w:rsidRPr="005D027F" w:rsidRDefault="005D027F" w:rsidP="005D027F">
      <w:pPr>
        <w:jc w:val="both"/>
        <w:rPr>
          <w:rFonts w:ascii="Times New Roman" w:hAnsi="Times New Roman" w:cs="Times New Roman"/>
          <w:sz w:val="28"/>
          <w:szCs w:val="28"/>
        </w:rPr>
      </w:pPr>
      <w:r w:rsidRPr="005D027F">
        <w:rPr>
          <w:rFonts w:ascii="Times New Roman" w:hAnsi="Times New Roman" w:cs="Times New Roman"/>
          <w:sz w:val="28"/>
          <w:szCs w:val="28"/>
        </w:rPr>
        <w:t>The system can be further improved and extended in several ways to enhance its performance and applicability.</w:t>
      </w:r>
    </w:p>
    <w:p w14:paraId="32CAF22E" w14:textId="77777777" w:rsidR="005D027F" w:rsidRPr="005D027F" w:rsidRDefault="005D027F" w:rsidP="005D027F">
      <w:pPr>
        <w:jc w:val="both"/>
        <w:rPr>
          <w:rFonts w:ascii="Times New Roman" w:hAnsi="Times New Roman" w:cs="Times New Roman"/>
          <w:b/>
          <w:bCs/>
          <w:sz w:val="28"/>
          <w:szCs w:val="28"/>
        </w:rPr>
      </w:pPr>
      <w:r w:rsidRPr="005D027F">
        <w:rPr>
          <w:rFonts w:ascii="Times New Roman" w:hAnsi="Times New Roman" w:cs="Times New Roman"/>
          <w:b/>
          <w:bCs/>
          <w:sz w:val="28"/>
          <w:szCs w:val="28"/>
        </w:rPr>
        <w:t>1. Integration with Real-Time Data</w:t>
      </w:r>
    </w:p>
    <w:p w14:paraId="2EB9A75A" w14:textId="77777777" w:rsidR="005D027F" w:rsidRPr="005D027F" w:rsidRDefault="005D027F" w:rsidP="005D027F">
      <w:pPr>
        <w:jc w:val="both"/>
        <w:rPr>
          <w:rFonts w:ascii="Times New Roman" w:hAnsi="Times New Roman" w:cs="Times New Roman"/>
          <w:sz w:val="28"/>
          <w:szCs w:val="28"/>
        </w:rPr>
      </w:pPr>
      <w:r w:rsidRPr="005D027F">
        <w:rPr>
          <w:rFonts w:ascii="Times New Roman" w:hAnsi="Times New Roman" w:cs="Times New Roman"/>
          <w:sz w:val="28"/>
          <w:szCs w:val="28"/>
        </w:rPr>
        <w:lastRenderedPageBreak/>
        <w:t>Future versions can integrate with wearable devices or hospital systems to collect real-time health data for continuous monitoring.</w:t>
      </w:r>
    </w:p>
    <w:p w14:paraId="2355FCF7" w14:textId="77777777" w:rsidR="005D027F" w:rsidRPr="005D027F" w:rsidRDefault="005D027F" w:rsidP="005D027F">
      <w:pPr>
        <w:jc w:val="both"/>
        <w:rPr>
          <w:rFonts w:ascii="Times New Roman" w:hAnsi="Times New Roman" w:cs="Times New Roman"/>
          <w:b/>
          <w:bCs/>
          <w:sz w:val="28"/>
          <w:szCs w:val="28"/>
        </w:rPr>
      </w:pPr>
      <w:r w:rsidRPr="005D027F">
        <w:rPr>
          <w:rFonts w:ascii="Times New Roman" w:hAnsi="Times New Roman" w:cs="Times New Roman"/>
          <w:b/>
          <w:bCs/>
          <w:sz w:val="28"/>
          <w:szCs w:val="28"/>
        </w:rPr>
        <w:t>2. Deep Learning Models</w:t>
      </w:r>
    </w:p>
    <w:p w14:paraId="34D65E55" w14:textId="77777777" w:rsidR="005D027F" w:rsidRPr="005D027F" w:rsidRDefault="005D027F" w:rsidP="005D027F">
      <w:pPr>
        <w:jc w:val="both"/>
        <w:rPr>
          <w:rFonts w:ascii="Times New Roman" w:hAnsi="Times New Roman" w:cs="Times New Roman"/>
          <w:sz w:val="28"/>
          <w:szCs w:val="28"/>
        </w:rPr>
      </w:pPr>
      <w:r w:rsidRPr="005D027F">
        <w:rPr>
          <w:rFonts w:ascii="Times New Roman" w:hAnsi="Times New Roman" w:cs="Times New Roman"/>
          <w:sz w:val="28"/>
          <w:szCs w:val="28"/>
        </w:rPr>
        <w:t>Advanced models such as neural networks and deep learning techniques can be implemented to improve prediction accuracy.</w:t>
      </w:r>
    </w:p>
    <w:p w14:paraId="1EEDAB1D" w14:textId="77777777" w:rsidR="005D027F" w:rsidRPr="005D027F" w:rsidRDefault="005D027F" w:rsidP="005D027F">
      <w:pPr>
        <w:jc w:val="both"/>
        <w:rPr>
          <w:rFonts w:ascii="Times New Roman" w:hAnsi="Times New Roman" w:cs="Times New Roman"/>
          <w:b/>
          <w:bCs/>
          <w:sz w:val="28"/>
          <w:szCs w:val="28"/>
        </w:rPr>
      </w:pPr>
      <w:r w:rsidRPr="005D027F">
        <w:rPr>
          <w:rFonts w:ascii="Times New Roman" w:hAnsi="Times New Roman" w:cs="Times New Roman"/>
          <w:b/>
          <w:bCs/>
          <w:sz w:val="28"/>
          <w:szCs w:val="28"/>
        </w:rPr>
        <w:t>3. Explainable AI (XAI)</w:t>
      </w:r>
    </w:p>
    <w:p w14:paraId="1ECA2EE9" w14:textId="77777777" w:rsidR="005D027F" w:rsidRPr="005D027F" w:rsidRDefault="005D027F" w:rsidP="005D027F">
      <w:pPr>
        <w:jc w:val="both"/>
        <w:rPr>
          <w:rFonts w:ascii="Times New Roman" w:hAnsi="Times New Roman" w:cs="Times New Roman"/>
          <w:sz w:val="28"/>
          <w:szCs w:val="28"/>
        </w:rPr>
      </w:pPr>
      <w:r w:rsidRPr="005D027F">
        <w:rPr>
          <w:rFonts w:ascii="Times New Roman" w:hAnsi="Times New Roman" w:cs="Times New Roman"/>
          <w:sz w:val="28"/>
          <w:szCs w:val="28"/>
        </w:rPr>
        <w:t>Incorporating explainability techniques such as SHAP or LIME can help interpret model predictions, making the system more transparent and trustworthy.</w:t>
      </w:r>
    </w:p>
    <w:p w14:paraId="4D765D09" w14:textId="77777777" w:rsidR="005D027F" w:rsidRPr="005D027F" w:rsidRDefault="005D027F" w:rsidP="005D027F">
      <w:pPr>
        <w:jc w:val="both"/>
        <w:rPr>
          <w:rFonts w:ascii="Times New Roman" w:hAnsi="Times New Roman" w:cs="Times New Roman"/>
          <w:b/>
          <w:bCs/>
          <w:sz w:val="28"/>
          <w:szCs w:val="28"/>
        </w:rPr>
      </w:pPr>
      <w:r w:rsidRPr="005D027F">
        <w:rPr>
          <w:rFonts w:ascii="Times New Roman" w:hAnsi="Times New Roman" w:cs="Times New Roman"/>
          <w:b/>
          <w:bCs/>
          <w:sz w:val="28"/>
          <w:szCs w:val="28"/>
        </w:rPr>
        <w:t>4. Mobile Application Development</w:t>
      </w:r>
    </w:p>
    <w:p w14:paraId="50DC0B8B" w14:textId="77777777" w:rsidR="005D027F" w:rsidRPr="005D027F" w:rsidRDefault="005D027F" w:rsidP="005D027F">
      <w:pPr>
        <w:jc w:val="both"/>
        <w:rPr>
          <w:rFonts w:ascii="Times New Roman" w:hAnsi="Times New Roman" w:cs="Times New Roman"/>
          <w:sz w:val="28"/>
          <w:szCs w:val="28"/>
        </w:rPr>
      </w:pPr>
      <w:r w:rsidRPr="005D027F">
        <w:rPr>
          <w:rFonts w:ascii="Times New Roman" w:hAnsi="Times New Roman" w:cs="Times New Roman"/>
          <w:sz w:val="28"/>
          <w:szCs w:val="28"/>
        </w:rPr>
        <w:t>A mobile app version of the system can be developed to increase accessibility and usability.</w:t>
      </w:r>
    </w:p>
    <w:p w14:paraId="24B3B534" w14:textId="77777777" w:rsidR="005D027F" w:rsidRPr="005D027F" w:rsidRDefault="005D027F" w:rsidP="005D027F">
      <w:pPr>
        <w:jc w:val="both"/>
        <w:rPr>
          <w:rFonts w:ascii="Times New Roman" w:hAnsi="Times New Roman" w:cs="Times New Roman"/>
          <w:b/>
          <w:bCs/>
          <w:sz w:val="28"/>
          <w:szCs w:val="28"/>
        </w:rPr>
      </w:pPr>
      <w:r w:rsidRPr="005D027F">
        <w:rPr>
          <w:rFonts w:ascii="Times New Roman" w:hAnsi="Times New Roman" w:cs="Times New Roman"/>
          <w:b/>
          <w:bCs/>
          <w:sz w:val="28"/>
          <w:szCs w:val="28"/>
        </w:rPr>
        <w:t>5. Cloud Deployment and Scaling</w:t>
      </w:r>
    </w:p>
    <w:p w14:paraId="1D3B6056" w14:textId="77777777" w:rsidR="005D027F" w:rsidRPr="005D027F" w:rsidRDefault="005D027F" w:rsidP="005D027F">
      <w:pPr>
        <w:jc w:val="both"/>
        <w:rPr>
          <w:rFonts w:ascii="Times New Roman" w:hAnsi="Times New Roman" w:cs="Times New Roman"/>
          <w:sz w:val="28"/>
          <w:szCs w:val="28"/>
        </w:rPr>
      </w:pPr>
      <w:r w:rsidRPr="005D027F">
        <w:rPr>
          <w:rFonts w:ascii="Times New Roman" w:hAnsi="Times New Roman" w:cs="Times New Roman"/>
          <w:sz w:val="28"/>
          <w:szCs w:val="28"/>
        </w:rPr>
        <w:t>Deploying the system on cloud platforms with load balancing and containerization (Docker) can improve scalability and performance.</w:t>
      </w:r>
    </w:p>
    <w:p w14:paraId="09EB91EC" w14:textId="77777777" w:rsidR="005D027F" w:rsidRPr="005D027F" w:rsidRDefault="005D027F" w:rsidP="005D027F">
      <w:pPr>
        <w:jc w:val="both"/>
        <w:rPr>
          <w:rFonts w:ascii="Times New Roman" w:hAnsi="Times New Roman" w:cs="Times New Roman"/>
          <w:b/>
          <w:bCs/>
          <w:sz w:val="28"/>
          <w:szCs w:val="28"/>
        </w:rPr>
      </w:pPr>
      <w:r w:rsidRPr="005D027F">
        <w:rPr>
          <w:rFonts w:ascii="Times New Roman" w:hAnsi="Times New Roman" w:cs="Times New Roman"/>
          <w:b/>
          <w:bCs/>
          <w:sz w:val="28"/>
          <w:szCs w:val="28"/>
        </w:rPr>
        <w:t>6. Expanded Dataset</w:t>
      </w:r>
    </w:p>
    <w:p w14:paraId="2D49B392" w14:textId="77777777" w:rsidR="005D027F" w:rsidRPr="005D027F" w:rsidRDefault="005D027F" w:rsidP="005D027F">
      <w:pPr>
        <w:jc w:val="both"/>
        <w:rPr>
          <w:rFonts w:ascii="Times New Roman" w:hAnsi="Times New Roman" w:cs="Times New Roman"/>
          <w:sz w:val="28"/>
          <w:szCs w:val="28"/>
        </w:rPr>
      </w:pPr>
      <w:r w:rsidRPr="005D027F">
        <w:rPr>
          <w:rFonts w:ascii="Times New Roman" w:hAnsi="Times New Roman" w:cs="Times New Roman"/>
          <w:sz w:val="28"/>
          <w:szCs w:val="28"/>
        </w:rPr>
        <w:t>Using larger and more diverse datasets can improve model generalization and accuracy.</w:t>
      </w:r>
    </w:p>
    <w:p w14:paraId="7F7AC1A6" w14:textId="77777777" w:rsidR="005D027F" w:rsidRPr="005D027F" w:rsidRDefault="005D027F" w:rsidP="005D027F">
      <w:pPr>
        <w:jc w:val="both"/>
        <w:rPr>
          <w:rFonts w:ascii="Times New Roman" w:hAnsi="Times New Roman" w:cs="Times New Roman"/>
          <w:b/>
          <w:bCs/>
          <w:sz w:val="28"/>
          <w:szCs w:val="28"/>
        </w:rPr>
      </w:pPr>
      <w:r w:rsidRPr="005D027F">
        <w:rPr>
          <w:rFonts w:ascii="Times New Roman" w:hAnsi="Times New Roman" w:cs="Times New Roman"/>
          <w:b/>
          <w:bCs/>
          <w:sz w:val="28"/>
          <w:szCs w:val="28"/>
        </w:rPr>
        <w:t>7. Multi-Disease Prediction System</w:t>
      </w:r>
    </w:p>
    <w:p w14:paraId="236406CD" w14:textId="77777777" w:rsidR="005D027F" w:rsidRPr="005D027F" w:rsidRDefault="005D027F" w:rsidP="005D027F">
      <w:pPr>
        <w:jc w:val="both"/>
        <w:rPr>
          <w:rFonts w:ascii="Times New Roman" w:hAnsi="Times New Roman" w:cs="Times New Roman"/>
          <w:sz w:val="28"/>
          <w:szCs w:val="28"/>
        </w:rPr>
      </w:pPr>
      <w:r w:rsidRPr="005D027F">
        <w:rPr>
          <w:rFonts w:ascii="Times New Roman" w:hAnsi="Times New Roman" w:cs="Times New Roman"/>
          <w:sz w:val="28"/>
          <w:szCs w:val="28"/>
        </w:rPr>
        <w:t>The system can be extended to predict other diseases, making it a comprehensive healthcare prediction platform.</w:t>
      </w:r>
    </w:p>
    <w:p w14:paraId="4F65A5F0" w14:textId="77777777" w:rsidR="005D027F" w:rsidRPr="005D027F" w:rsidRDefault="005D027F" w:rsidP="005D027F">
      <w:pPr>
        <w:jc w:val="both"/>
        <w:rPr>
          <w:rFonts w:ascii="Times New Roman" w:hAnsi="Times New Roman" w:cs="Times New Roman"/>
          <w:b/>
          <w:bCs/>
          <w:sz w:val="28"/>
          <w:szCs w:val="28"/>
        </w:rPr>
      </w:pPr>
      <w:r w:rsidRPr="005D027F">
        <w:rPr>
          <w:rFonts w:ascii="Times New Roman" w:hAnsi="Times New Roman" w:cs="Times New Roman"/>
          <w:b/>
          <w:bCs/>
          <w:sz w:val="28"/>
          <w:szCs w:val="28"/>
        </w:rPr>
        <w:t>8. Integration with Electronic Health Records (EHR)</w:t>
      </w:r>
    </w:p>
    <w:p w14:paraId="099BBC43" w14:textId="77777777" w:rsidR="005D027F" w:rsidRPr="005D027F" w:rsidRDefault="005D027F" w:rsidP="005D027F">
      <w:pPr>
        <w:jc w:val="both"/>
        <w:rPr>
          <w:rFonts w:ascii="Times New Roman" w:hAnsi="Times New Roman" w:cs="Times New Roman"/>
          <w:sz w:val="28"/>
          <w:szCs w:val="28"/>
        </w:rPr>
      </w:pPr>
      <w:r w:rsidRPr="005D027F">
        <w:rPr>
          <w:rFonts w:ascii="Times New Roman" w:hAnsi="Times New Roman" w:cs="Times New Roman"/>
          <w:sz w:val="28"/>
          <w:szCs w:val="28"/>
        </w:rPr>
        <w:t>Connecting the system with EHR systems can provide richer data and improve prediction accuracy.</w:t>
      </w:r>
    </w:p>
    <w:p w14:paraId="3692022C" w14:textId="01D51EB1" w:rsidR="005D027F" w:rsidRPr="005D027F" w:rsidRDefault="005D027F" w:rsidP="005D027F">
      <w:pPr>
        <w:jc w:val="both"/>
        <w:rPr>
          <w:rFonts w:ascii="Times New Roman" w:hAnsi="Times New Roman" w:cs="Times New Roman"/>
          <w:sz w:val="28"/>
          <w:szCs w:val="28"/>
        </w:rPr>
      </w:pPr>
    </w:p>
    <w:p w14:paraId="1A6A35CB" w14:textId="75B99730" w:rsidR="005D027F" w:rsidRPr="005D027F" w:rsidRDefault="005D027F" w:rsidP="005D027F">
      <w:pPr>
        <w:jc w:val="both"/>
        <w:rPr>
          <w:rFonts w:ascii="Times New Roman" w:hAnsi="Times New Roman" w:cs="Times New Roman"/>
          <w:b/>
          <w:bCs/>
          <w:sz w:val="28"/>
          <w:szCs w:val="28"/>
        </w:rPr>
      </w:pPr>
      <w:r w:rsidRPr="005D027F">
        <w:rPr>
          <w:rFonts w:ascii="Times New Roman" w:hAnsi="Times New Roman" w:cs="Times New Roman"/>
          <w:b/>
          <w:bCs/>
          <w:sz w:val="28"/>
          <w:szCs w:val="28"/>
        </w:rPr>
        <w:t>Final Summary</w:t>
      </w:r>
    </w:p>
    <w:p w14:paraId="779E5E1F" w14:textId="77777777" w:rsidR="005D027F" w:rsidRPr="005D027F" w:rsidRDefault="005D027F" w:rsidP="005D027F">
      <w:pPr>
        <w:jc w:val="both"/>
        <w:rPr>
          <w:rFonts w:ascii="Times New Roman" w:hAnsi="Times New Roman" w:cs="Times New Roman"/>
          <w:sz w:val="28"/>
          <w:szCs w:val="28"/>
        </w:rPr>
      </w:pPr>
      <w:r w:rsidRPr="005D027F">
        <w:rPr>
          <w:rFonts w:ascii="Times New Roman" w:hAnsi="Times New Roman" w:cs="Times New Roman"/>
          <w:sz w:val="28"/>
          <w:szCs w:val="28"/>
        </w:rPr>
        <w:t>The Heart Disease Prediction System represents a successful implementation of machine learning in healthcare. It demonstrates how data-driven approaches can be used to build intelligent systems that provide valuable insights and support decision-making.</w:t>
      </w:r>
    </w:p>
    <w:p w14:paraId="118DC001" w14:textId="77777777" w:rsidR="005D027F" w:rsidRPr="005D027F" w:rsidRDefault="005D027F" w:rsidP="005D027F">
      <w:pPr>
        <w:jc w:val="both"/>
        <w:rPr>
          <w:rFonts w:ascii="Times New Roman" w:hAnsi="Times New Roman" w:cs="Times New Roman"/>
          <w:sz w:val="28"/>
          <w:szCs w:val="28"/>
        </w:rPr>
      </w:pPr>
      <w:r w:rsidRPr="005D027F">
        <w:rPr>
          <w:rFonts w:ascii="Times New Roman" w:hAnsi="Times New Roman" w:cs="Times New Roman"/>
          <w:sz w:val="28"/>
          <w:szCs w:val="28"/>
        </w:rPr>
        <w:lastRenderedPageBreak/>
        <w:t>The project not only meets its objectives but also lays a strong foundation for future enhancements, making it a significant contribution to the field of healthcare analytics.</w:t>
      </w:r>
    </w:p>
    <w:p w14:paraId="060B99D8" w14:textId="6BE9F8C8" w:rsidR="005D027F" w:rsidRPr="005D027F" w:rsidRDefault="005D027F" w:rsidP="005D027F">
      <w:pPr>
        <w:jc w:val="both"/>
        <w:rPr>
          <w:rFonts w:ascii="Times New Roman" w:hAnsi="Times New Roman" w:cs="Times New Roman"/>
          <w:sz w:val="28"/>
          <w:szCs w:val="28"/>
        </w:rPr>
      </w:pPr>
    </w:p>
    <w:p w14:paraId="58579F00" w14:textId="77777777" w:rsidR="00590253" w:rsidRPr="00590253" w:rsidRDefault="00590253" w:rsidP="00590253">
      <w:pPr>
        <w:jc w:val="center"/>
        <w:rPr>
          <w:rFonts w:ascii="Times New Roman" w:hAnsi="Times New Roman" w:cs="Times New Roman"/>
          <w:b/>
          <w:bCs/>
          <w:sz w:val="40"/>
          <w:szCs w:val="40"/>
        </w:rPr>
      </w:pPr>
      <w:r w:rsidRPr="00590253">
        <w:rPr>
          <w:rFonts w:ascii="Times New Roman" w:hAnsi="Times New Roman" w:cs="Times New Roman"/>
          <w:b/>
          <w:bCs/>
          <w:sz w:val="40"/>
          <w:szCs w:val="40"/>
        </w:rPr>
        <w:t>REFERENCES</w:t>
      </w:r>
    </w:p>
    <w:p w14:paraId="347BAB3A" w14:textId="77777777" w:rsidR="00590253" w:rsidRPr="00590253" w:rsidRDefault="00590253" w:rsidP="00590253">
      <w:pPr>
        <w:jc w:val="both"/>
        <w:rPr>
          <w:rFonts w:ascii="Times New Roman" w:hAnsi="Times New Roman" w:cs="Times New Roman"/>
          <w:sz w:val="28"/>
          <w:szCs w:val="28"/>
        </w:rPr>
      </w:pPr>
      <w:r w:rsidRPr="00590253">
        <w:rPr>
          <w:rFonts w:ascii="Times New Roman" w:hAnsi="Times New Roman" w:cs="Times New Roman"/>
          <w:sz w:val="28"/>
          <w:szCs w:val="28"/>
        </w:rPr>
        <w:t>The following references include research papers, datasets, official documentation, and technical resources used in the development of the Heart Disease Prediction System.</w:t>
      </w:r>
    </w:p>
    <w:p w14:paraId="07649CF3" w14:textId="7DFA9C24" w:rsidR="00590253" w:rsidRPr="00590253" w:rsidRDefault="00590253" w:rsidP="00590253">
      <w:pPr>
        <w:jc w:val="both"/>
        <w:rPr>
          <w:rFonts w:ascii="Times New Roman" w:hAnsi="Times New Roman" w:cs="Times New Roman"/>
          <w:sz w:val="28"/>
          <w:szCs w:val="28"/>
        </w:rPr>
      </w:pPr>
    </w:p>
    <w:p w14:paraId="39E5D7B1" w14:textId="12451AB9" w:rsidR="00590253" w:rsidRPr="00590253" w:rsidRDefault="00590253" w:rsidP="00590253">
      <w:pPr>
        <w:jc w:val="both"/>
        <w:rPr>
          <w:rFonts w:ascii="Times New Roman" w:hAnsi="Times New Roman" w:cs="Times New Roman"/>
          <w:b/>
          <w:bCs/>
          <w:sz w:val="28"/>
          <w:szCs w:val="28"/>
        </w:rPr>
      </w:pPr>
      <w:r w:rsidRPr="00590253">
        <w:rPr>
          <w:rFonts w:ascii="Times New Roman" w:hAnsi="Times New Roman" w:cs="Times New Roman"/>
          <w:b/>
          <w:bCs/>
          <w:sz w:val="28"/>
          <w:szCs w:val="28"/>
        </w:rPr>
        <w:t xml:space="preserve"> Research Papers</w:t>
      </w:r>
    </w:p>
    <w:p w14:paraId="41906ABB" w14:textId="77777777" w:rsidR="00590253" w:rsidRPr="00590253" w:rsidRDefault="00590253" w:rsidP="00590253">
      <w:pPr>
        <w:numPr>
          <w:ilvl w:val="0"/>
          <w:numId w:val="61"/>
        </w:numPr>
        <w:jc w:val="both"/>
        <w:rPr>
          <w:rFonts w:ascii="Times New Roman" w:hAnsi="Times New Roman" w:cs="Times New Roman"/>
          <w:sz w:val="28"/>
          <w:szCs w:val="28"/>
        </w:rPr>
      </w:pPr>
      <w:r w:rsidRPr="00590253">
        <w:rPr>
          <w:rFonts w:ascii="Times New Roman" w:hAnsi="Times New Roman" w:cs="Times New Roman"/>
          <w:sz w:val="28"/>
          <w:szCs w:val="28"/>
        </w:rPr>
        <w:t xml:space="preserve">Devansh Shah et al., </w:t>
      </w:r>
      <w:r w:rsidRPr="00590253">
        <w:rPr>
          <w:rFonts w:ascii="Times New Roman" w:hAnsi="Times New Roman" w:cs="Times New Roman"/>
          <w:i/>
          <w:iCs/>
          <w:sz w:val="28"/>
          <w:szCs w:val="28"/>
        </w:rPr>
        <w:t>“Heart Disease Prediction using Machine Learning Techniques”</w:t>
      </w:r>
      <w:r w:rsidRPr="00590253">
        <w:rPr>
          <w:rFonts w:ascii="Times New Roman" w:hAnsi="Times New Roman" w:cs="Times New Roman"/>
          <w:sz w:val="28"/>
          <w:szCs w:val="28"/>
        </w:rPr>
        <w:t>, SN Computer Science (2020)</w:t>
      </w:r>
      <w:r w:rsidRPr="00590253">
        <w:rPr>
          <w:rFonts w:ascii="Times New Roman" w:hAnsi="Times New Roman" w:cs="Times New Roman"/>
          <w:sz w:val="28"/>
          <w:szCs w:val="28"/>
        </w:rPr>
        <w:br/>
      </w:r>
      <w:hyperlink r:id="rId8" w:history="1">
        <w:r w:rsidRPr="00590253">
          <w:rPr>
            <w:rStyle w:val="Hyperlink"/>
            <w:rFonts w:ascii="Times New Roman" w:hAnsi="Times New Roman" w:cs="Times New Roman"/>
            <w:sz w:val="28"/>
            <w:szCs w:val="28"/>
          </w:rPr>
          <w:t>https://doi.org/10.1007/s42979-020-00365-y</w:t>
        </w:r>
      </w:hyperlink>
    </w:p>
    <w:p w14:paraId="5C5B6212" w14:textId="77777777" w:rsidR="00590253" w:rsidRPr="00590253" w:rsidRDefault="00590253" w:rsidP="00590253">
      <w:pPr>
        <w:numPr>
          <w:ilvl w:val="0"/>
          <w:numId w:val="61"/>
        </w:numPr>
        <w:jc w:val="both"/>
        <w:rPr>
          <w:rFonts w:ascii="Times New Roman" w:hAnsi="Times New Roman" w:cs="Times New Roman"/>
          <w:sz w:val="28"/>
          <w:szCs w:val="28"/>
        </w:rPr>
      </w:pPr>
      <w:r w:rsidRPr="00590253">
        <w:rPr>
          <w:rFonts w:ascii="Times New Roman" w:hAnsi="Times New Roman" w:cs="Times New Roman"/>
          <w:sz w:val="28"/>
          <w:szCs w:val="28"/>
        </w:rPr>
        <w:t xml:space="preserve">Himanshu Sharma &amp; M.A. Rizvi, </w:t>
      </w:r>
      <w:r w:rsidRPr="00590253">
        <w:rPr>
          <w:rFonts w:ascii="Times New Roman" w:hAnsi="Times New Roman" w:cs="Times New Roman"/>
          <w:i/>
          <w:iCs/>
          <w:sz w:val="28"/>
          <w:szCs w:val="28"/>
        </w:rPr>
        <w:t>“Prediction of Heart Disease using Machine Learning Algorithms: A Survey”</w:t>
      </w:r>
      <w:r w:rsidRPr="00590253">
        <w:rPr>
          <w:rFonts w:ascii="Times New Roman" w:hAnsi="Times New Roman" w:cs="Times New Roman"/>
          <w:sz w:val="28"/>
          <w:szCs w:val="28"/>
        </w:rPr>
        <w:t>, IJRITCC (2017)</w:t>
      </w:r>
      <w:r w:rsidRPr="00590253">
        <w:rPr>
          <w:rFonts w:ascii="Times New Roman" w:hAnsi="Times New Roman" w:cs="Times New Roman"/>
          <w:sz w:val="28"/>
          <w:szCs w:val="28"/>
        </w:rPr>
        <w:br/>
      </w:r>
      <w:hyperlink r:id="rId9" w:history="1">
        <w:r w:rsidRPr="00590253">
          <w:rPr>
            <w:rStyle w:val="Hyperlink"/>
            <w:rFonts w:ascii="Times New Roman" w:hAnsi="Times New Roman" w:cs="Times New Roman"/>
            <w:sz w:val="28"/>
            <w:szCs w:val="28"/>
          </w:rPr>
          <w:t>https://ijritcc.org</w:t>
        </w:r>
      </w:hyperlink>
    </w:p>
    <w:p w14:paraId="38CE3A16" w14:textId="77777777" w:rsidR="00590253" w:rsidRPr="00590253" w:rsidRDefault="00590253" w:rsidP="00590253">
      <w:pPr>
        <w:numPr>
          <w:ilvl w:val="0"/>
          <w:numId w:val="61"/>
        </w:numPr>
        <w:jc w:val="both"/>
        <w:rPr>
          <w:rFonts w:ascii="Times New Roman" w:hAnsi="Times New Roman" w:cs="Times New Roman"/>
          <w:sz w:val="28"/>
          <w:szCs w:val="28"/>
        </w:rPr>
      </w:pPr>
      <w:proofErr w:type="spellStart"/>
      <w:r w:rsidRPr="00590253">
        <w:rPr>
          <w:rFonts w:ascii="Times New Roman" w:hAnsi="Times New Roman" w:cs="Times New Roman"/>
          <w:sz w:val="28"/>
          <w:szCs w:val="28"/>
        </w:rPr>
        <w:t>Indrajani</w:t>
      </w:r>
      <w:proofErr w:type="spellEnd"/>
      <w:r w:rsidRPr="00590253">
        <w:rPr>
          <w:rFonts w:ascii="Times New Roman" w:hAnsi="Times New Roman" w:cs="Times New Roman"/>
          <w:sz w:val="28"/>
          <w:szCs w:val="28"/>
        </w:rPr>
        <w:t xml:space="preserve"> Sutedja, </w:t>
      </w:r>
      <w:r w:rsidRPr="00590253">
        <w:rPr>
          <w:rFonts w:ascii="Times New Roman" w:hAnsi="Times New Roman" w:cs="Times New Roman"/>
          <w:i/>
          <w:iCs/>
          <w:sz w:val="28"/>
          <w:szCs w:val="28"/>
        </w:rPr>
        <w:t>“Descriptive and Predictive Analysis on Heart Disease”</w:t>
      </w:r>
      <w:r w:rsidRPr="00590253">
        <w:rPr>
          <w:rFonts w:ascii="Times New Roman" w:hAnsi="Times New Roman" w:cs="Times New Roman"/>
          <w:sz w:val="28"/>
          <w:szCs w:val="28"/>
        </w:rPr>
        <w:t>, ICORIS (2021)</w:t>
      </w:r>
      <w:r w:rsidRPr="00590253">
        <w:rPr>
          <w:rFonts w:ascii="Times New Roman" w:hAnsi="Times New Roman" w:cs="Times New Roman"/>
          <w:sz w:val="28"/>
          <w:szCs w:val="28"/>
        </w:rPr>
        <w:br/>
      </w:r>
      <w:hyperlink r:id="rId10" w:history="1">
        <w:r w:rsidRPr="00590253">
          <w:rPr>
            <w:rStyle w:val="Hyperlink"/>
            <w:rFonts w:ascii="Times New Roman" w:hAnsi="Times New Roman" w:cs="Times New Roman"/>
            <w:sz w:val="28"/>
            <w:szCs w:val="28"/>
          </w:rPr>
          <w:t>https://doi.org/10.1109/ICORIS52787.2021.9649585</w:t>
        </w:r>
      </w:hyperlink>
    </w:p>
    <w:p w14:paraId="5A9726E5" w14:textId="77777777" w:rsidR="00590253" w:rsidRPr="00590253" w:rsidRDefault="00590253" w:rsidP="00590253">
      <w:pPr>
        <w:numPr>
          <w:ilvl w:val="0"/>
          <w:numId w:val="61"/>
        </w:numPr>
        <w:jc w:val="both"/>
        <w:rPr>
          <w:rFonts w:ascii="Times New Roman" w:hAnsi="Times New Roman" w:cs="Times New Roman"/>
          <w:sz w:val="28"/>
          <w:szCs w:val="28"/>
        </w:rPr>
      </w:pPr>
      <w:r w:rsidRPr="00590253">
        <w:rPr>
          <w:rFonts w:ascii="Times New Roman" w:hAnsi="Times New Roman" w:cs="Times New Roman"/>
          <w:sz w:val="28"/>
          <w:szCs w:val="28"/>
        </w:rPr>
        <w:t>Cleveland Heart Disease Dataset Study</w:t>
      </w:r>
      <w:r w:rsidRPr="00590253">
        <w:rPr>
          <w:rFonts w:ascii="Times New Roman" w:hAnsi="Times New Roman" w:cs="Times New Roman"/>
          <w:sz w:val="28"/>
          <w:szCs w:val="28"/>
        </w:rPr>
        <w:br/>
      </w:r>
      <w:hyperlink r:id="rId11" w:history="1">
        <w:r w:rsidRPr="00590253">
          <w:rPr>
            <w:rStyle w:val="Hyperlink"/>
            <w:rFonts w:ascii="Times New Roman" w:hAnsi="Times New Roman" w:cs="Times New Roman"/>
            <w:sz w:val="28"/>
            <w:szCs w:val="28"/>
          </w:rPr>
          <w:t>https://archive.ics.uci.edu/ml/datasets/heart+Disease</w:t>
        </w:r>
      </w:hyperlink>
    </w:p>
    <w:p w14:paraId="73BC1547" w14:textId="77777777" w:rsidR="00590253" w:rsidRPr="00590253" w:rsidRDefault="00590253" w:rsidP="00590253">
      <w:pPr>
        <w:numPr>
          <w:ilvl w:val="0"/>
          <w:numId w:val="61"/>
        </w:numPr>
        <w:jc w:val="both"/>
        <w:rPr>
          <w:rFonts w:ascii="Times New Roman" w:hAnsi="Times New Roman" w:cs="Times New Roman"/>
          <w:sz w:val="28"/>
          <w:szCs w:val="28"/>
        </w:rPr>
      </w:pPr>
      <w:r w:rsidRPr="00590253">
        <w:rPr>
          <w:rFonts w:ascii="Times New Roman" w:hAnsi="Times New Roman" w:cs="Times New Roman"/>
          <w:sz w:val="28"/>
          <w:szCs w:val="28"/>
        </w:rPr>
        <w:t>Framingham Heart Study Dataset</w:t>
      </w:r>
      <w:r w:rsidRPr="00590253">
        <w:rPr>
          <w:rFonts w:ascii="Times New Roman" w:hAnsi="Times New Roman" w:cs="Times New Roman"/>
          <w:sz w:val="28"/>
          <w:szCs w:val="28"/>
        </w:rPr>
        <w:br/>
      </w:r>
      <w:hyperlink r:id="rId12" w:history="1">
        <w:r w:rsidRPr="00590253">
          <w:rPr>
            <w:rStyle w:val="Hyperlink"/>
            <w:rFonts w:ascii="Times New Roman" w:hAnsi="Times New Roman" w:cs="Times New Roman"/>
            <w:sz w:val="28"/>
            <w:szCs w:val="28"/>
          </w:rPr>
          <w:t>https://www.kaggle.com/datasets/amanajmera1/framingham-heart-study-dataset</w:t>
        </w:r>
      </w:hyperlink>
    </w:p>
    <w:p w14:paraId="118928D3" w14:textId="77777777" w:rsidR="00590253" w:rsidRPr="00590253" w:rsidRDefault="00590253" w:rsidP="00590253">
      <w:pPr>
        <w:numPr>
          <w:ilvl w:val="0"/>
          <w:numId w:val="61"/>
        </w:numPr>
        <w:jc w:val="both"/>
        <w:rPr>
          <w:rFonts w:ascii="Times New Roman" w:hAnsi="Times New Roman" w:cs="Times New Roman"/>
          <w:sz w:val="28"/>
          <w:szCs w:val="28"/>
        </w:rPr>
      </w:pPr>
      <w:r w:rsidRPr="00590253">
        <w:rPr>
          <w:rFonts w:ascii="Times New Roman" w:hAnsi="Times New Roman" w:cs="Times New Roman"/>
          <w:sz w:val="28"/>
          <w:szCs w:val="28"/>
        </w:rPr>
        <w:t>CDC Heart Disease Dataset (BRFSS 2020)</w:t>
      </w:r>
      <w:r w:rsidRPr="00590253">
        <w:rPr>
          <w:rFonts w:ascii="Times New Roman" w:hAnsi="Times New Roman" w:cs="Times New Roman"/>
          <w:sz w:val="28"/>
          <w:szCs w:val="28"/>
        </w:rPr>
        <w:br/>
      </w:r>
      <w:hyperlink r:id="rId13" w:history="1">
        <w:r w:rsidRPr="00590253">
          <w:rPr>
            <w:rStyle w:val="Hyperlink"/>
            <w:rFonts w:ascii="Times New Roman" w:hAnsi="Times New Roman" w:cs="Times New Roman"/>
            <w:sz w:val="28"/>
            <w:szCs w:val="28"/>
          </w:rPr>
          <w:t>https://www.kaggle.com/datasets/kamilpytlak/personal-key-indicators-of-heart-disease</w:t>
        </w:r>
      </w:hyperlink>
    </w:p>
    <w:p w14:paraId="55EFED02" w14:textId="46567606" w:rsidR="00590253" w:rsidRPr="00590253" w:rsidRDefault="00590253" w:rsidP="00590253">
      <w:pPr>
        <w:jc w:val="both"/>
        <w:rPr>
          <w:rFonts w:ascii="Times New Roman" w:hAnsi="Times New Roman" w:cs="Times New Roman"/>
          <w:sz w:val="28"/>
          <w:szCs w:val="28"/>
        </w:rPr>
      </w:pPr>
    </w:p>
    <w:p w14:paraId="70645511" w14:textId="05591A66" w:rsidR="00590253" w:rsidRPr="00590253" w:rsidRDefault="00590253" w:rsidP="00590253">
      <w:pPr>
        <w:jc w:val="both"/>
        <w:rPr>
          <w:rFonts w:ascii="Times New Roman" w:hAnsi="Times New Roman" w:cs="Times New Roman"/>
          <w:b/>
          <w:bCs/>
          <w:sz w:val="28"/>
          <w:szCs w:val="28"/>
        </w:rPr>
      </w:pPr>
      <w:r w:rsidRPr="00590253">
        <w:rPr>
          <w:rFonts w:ascii="Times New Roman" w:hAnsi="Times New Roman" w:cs="Times New Roman"/>
          <w:b/>
          <w:bCs/>
          <w:sz w:val="28"/>
          <w:szCs w:val="28"/>
        </w:rPr>
        <w:t xml:space="preserve"> Machine Learning &amp; Healthcare Resources</w:t>
      </w:r>
    </w:p>
    <w:p w14:paraId="54206A3B" w14:textId="77777777" w:rsidR="00590253" w:rsidRPr="00590253" w:rsidRDefault="00590253" w:rsidP="00590253">
      <w:pPr>
        <w:numPr>
          <w:ilvl w:val="0"/>
          <w:numId w:val="62"/>
        </w:numPr>
        <w:jc w:val="both"/>
        <w:rPr>
          <w:rFonts w:ascii="Times New Roman" w:hAnsi="Times New Roman" w:cs="Times New Roman"/>
          <w:sz w:val="28"/>
          <w:szCs w:val="28"/>
        </w:rPr>
      </w:pPr>
      <w:r w:rsidRPr="00590253">
        <w:rPr>
          <w:rFonts w:ascii="Times New Roman" w:hAnsi="Times New Roman" w:cs="Times New Roman"/>
          <w:sz w:val="28"/>
          <w:szCs w:val="28"/>
        </w:rPr>
        <w:t>WHO – Cardiovascular Diseases Overview</w:t>
      </w:r>
      <w:r w:rsidRPr="00590253">
        <w:rPr>
          <w:rFonts w:ascii="Times New Roman" w:hAnsi="Times New Roman" w:cs="Times New Roman"/>
          <w:sz w:val="28"/>
          <w:szCs w:val="28"/>
        </w:rPr>
        <w:br/>
      </w:r>
      <w:hyperlink r:id="rId14" w:history="1">
        <w:r w:rsidRPr="00590253">
          <w:rPr>
            <w:rStyle w:val="Hyperlink"/>
            <w:rFonts w:ascii="Times New Roman" w:hAnsi="Times New Roman" w:cs="Times New Roman"/>
            <w:sz w:val="28"/>
            <w:szCs w:val="28"/>
          </w:rPr>
          <w:t>https://www.who.int/health-topics/cardiovascular-diseases</w:t>
        </w:r>
      </w:hyperlink>
    </w:p>
    <w:p w14:paraId="7A98396A" w14:textId="77777777" w:rsidR="00590253" w:rsidRPr="00590253" w:rsidRDefault="00590253" w:rsidP="00590253">
      <w:pPr>
        <w:numPr>
          <w:ilvl w:val="0"/>
          <w:numId w:val="62"/>
        </w:numPr>
        <w:jc w:val="both"/>
        <w:rPr>
          <w:rFonts w:ascii="Times New Roman" w:hAnsi="Times New Roman" w:cs="Times New Roman"/>
          <w:sz w:val="28"/>
          <w:szCs w:val="28"/>
        </w:rPr>
      </w:pPr>
      <w:r w:rsidRPr="00590253">
        <w:rPr>
          <w:rFonts w:ascii="Times New Roman" w:hAnsi="Times New Roman" w:cs="Times New Roman"/>
          <w:sz w:val="28"/>
          <w:szCs w:val="28"/>
        </w:rPr>
        <w:lastRenderedPageBreak/>
        <w:t>American Heart Association</w:t>
      </w:r>
      <w:r w:rsidRPr="00590253">
        <w:rPr>
          <w:rFonts w:ascii="Times New Roman" w:hAnsi="Times New Roman" w:cs="Times New Roman"/>
          <w:sz w:val="28"/>
          <w:szCs w:val="28"/>
        </w:rPr>
        <w:br/>
      </w:r>
      <w:hyperlink r:id="rId15" w:history="1">
        <w:r w:rsidRPr="00590253">
          <w:rPr>
            <w:rStyle w:val="Hyperlink"/>
            <w:rFonts w:ascii="Times New Roman" w:hAnsi="Times New Roman" w:cs="Times New Roman"/>
            <w:sz w:val="28"/>
            <w:szCs w:val="28"/>
          </w:rPr>
          <w:t>https://www.heart.org</w:t>
        </w:r>
      </w:hyperlink>
    </w:p>
    <w:p w14:paraId="3CDF8B7F" w14:textId="77777777" w:rsidR="00590253" w:rsidRPr="00590253" w:rsidRDefault="00590253" w:rsidP="00590253">
      <w:pPr>
        <w:numPr>
          <w:ilvl w:val="0"/>
          <w:numId w:val="62"/>
        </w:numPr>
        <w:jc w:val="both"/>
        <w:rPr>
          <w:rFonts w:ascii="Times New Roman" w:hAnsi="Times New Roman" w:cs="Times New Roman"/>
          <w:sz w:val="28"/>
          <w:szCs w:val="28"/>
        </w:rPr>
      </w:pPr>
      <w:r w:rsidRPr="00590253">
        <w:rPr>
          <w:rFonts w:ascii="Times New Roman" w:hAnsi="Times New Roman" w:cs="Times New Roman"/>
          <w:sz w:val="28"/>
          <w:szCs w:val="28"/>
        </w:rPr>
        <w:t>NIH Heart Disease Information</w:t>
      </w:r>
      <w:r w:rsidRPr="00590253">
        <w:rPr>
          <w:rFonts w:ascii="Times New Roman" w:hAnsi="Times New Roman" w:cs="Times New Roman"/>
          <w:sz w:val="28"/>
          <w:szCs w:val="28"/>
        </w:rPr>
        <w:br/>
      </w:r>
      <w:hyperlink r:id="rId16" w:history="1">
        <w:r w:rsidRPr="00590253">
          <w:rPr>
            <w:rStyle w:val="Hyperlink"/>
            <w:rFonts w:ascii="Times New Roman" w:hAnsi="Times New Roman" w:cs="Times New Roman"/>
            <w:sz w:val="28"/>
            <w:szCs w:val="28"/>
          </w:rPr>
          <w:t>https://www.nhlbi.nih.gov</w:t>
        </w:r>
      </w:hyperlink>
    </w:p>
    <w:p w14:paraId="66F767DE" w14:textId="77777777" w:rsidR="00590253" w:rsidRPr="00590253" w:rsidRDefault="00590253" w:rsidP="00590253">
      <w:pPr>
        <w:numPr>
          <w:ilvl w:val="0"/>
          <w:numId w:val="62"/>
        </w:numPr>
        <w:jc w:val="both"/>
        <w:rPr>
          <w:rFonts w:ascii="Times New Roman" w:hAnsi="Times New Roman" w:cs="Times New Roman"/>
          <w:sz w:val="28"/>
          <w:szCs w:val="28"/>
        </w:rPr>
      </w:pPr>
      <w:r w:rsidRPr="00590253">
        <w:rPr>
          <w:rFonts w:ascii="Times New Roman" w:hAnsi="Times New Roman" w:cs="Times New Roman"/>
          <w:sz w:val="28"/>
          <w:szCs w:val="28"/>
        </w:rPr>
        <w:t>Kaggle Heart Disease Datasets</w:t>
      </w:r>
      <w:r w:rsidRPr="00590253">
        <w:rPr>
          <w:rFonts w:ascii="Times New Roman" w:hAnsi="Times New Roman" w:cs="Times New Roman"/>
          <w:sz w:val="28"/>
          <w:szCs w:val="28"/>
        </w:rPr>
        <w:br/>
      </w:r>
      <w:hyperlink r:id="rId17" w:history="1">
        <w:r w:rsidRPr="00590253">
          <w:rPr>
            <w:rStyle w:val="Hyperlink"/>
            <w:rFonts w:ascii="Times New Roman" w:hAnsi="Times New Roman" w:cs="Times New Roman"/>
            <w:sz w:val="28"/>
            <w:szCs w:val="28"/>
          </w:rPr>
          <w:t>https://www.kaggle.com/search?q=heart+disease</w:t>
        </w:r>
      </w:hyperlink>
    </w:p>
    <w:p w14:paraId="3C589C98" w14:textId="14F55095" w:rsidR="00590253" w:rsidRPr="00590253" w:rsidRDefault="00590253" w:rsidP="00590253">
      <w:pPr>
        <w:jc w:val="both"/>
        <w:rPr>
          <w:rFonts w:ascii="Times New Roman" w:hAnsi="Times New Roman" w:cs="Times New Roman"/>
          <w:sz w:val="28"/>
          <w:szCs w:val="28"/>
        </w:rPr>
      </w:pPr>
    </w:p>
    <w:p w14:paraId="2E7C511B" w14:textId="22211A4E" w:rsidR="00590253" w:rsidRPr="00590253" w:rsidRDefault="00590253" w:rsidP="00590253">
      <w:pPr>
        <w:jc w:val="both"/>
        <w:rPr>
          <w:rFonts w:ascii="Times New Roman" w:hAnsi="Times New Roman" w:cs="Times New Roman"/>
          <w:b/>
          <w:bCs/>
          <w:sz w:val="28"/>
          <w:szCs w:val="28"/>
        </w:rPr>
      </w:pPr>
      <w:r w:rsidRPr="00590253">
        <w:rPr>
          <w:rFonts w:ascii="Times New Roman" w:hAnsi="Times New Roman" w:cs="Times New Roman"/>
          <w:b/>
          <w:bCs/>
          <w:sz w:val="28"/>
          <w:szCs w:val="28"/>
        </w:rPr>
        <w:t xml:space="preserve"> Machine Learning Documentation</w:t>
      </w:r>
    </w:p>
    <w:p w14:paraId="72404322" w14:textId="77777777" w:rsidR="00590253" w:rsidRPr="00590253" w:rsidRDefault="00590253" w:rsidP="00590253">
      <w:pPr>
        <w:numPr>
          <w:ilvl w:val="0"/>
          <w:numId w:val="63"/>
        </w:numPr>
        <w:jc w:val="both"/>
        <w:rPr>
          <w:rFonts w:ascii="Times New Roman" w:hAnsi="Times New Roman" w:cs="Times New Roman"/>
          <w:sz w:val="28"/>
          <w:szCs w:val="28"/>
        </w:rPr>
      </w:pPr>
      <w:r w:rsidRPr="00590253">
        <w:rPr>
          <w:rFonts w:ascii="Times New Roman" w:hAnsi="Times New Roman" w:cs="Times New Roman"/>
          <w:sz w:val="28"/>
          <w:szCs w:val="28"/>
        </w:rPr>
        <w:t>Scikit-learn Documentation</w:t>
      </w:r>
      <w:r w:rsidRPr="00590253">
        <w:rPr>
          <w:rFonts w:ascii="Times New Roman" w:hAnsi="Times New Roman" w:cs="Times New Roman"/>
          <w:sz w:val="28"/>
          <w:szCs w:val="28"/>
        </w:rPr>
        <w:br/>
      </w:r>
      <w:hyperlink r:id="rId18" w:history="1">
        <w:r w:rsidRPr="00590253">
          <w:rPr>
            <w:rStyle w:val="Hyperlink"/>
            <w:rFonts w:ascii="Times New Roman" w:hAnsi="Times New Roman" w:cs="Times New Roman"/>
            <w:sz w:val="28"/>
            <w:szCs w:val="28"/>
          </w:rPr>
          <w:t>https://scikit-learn.org/stable/</w:t>
        </w:r>
      </w:hyperlink>
    </w:p>
    <w:p w14:paraId="265C76C0" w14:textId="77777777" w:rsidR="00590253" w:rsidRPr="00590253" w:rsidRDefault="00590253" w:rsidP="00590253">
      <w:pPr>
        <w:numPr>
          <w:ilvl w:val="0"/>
          <w:numId w:val="63"/>
        </w:numPr>
        <w:jc w:val="both"/>
        <w:rPr>
          <w:rFonts w:ascii="Times New Roman" w:hAnsi="Times New Roman" w:cs="Times New Roman"/>
          <w:sz w:val="28"/>
          <w:szCs w:val="28"/>
        </w:rPr>
      </w:pPr>
      <w:proofErr w:type="spellStart"/>
      <w:r w:rsidRPr="00590253">
        <w:rPr>
          <w:rFonts w:ascii="Times New Roman" w:hAnsi="Times New Roman" w:cs="Times New Roman"/>
          <w:sz w:val="28"/>
          <w:szCs w:val="28"/>
        </w:rPr>
        <w:t>XGBoost</w:t>
      </w:r>
      <w:proofErr w:type="spellEnd"/>
      <w:r w:rsidRPr="00590253">
        <w:rPr>
          <w:rFonts w:ascii="Times New Roman" w:hAnsi="Times New Roman" w:cs="Times New Roman"/>
          <w:sz w:val="28"/>
          <w:szCs w:val="28"/>
        </w:rPr>
        <w:t xml:space="preserve"> Documentation</w:t>
      </w:r>
      <w:r w:rsidRPr="00590253">
        <w:rPr>
          <w:rFonts w:ascii="Times New Roman" w:hAnsi="Times New Roman" w:cs="Times New Roman"/>
          <w:sz w:val="28"/>
          <w:szCs w:val="28"/>
        </w:rPr>
        <w:br/>
      </w:r>
      <w:hyperlink r:id="rId19" w:history="1">
        <w:r w:rsidRPr="00590253">
          <w:rPr>
            <w:rStyle w:val="Hyperlink"/>
            <w:rFonts w:ascii="Times New Roman" w:hAnsi="Times New Roman" w:cs="Times New Roman"/>
            <w:sz w:val="28"/>
            <w:szCs w:val="28"/>
          </w:rPr>
          <w:t>https://xgboost.readthedocs.io</w:t>
        </w:r>
      </w:hyperlink>
    </w:p>
    <w:p w14:paraId="44445FEB" w14:textId="77777777" w:rsidR="00590253" w:rsidRPr="00590253" w:rsidRDefault="00590253" w:rsidP="00590253">
      <w:pPr>
        <w:numPr>
          <w:ilvl w:val="0"/>
          <w:numId w:val="63"/>
        </w:numPr>
        <w:jc w:val="both"/>
        <w:rPr>
          <w:rFonts w:ascii="Times New Roman" w:hAnsi="Times New Roman" w:cs="Times New Roman"/>
          <w:sz w:val="28"/>
          <w:szCs w:val="28"/>
        </w:rPr>
      </w:pPr>
      <w:proofErr w:type="spellStart"/>
      <w:r w:rsidRPr="00590253">
        <w:rPr>
          <w:rFonts w:ascii="Times New Roman" w:hAnsi="Times New Roman" w:cs="Times New Roman"/>
          <w:sz w:val="28"/>
          <w:szCs w:val="28"/>
        </w:rPr>
        <w:t>LightGBM</w:t>
      </w:r>
      <w:proofErr w:type="spellEnd"/>
      <w:r w:rsidRPr="00590253">
        <w:rPr>
          <w:rFonts w:ascii="Times New Roman" w:hAnsi="Times New Roman" w:cs="Times New Roman"/>
          <w:sz w:val="28"/>
          <w:szCs w:val="28"/>
        </w:rPr>
        <w:t xml:space="preserve"> Documentation</w:t>
      </w:r>
      <w:r w:rsidRPr="00590253">
        <w:rPr>
          <w:rFonts w:ascii="Times New Roman" w:hAnsi="Times New Roman" w:cs="Times New Roman"/>
          <w:sz w:val="28"/>
          <w:szCs w:val="28"/>
        </w:rPr>
        <w:br/>
      </w:r>
      <w:hyperlink r:id="rId20" w:history="1">
        <w:r w:rsidRPr="00590253">
          <w:rPr>
            <w:rStyle w:val="Hyperlink"/>
            <w:rFonts w:ascii="Times New Roman" w:hAnsi="Times New Roman" w:cs="Times New Roman"/>
            <w:sz w:val="28"/>
            <w:szCs w:val="28"/>
          </w:rPr>
          <w:t>https://lightgbm.readthedocs.io</w:t>
        </w:r>
      </w:hyperlink>
    </w:p>
    <w:p w14:paraId="0E208EBE" w14:textId="77777777" w:rsidR="00590253" w:rsidRPr="00590253" w:rsidRDefault="00590253" w:rsidP="00590253">
      <w:pPr>
        <w:numPr>
          <w:ilvl w:val="0"/>
          <w:numId w:val="63"/>
        </w:numPr>
        <w:jc w:val="both"/>
        <w:rPr>
          <w:rFonts w:ascii="Times New Roman" w:hAnsi="Times New Roman" w:cs="Times New Roman"/>
          <w:sz w:val="28"/>
          <w:szCs w:val="28"/>
        </w:rPr>
      </w:pPr>
      <w:r w:rsidRPr="00590253">
        <w:rPr>
          <w:rFonts w:ascii="Times New Roman" w:hAnsi="Times New Roman" w:cs="Times New Roman"/>
          <w:sz w:val="28"/>
          <w:szCs w:val="28"/>
        </w:rPr>
        <w:t>Pandas Documentation</w:t>
      </w:r>
      <w:r w:rsidRPr="00590253">
        <w:rPr>
          <w:rFonts w:ascii="Times New Roman" w:hAnsi="Times New Roman" w:cs="Times New Roman"/>
          <w:sz w:val="28"/>
          <w:szCs w:val="28"/>
        </w:rPr>
        <w:br/>
      </w:r>
      <w:hyperlink r:id="rId21" w:history="1">
        <w:r w:rsidRPr="00590253">
          <w:rPr>
            <w:rStyle w:val="Hyperlink"/>
            <w:rFonts w:ascii="Times New Roman" w:hAnsi="Times New Roman" w:cs="Times New Roman"/>
            <w:sz w:val="28"/>
            <w:szCs w:val="28"/>
          </w:rPr>
          <w:t>https://pandas.pydata.org/docs/</w:t>
        </w:r>
      </w:hyperlink>
    </w:p>
    <w:p w14:paraId="1210D6BC" w14:textId="77777777" w:rsidR="00590253" w:rsidRPr="00590253" w:rsidRDefault="00590253" w:rsidP="00590253">
      <w:pPr>
        <w:numPr>
          <w:ilvl w:val="0"/>
          <w:numId w:val="63"/>
        </w:numPr>
        <w:jc w:val="both"/>
        <w:rPr>
          <w:rFonts w:ascii="Times New Roman" w:hAnsi="Times New Roman" w:cs="Times New Roman"/>
          <w:sz w:val="28"/>
          <w:szCs w:val="28"/>
        </w:rPr>
      </w:pPr>
      <w:r w:rsidRPr="00590253">
        <w:rPr>
          <w:rFonts w:ascii="Times New Roman" w:hAnsi="Times New Roman" w:cs="Times New Roman"/>
          <w:sz w:val="28"/>
          <w:szCs w:val="28"/>
        </w:rPr>
        <w:t>NumPy Documentation</w:t>
      </w:r>
      <w:r w:rsidRPr="00590253">
        <w:rPr>
          <w:rFonts w:ascii="Times New Roman" w:hAnsi="Times New Roman" w:cs="Times New Roman"/>
          <w:sz w:val="28"/>
          <w:szCs w:val="28"/>
        </w:rPr>
        <w:br/>
      </w:r>
      <w:hyperlink r:id="rId22" w:history="1">
        <w:r w:rsidRPr="00590253">
          <w:rPr>
            <w:rStyle w:val="Hyperlink"/>
            <w:rFonts w:ascii="Times New Roman" w:hAnsi="Times New Roman" w:cs="Times New Roman"/>
            <w:sz w:val="28"/>
            <w:szCs w:val="28"/>
          </w:rPr>
          <w:t>https://numpy.org/doc/</w:t>
        </w:r>
      </w:hyperlink>
    </w:p>
    <w:p w14:paraId="2B0A9741" w14:textId="77777777" w:rsidR="00590253" w:rsidRPr="00590253" w:rsidRDefault="00590253" w:rsidP="00590253">
      <w:pPr>
        <w:numPr>
          <w:ilvl w:val="0"/>
          <w:numId w:val="63"/>
        </w:numPr>
        <w:jc w:val="both"/>
        <w:rPr>
          <w:rFonts w:ascii="Times New Roman" w:hAnsi="Times New Roman" w:cs="Times New Roman"/>
          <w:sz w:val="28"/>
          <w:szCs w:val="28"/>
        </w:rPr>
      </w:pPr>
      <w:r w:rsidRPr="00590253">
        <w:rPr>
          <w:rFonts w:ascii="Times New Roman" w:hAnsi="Times New Roman" w:cs="Times New Roman"/>
          <w:sz w:val="28"/>
          <w:szCs w:val="28"/>
        </w:rPr>
        <w:t>Matplotlib Documentation</w:t>
      </w:r>
      <w:r w:rsidRPr="00590253">
        <w:rPr>
          <w:rFonts w:ascii="Times New Roman" w:hAnsi="Times New Roman" w:cs="Times New Roman"/>
          <w:sz w:val="28"/>
          <w:szCs w:val="28"/>
        </w:rPr>
        <w:br/>
      </w:r>
      <w:hyperlink r:id="rId23" w:history="1">
        <w:r w:rsidRPr="00590253">
          <w:rPr>
            <w:rStyle w:val="Hyperlink"/>
            <w:rFonts w:ascii="Times New Roman" w:hAnsi="Times New Roman" w:cs="Times New Roman"/>
            <w:sz w:val="28"/>
            <w:szCs w:val="28"/>
          </w:rPr>
          <w:t>https://matplotlib.org/stable/contents.html</w:t>
        </w:r>
      </w:hyperlink>
    </w:p>
    <w:p w14:paraId="505971DA" w14:textId="77777777" w:rsidR="00590253" w:rsidRPr="00590253" w:rsidRDefault="00590253" w:rsidP="00590253">
      <w:pPr>
        <w:numPr>
          <w:ilvl w:val="0"/>
          <w:numId w:val="63"/>
        </w:numPr>
        <w:jc w:val="both"/>
        <w:rPr>
          <w:rFonts w:ascii="Times New Roman" w:hAnsi="Times New Roman" w:cs="Times New Roman"/>
          <w:sz w:val="28"/>
          <w:szCs w:val="28"/>
        </w:rPr>
      </w:pPr>
      <w:r w:rsidRPr="00590253">
        <w:rPr>
          <w:rFonts w:ascii="Times New Roman" w:hAnsi="Times New Roman" w:cs="Times New Roman"/>
          <w:sz w:val="28"/>
          <w:szCs w:val="28"/>
        </w:rPr>
        <w:t>Seaborn Documentation</w:t>
      </w:r>
      <w:r w:rsidRPr="00590253">
        <w:rPr>
          <w:rFonts w:ascii="Times New Roman" w:hAnsi="Times New Roman" w:cs="Times New Roman"/>
          <w:sz w:val="28"/>
          <w:szCs w:val="28"/>
        </w:rPr>
        <w:br/>
      </w:r>
      <w:hyperlink r:id="rId24" w:history="1">
        <w:r w:rsidRPr="00590253">
          <w:rPr>
            <w:rStyle w:val="Hyperlink"/>
            <w:rFonts w:ascii="Times New Roman" w:hAnsi="Times New Roman" w:cs="Times New Roman"/>
            <w:sz w:val="28"/>
            <w:szCs w:val="28"/>
          </w:rPr>
          <w:t>https://seaborn.pydata.org</w:t>
        </w:r>
      </w:hyperlink>
    </w:p>
    <w:p w14:paraId="12719EDA" w14:textId="521EFA4B" w:rsidR="00590253" w:rsidRPr="00590253" w:rsidRDefault="00590253" w:rsidP="00590253">
      <w:pPr>
        <w:jc w:val="both"/>
        <w:rPr>
          <w:rFonts w:ascii="Times New Roman" w:hAnsi="Times New Roman" w:cs="Times New Roman"/>
          <w:sz w:val="28"/>
          <w:szCs w:val="28"/>
        </w:rPr>
      </w:pPr>
    </w:p>
    <w:p w14:paraId="2BE7BED4" w14:textId="6AFAE253" w:rsidR="00590253" w:rsidRPr="00590253" w:rsidRDefault="00590253" w:rsidP="00590253">
      <w:pPr>
        <w:jc w:val="both"/>
        <w:rPr>
          <w:rFonts w:ascii="Times New Roman" w:hAnsi="Times New Roman" w:cs="Times New Roman"/>
          <w:b/>
          <w:bCs/>
          <w:sz w:val="28"/>
          <w:szCs w:val="28"/>
        </w:rPr>
      </w:pPr>
      <w:r w:rsidRPr="00590253">
        <w:rPr>
          <w:rFonts w:ascii="Times New Roman" w:hAnsi="Times New Roman" w:cs="Times New Roman"/>
          <w:b/>
          <w:bCs/>
          <w:sz w:val="28"/>
          <w:szCs w:val="28"/>
        </w:rPr>
        <w:t xml:space="preserve"> Web Development &amp; Deployment</w:t>
      </w:r>
    </w:p>
    <w:p w14:paraId="7490963E" w14:textId="77777777" w:rsidR="00590253" w:rsidRPr="00590253" w:rsidRDefault="00590253" w:rsidP="00590253">
      <w:pPr>
        <w:numPr>
          <w:ilvl w:val="0"/>
          <w:numId w:val="64"/>
        </w:numPr>
        <w:jc w:val="both"/>
        <w:rPr>
          <w:rFonts w:ascii="Times New Roman" w:hAnsi="Times New Roman" w:cs="Times New Roman"/>
          <w:sz w:val="28"/>
          <w:szCs w:val="28"/>
        </w:rPr>
      </w:pPr>
      <w:r w:rsidRPr="00590253">
        <w:rPr>
          <w:rFonts w:ascii="Times New Roman" w:hAnsi="Times New Roman" w:cs="Times New Roman"/>
          <w:sz w:val="28"/>
          <w:szCs w:val="28"/>
        </w:rPr>
        <w:t>Flask Documentation</w:t>
      </w:r>
      <w:r w:rsidRPr="00590253">
        <w:rPr>
          <w:rFonts w:ascii="Times New Roman" w:hAnsi="Times New Roman" w:cs="Times New Roman"/>
          <w:sz w:val="28"/>
          <w:szCs w:val="28"/>
        </w:rPr>
        <w:br/>
      </w:r>
      <w:hyperlink r:id="rId25" w:history="1">
        <w:r w:rsidRPr="00590253">
          <w:rPr>
            <w:rStyle w:val="Hyperlink"/>
            <w:rFonts w:ascii="Times New Roman" w:hAnsi="Times New Roman" w:cs="Times New Roman"/>
            <w:sz w:val="28"/>
            <w:szCs w:val="28"/>
          </w:rPr>
          <w:t>https://flask.palletsprojects.com</w:t>
        </w:r>
      </w:hyperlink>
    </w:p>
    <w:p w14:paraId="69E0B072" w14:textId="77777777" w:rsidR="00590253" w:rsidRPr="00590253" w:rsidRDefault="00590253" w:rsidP="00590253">
      <w:pPr>
        <w:numPr>
          <w:ilvl w:val="0"/>
          <w:numId w:val="64"/>
        </w:numPr>
        <w:jc w:val="both"/>
        <w:rPr>
          <w:rFonts w:ascii="Times New Roman" w:hAnsi="Times New Roman" w:cs="Times New Roman"/>
          <w:sz w:val="28"/>
          <w:szCs w:val="28"/>
        </w:rPr>
      </w:pPr>
      <w:r w:rsidRPr="00590253">
        <w:rPr>
          <w:rFonts w:ascii="Times New Roman" w:hAnsi="Times New Roman" w:cs="Times New Roman"/>
          <w:sz w:val="28"/>
          <w:szCs w:val="28"/>
        </w:rPr>
        <w:t>Bootstrap Documentation</w:t>
      </w:r>
      <w:r w:rsidRPr="00590253">
        <w:rPr>
          <w:rFonts w:ascii="Times New Roman" w:hAnsi="Times New Roman" w:cs="Times New Roman"/>
          <w:sz w:val="28"/>
          <w:szCs w:val="28"/>
        </w:rPr>
        <w:br/>
      </w:r>
      <w:hyperlink r:id="rId26" w:history="1">
        <w:r w:rsidRPr="00590253">
          <w:rPr>
            <w:rStyle w:val="Hyperlink"/>
            <w:rFonts w:ascii="Times New Roman" w:hAnsi="Times New Roman" w:cs="Times New Roman"/>
            <w:sz w:val="28"/>
            <w:szCs w:val="28"/>
          </w:rPr>
          <w:t>https://getbootstrap.com</w:t>
        </w:r>
      </w:hyperlink>
    </w:p>
    <w:p w14:paraId="6BDE0337" w14:textId="77777777" w:rsidR="00590253" w:rsidRPr="00590253" w:rsidRDefault="00590253" w:rsidP="00590253">
      <w:pPr>
        <w:numPr>
          <w:ilvl w:val="0"/>
          <w:numId w:val="64"/>
        </w:numPr>
        <w:jc w:val="both"/>
        <w:rPr>
          <w:rFonts w:ascii="Times New Roman" w:hAnsi="Times New Roman" w:cs="Times New Roman"/>
          <w:sz w:val="28"/>
          <w:szCs w:val="28"/>
        </w:rPr>
      </w:pPr>
      <w:proofErr w:type="spellStart"/>
      <w:r w:rsidRPr="00590253">
        <w:rPr>
          <w:rFonts w:ascii="Times New Roman" w:hAnsi="Times New Roman" w:cs="Times New Roman"/>
          <w:sz w:val="28"/>
          <w:szCs w:val="28"/>
        </w:rPr>
        <w:t>Joblib</w:t>
      </w:r>
      <w:proofErr w:type="spellEnd"/>
      <w:r w:rsidRPr="00590253">
        <w:rPr>
          <w:rFonts w:ascii="Times New Roman" w:hAnsi="Times New Roman" w:cs="Times New Roman"/>
          <w:sz w:val="28"/>
          <w:szCs w:val="28"/>
        </w:rPr>
        <w:t xml:space="preserve"> Documentation</w:t>
      </w:r>
      <w:r w:rsidRPr="00590253">
        <w:rPr>
          <w:rFonts w:ascii="Times New Roman" w:hAnsi="Times New Roman" w:cs="Times New Roman"/>
          <w:sz w:val="28"/>
          <w:szCs w:val="28"/>
        </w:rPr>
        <w:br/>
      </w:r>
      <w:hyperlink r:id="rId27" w:history="1">
        <w:r w:rsidRPr="00590253">
          <w:rPr>
            <w:rStyle w:val="Hyperlink"/>
            <w:rFonts w:ascii="Times New Roman" w:hAnsi="Times New Roman" w:cs="Times New Roman"/>
            <w:sz w:val="28"/>
            <w:szCs w:val="28"/>
          </w:rPr>
          <w:t>https://joblib.readthedocs.io</w:t>
        </w:r>
      </w:hyperlink>
    </w:p>
    <w:p w14:paraId="3F2E5436" w14:textId="77777777" w:rsidR="00590253" w:rsidRPr="00590253" w:rsidRDefault="00590253" w:rsidP="00590253">
      <w:pPr>
        <w:numPr>
          <w:ilvl w:val="0"/>
          <w:numId w:val="64"/>
        </w:numPr>
        <w:jc w:val="both"/>
        <w:rPr>
          <w:rFonts w:ascii="Times New Roman" w:hAnsi="Times New Roman" w:cs="Times New Roman"/>
          <w:sz w:val="28"/>
          <w:szCs w:val="28"/>
        </w:rPr>
      </w:pPr>
      <w:r w:rsidRPr="00590253">
        <w:rPr>
          <w:rFonts w:ascii="Times New Roman" w:hAnsi="Times New Roman" w:cs="Times New Roman"/>
          <w:sz w:val="28"/>
          <w:szCs w:val="28"/>
        </w:rPr>
        <w:t>SQLite Documentation</w:t>
      </w:r>
      <w:r w:rsidRPr="00590253">
        <w:rPr>
          <w:rFonts w:ascii="Times New Roman" w:hAnsi="Times New Roman" w:cs="Times New Roman"/>
          <w:sz w:val="28"/>
          <w:szCs w:val="28"/>
        </w:rPr>
        <w:br/>
      </w:r>
      <w:hyperlink r:id="rId28" w:history="1">
        <w:r w:rsidRPr="00590253">
          <w:rPr>
            <w:rStyle w:val="Hyperlink"/>
            <w:rFonts w:ascii="Times New Roman" w:hAnsi="Times New Roman" w:cs="Times New Roman"/>
            <w:sz w:val="28"/>
            <w:szCs w:val="28"/>
          </w:rPr>
          <w:t>https://www.sqlite.org/docs.html</w:t>
        </w:r>
      </w:hyperlink>
    </w:p>
    <w:p w14:paraId="6F615F93" w14:textId="77777777" w:rsidR="00590253" w:rsidRPr="00590253" w:rsidRDefault="00590253" w:rsidP="00590253">
      <w:pPr>
        <w:numPr>
          <w:ilvl w:val="0"/>
          <w:numId w:val="64"/>
        </w:numPr>
        <w:jc w:val="both"/>
        <w:rPr>
          <w:rFonts w:ascii="Times New Roman" w:hAnsi="Times New Roman" w:cs="Times New Roman"/>
          <w:sz w:val="28"/>
          <w:szCs w:val="28"/>
        </w:rPr>
      </w:pPr>
      <w:r w:rsidRPr="00590253">
        <w:rPr>
          <w:rFonts w:ascii="Times New Roman" w:hAnsi="Times New Roman" w:cs="Times New Roman"/>
          <w:sz w:val="28"/>
          <w:szCs w:val="28"/>
        </w:rPr>
        <w:lastRenderedPageBreak/>
        <w:t>Render Deployment Platform</w:t>
      </w:r>
      <w:r w:rsidRPr="00590253">
        <w:rPr>
          <w:rFonts w:ascii="Times New Roman" w:hAnsi="Times New Roman" w:cs="Times New Roman"/>
          <w:sz w:val="28"/>
          <w:szCs w:val="28"/>
        </w:rPr>
        <w:br/>
      </w:r>
      <w:hyperlink r:id="rId29" w:history="1">
        <w:r w:rsidRPr="00590253">
          <w:rPr>
            <w:rStyle w:val="Hyperlink"/>
            <w:rFonts w:ascii="Times New Roman" w:hAnsi="Times New Roman" w:cs="Times New Roman"/>
            <w:sz w:val="28"/>
            <w:szCs w:val="28"/>
          </w:rPr>
          <w:t>https://render.com</w:t>
        </w:r>
      </w:hyperlink>
    </w:p>
    <w:p w14:paraId="059C80F1" w14:textId="77777777" w:rsidR="00590253" w:rsidRPr="00590253" w:rsidRDefault="00590253" w:rsidP="00590253">
      <w:pPr>
        <w:numPr>
          <w:ilvl w:val="0"/>
          <w:numId w:val="64"/>
        </w:numPr>
        <w:jc w:val="both"/>
        <w:rPr>
          <w:rFonts w:ascii="Times New Roman" w:hAnsi="Times New Roman" w:cs="Times New Roman"/>
          <w:sz w:val="28"/>
          <w:szCs w:val="28"/>
        </w:rPr>
      </w:pPr>
      <w:r w:rsidRPr="00590253">
        <w:rPr>
          <w:rFonts w:ascii="Times New Roman" w:hAnsi="Times New Roman" w:cs="Times New Roman"/>
          <w:sz w:val="28"/>
          <w:szCs w:val="28"/>
        </w:rPr>
        <w:t>AWS Documentation</w:t>
      </w:r>
      <w:r w:rsidRPr="00590253">
        <w:rPr>
          <w:rFonts w:ascii="Times New Roman" w:hAnsi="Times New Roman" w:cs="Times New Roman"/>
          <w:sz w:val="28"/>
          <w:szCs w:val="28"/>
        </w:rPr>
        <w:br/>
      </w:r>
      <w:hyperlink r:id="rId30" w:history="1">
        <w:r w:rsidRPr="00590253">
          <w:rPr>
            <w:rStyle w:val="Hyperlink"/>
            <w:rFonts w:ascii="Times New Roman" w:hAnsi="Times New Roman" w:cs="Times New Roman"/>
            <w:sz w:val="28"/>
            <w:szCs w:val="28"/>
          </w:rPr>
          <w:t>https://docs.aws.amazon.com</w:t>
        </w:r>
      </w:hyperlink>
    </w:p>
    <w:p w14:paraId="600B5ED0" w14:textId="0AC01101" w:rsidR="00590253" w:rsidRPr="00590253" w:rsidRDefault="00590253" w:rsidP="00590253">
      <w:pPr>
        <w:jc w:val="both"/>
        <w:rPr>
          <w:rFonts w:ascii="Times New Roman" w:hAnsi="Times New Roman" w:cs="Times New Roman"/>
          <w:sz w:val="28"/>
          <w:szCs w:val="28"/>
        </w:rPr>
      </w:pPr>
    </w:p>
    <w:p w14:paraId="2F41336C" w14:textId="35C968A3" w:rsidR="00590253" w:rsidRPr="00590253" w:rsidRDefault="00590253" w:rsidP="00590253">
      <w:pPr>
        <w:jc w:val="both"/>
        <w:rPr>
          <w:rFonts w:ascii="Times New Roman" w:hAnsi="Times New Roman" w:cs="Times New Roman"/>
          <w:b/>
          <w:bCs/>
          <w:sz w:val="28"/>
          <w:szCs w:val="28"/>
        </w:rPr>
      </w:pPr>
      <w:r w:rsidRPr="00590253">
        <w:rPr>
          <w:rFonts w:ascii="Times New Roman" w:hAnsi="Times New Roman" w:cs="Times New Roman"/>
          <w:b/>
          <w:bCs/>
          <w:sz w:val="28"/>
          <w:szCs w:val="28"/>
        </w:rPr>
        <w:t xml:space="preserve"> Additional Learning Resources</w:t>
      </w:r>
    </w:p>
    <w:p w14:paraId="735E7240" w14:textId="77777777" w:rsidR="00590253" w:rsidRPr="00590253" w:rsidRDefault="00590253" w:rsidP="00590253">
      <w:pPr>
        <w:numPr>
          <w:ilvl w:val="0"/>
          <w:numId w:val="65"/>
        </w:numPr>
        <w:jc w:val="both"/>
        <w:rPr>
          <w:rFonts w:ascii="Times New Roman" w:hAnsi="Times New Roman" w:cs="Times New Roman"/>
          <w:sz w:val="28"/>
          <w:szCs w:val="28"/>
        </w:rPr>
      </w:pPr>
      <w:r w:rsidRPr="00590253">
        <w:rPr>
          <w:rFonts w:ascii="Times New Roman" w:hAnsi="Times New Roman" w:cs="Times New Roman"/>
          <w:sz w:val="28"/>
          <w:szCs w:val="28"/>
        </w:rPr>
        <w:t>Hands-On Machine Learning with Scikit-Learn (Book)</w:t>
      </w:r>
      <w:r w:rsidRPr="00590253">
        <w:rPr>
          <w:rFonts w:ascii="Times New Roman" w:hAnsi="Times New Roman" w:cs="Times New Roman"/>
          <w:sz w:val="28"/>
          <w:szCs w:val="28"/>
        </w:rPr>
        <w:br/>
      </w:r>
      <w:hyperlink r:id="rId31" w:history="1">
        <w:r w:rsidRPr="00590253">
          <w:rPr>
            <w:rStyle w:val="Hyperlink"/>
            <w:rFonts w:ascii="Times New Roman" w:hAnsi="Times New Roman" w:cs="Times New Roman"/>
            <w:sz w:val="28"/>
            <w:szCs w:val="28"/>
          </w:rPr>
          <w:t>https://www.oreilly.com</w:t>
        </w:r>
      </w:hyperlink>
    </w:p>
    <w:p w14:paraId="0951EE0D" w14:textId="77777777" w:rsidR="00590253" w:rsidRPr="00590253" w:rsidRDefault="00590253" w:rsidP="00590253">
      <w:pPr>
        <w:numPr>
          <w:ilvl w:val="0"/>
          <w:numId w:val="65"/>
        </w:numPr>
        <w:jc w:val="both"/>
        <w:rPr>
          <w:rFonts w:ascii="Times New Roman" w:hAnsi="Times New Roman" w:cs="Times New Roman"/>
          <w:sz w:val="28"/>
          <w:szCs w:val="28"/>
        </w:rPr>
      </w:pPr>
      <w:r w:rsidRPr="00590253">
        <w:rPr>
          <w:rFonts w:ascii="Times New Roman" w:hAnsi="Times New Roman" w:cs="Times New Roman"/>
          <w:sz w:val="28"/>
          <w:szCs w:val="28"/>
        </w:rPr>
        <w:t>Coursera Machine Learning Course (Andrew Ng)</w:t>
      </w:r>
      <w:r w:rsidRPr="00590253">
        <w:rPr>
          <w:rFonts w:ascii="Times New Roman" w:hAnsi="Times New Roman" w:cs="Times New Roman"/>
          <w:sz w:val="28"/>
          <w:szCs w:val="28"/>
        </w:rPr>
        <w:br/>
      </w:r>
      <w:hyperlink r:id="rId32" w:history="1">
        <w:r w:rsidRPr="00590253">
          <w:rPr>
            <w:rStyle w:val="Hyperlink"/>
            <w:rFonts w:ascii="Times New Roman" w:hAnsi="Times New Roman" w:cs="Times New Roman"/>
            <w:sz w:val="28"/>
            <w:szCs w:val="28"/>
          </w:rPr>
          <w:t>https://www.coursera.org/learn/machine-learning</w:t>
        </w:r>
      </w:hyperlink>
    </w:p>
    <w:p w14:paraId="2726124F" w14:textId="77777777" w:rsidR="00590253" w:rsidRPr="00590253" w:rsidRDefault="00590253" w:rsidP="00590253">
      <w:pPr>
        <w:numPr>
          <w:ilvl w:val="0"/>
          <w:numId w:val="65"/>
        </w:numPr>
        <w:jc w:val="both"/>
        <w:rPr>
          <w:rFonts w:ascii="Times New Roman" w:hAnsi="Times New Roman" w:cs="Times New Roman"/>
          <w:sz w:val="28"/>
          <w:szCs w:val="28"/>
        </w:rPr>
      </w:pPr>
      <w:r w:rsidRPr="00590253">
        <w:rPr>
          <w:rFonts w:ascii="Times New Roman" w:hAnsi="Times New Roman" w:cs="Times New Roman"/>
          <w:sz w:val="28"/>
          <w:szCs w:val="28"/>
        </w:rPr>
        <w:t>DeepLearning.AI Specialization</w:t>
      </w:r>
      <w:r w:rsidRPr="00590253">
        <w:rPr>
          <w:rFonts w:ascii="Times New Roman" w:hAnsi="Times New Roman" w:cs="Times New Roman"/>
          <w:sz w:val="28"/>
          <w:szCs w:val="28"/>
        </w:rPr>
        <w:br/>
      </w:r>
      <w:hyperlink r:id="rId33" w:history="1">
        <w:r w:rsidRPr="00590253">
          <w:rPr>
            <w:rStyle w:val="Hyperlink"/>
            <w:rFonts w:ascii="Times New Roman" w:hAnsi="Times New Roman" w:cs="Times New Roman"/>
            <w:sz w:val="28"/>
            <w:szCs w:val="28"/>
          </w:rPr>
          <w:t>https://www.deeplearning.ai</w:t>
        </w:r>
      </w:hyperlink>
    </w:p>
    <w:p w14:paraId="7A993344" w14:textId="67D9433C" w:rsidR="00590253" w:rsidRPr="00590253" w:rsidRDefault="00590253" w:rsidP="00590253">
      <w:pPr>
        <w:jc w:val="both"/>
        <w:rPr>
          <w:rFonts w:ascii="Times New Roman" w:hAnsi="Times New Roman" w:cs="Times New Roman"/>
          <w:sz w:val="28"/>
          <w:szCs w:val="28"/>
        </w:rPr>
      </w:pPr>
    </w:p>
    <w:p w14:paraId="6250BE59" w14:textId="77777777" w:rsidR="00590253" w:rsidRPr="00590253" w:rsidRDefault="00590253" w:rsidP="00590253">
      <w:pPr>
        <w:jc w:val="both"/>
        <w:rPr>
          <w:rFonts w:ascii="Times New Roman" w:hAnsi="Times New Roman" w:cs="Times New Roman"/>
          <w:b/>
          <w:bCs/>
          <w:sz w:val="28"/>
          <w:szCs w:val="28"/>
        </w:rPr>
      </w:pPr>
      <w:r w:rsidRPr="00590253">
        <w:rPr>
          <w:rFonts w:ascii="Times New Roman" w:hAnsi="Times New Roman" w:cs="Times New Roman"/>
          <w:b/>
          <w:bCs/>
          <w:sz w:val="28"/>
          <w:szCs w:val="28"/>
        </w:rPr>
        <w:t>APPENDICES</w:t>
      </w:r>
    </w:p>
    <w:p w14:paraId="4EA345E8" w14:textId="0974FB4C" w:rsidR="00590253" w:rsidRPr="00590253" w:rsidRDefault="00590253" w:rsidP="00590253">
      <w:pPr>
        <w:jc w:val="both"/>
        <w:rPr>
          <w:rFonts w:ascii="Times New Roman" w:hAnsi="Times New Roman" w:cs="Times New Roman"/>
          <w:sz w:val="28"/>
          <w:szCs w:val="28"/>
        </w:rPr>
      </w:pPr>
    </w:p>
    <w:p w14:paraId="68BDAC7F" w14:textId="77777777" w:rsidR="00590253" w:rsidRPr="00590253" w:rsidRDefault="00590253" w:rsidP="00590253">
      <w:pPr>
        <w:jc w:val="both"/>
        <w:rPr>
          <w:rFonts w:ascii="Times New Roman" w:hAnsi="Times New Roman" w:cs="Times New Roman"/>
          <w:b/>
          <w:bCs/>
          <w:sz w:val="28"/>
          <w:szCs w:val="28"/>
        </w:rPr>
      </w:pPr>
      <w:r w:rsidRPr="00590253">
        <w:rPr>
          <w:rFonts w:ascii="Times New Roman" w:hAnsi="Times New Roman" w:cs="Times New Roman"/>
          <w:b/>
          <w:bCs/>
          <w:sz w:val="28"/>
          <w:szCs w:val="28"/>
        </w:rPr>
        <w:t>A. Source Code</w:t>
      </w:r>
    </w:p>
    <w:p w14:paraId="4F8F6E76" w14:textId="77777777" w:rsidR="00590253" w:rsidRPr="00590253" w:rsidRDefault="00590253" w:rsidP="00590253">
      <w:pPr>
        <w:jc w:val="both"/>
        <w:rPr>
          <w:rFonts w:ascii="Times New Roman" w:hAnsi="Times New Roman" w:cs="Times New Roman"/>
          <w:sz w:val="28"/>
          <w:szCs w:val="28"/>
        </w:rPr>
      </w:pPr>
      <w:r w:rsidRPr="00590253">
        <w:rPr>
          <w:rFonts w:ascii="Times New Roman" w:hAnsi="Times New Roman" w:cs="Times New Roman"/>
          <w:sz w:val="28"/>
          <w:szCs w:val="28"/>
        </w:rPr>
        <w:t>This section includes the complete implementation of the project, covering:</w:t>
      </w:r>
    </w:p>
    <w:p w14:paraId="4C8D750A" w14:textId="77777777" w:rsidR="00590253" w:rsidRPr="00590253" w:rsidRDefault="00590253" w:rsidP="00590253">
      <w:pPr>
        <w:jc w:val="both"/>
        <w:rPr>
          <w:rFonts w:ascii="Times New Roman" w:hAnsi="Times New Roman" w:cs="Times New Roman"/>
          <w:b/>
          <w:bCs/>
          <w:sz w:val="28"/>
          <w:szCs w:val="28"/>
        </w:rPr>
      </w:pPr>
      <w:r w:rsidRPr="00590253">
        <w:rPr>
          <w:rFonts w:ascii="Times New Roman" w:hAnsi="Times New Roman" w:cs="Times New Roman"/>
          <w:b/>
          <w:bCs/>
          <w:sz w:val="28"/>
          <w:szCs w:val="28"/>
        </w:rPr>
        <w:t>1. Machine Learning Pipeline Code</w:t>
      </w:r>
    </w:p>
    <w:p w14:paraId="69CFE81B" w14:textId="77777777" w:rsidR="00590253" w:rsidRPr="00590253" w:rsidRDefault="00590253" w:rsidP="00590253">
      <w:pPr>
        <w:numPr>
          <w:ilvl w:val="0"/>
          <w:numId w:val="66"/>
        </w:numPr>
        <w:jc w:val="both"/>
        <w:rPr>
          <w:rFonts w:ascii="Times New Roman" w:hAnsi="Times New Roman" w:cs="Times New Roman"/>
          <w:sz w:val="28"/>
          <w:szCs w:val="28"/>
        </w:rPr>
      </w:pPr>
      <w:r w:rsidRPr="00590253">
        <w:rPr>
          <w:rFonts w:ascii="Times New Roman" w:hAnsi="Times New Roman" w:cs="Times New Roman"/>
          <w:sz w:val="28"/>
          <w:szCs w:val="28"/>
        </w:rPr>
        <w:t>Data preprocessing (handling missing values, scaling)</w:t>
      </w:r>
    </w:p>
    <w:p w14:paraId="68084E17" w14:textId="77777777" w:rsidR="00590253" w:rsidRPr="00590253" w:rsidRDefault="00590253" w:rsidP="00590253">
      <w:pPr>
        <w:numPr>
          <w:ilvl w:val="0"/>
          <w:numId w:val="66"/>
        </w:numPr>
        <w:jc w:val="both"/>
        <w:rPr>
          <w:rFonts w:ascii="Times New Roman" w:hAnsi="Times New Roman" w:cs="Times New Roman"/>
          <w:sz w:val="28"/>
          <w:szCs w:val="28"/>
        </w:rPr>
      </w:pPr>
      <w:r w:rsidRPr="00590253">
        <w:rPr>
          <w:rFonts w:ascii="Times New Roman" w:hAnsi="Times New Roman" w:cs="Times New Roman"/>
          <w:sz w:val="28"/>
          <w:szCs w:val="28"/>
        </w:rPr>
        <w:t>Feature engineering</w:t>
      </w:r>
    </w:p>
    <w:p w14:paraId="21A8B2FB" w14:textId="77777777" w:rsidR="00590253" w:rsidRPr="00590253" w:rsidRDefault="00590253" w:rsidP="00590253">
      <w:pPr>
        <w:numPr>
          <w:ilvl w:val="0"/>
          <w:numId w:val="66"/>
        </w:numPr>
        <w:jc w:val="both"/>
        <w:rPr>
          <w:rFonts w:ascii="Times New Roman" w:hAnsi="Times New Roman" w:cs="Times New Roman"/>
          <w:sz w:val="28"/>
          <w:szCs w:val="28"/>
        </w:rPr>
      </w:pPr>
      <w:r w:rsidRPr="00590253">
        <w:rPr>
          <w:rFonts w:ascii="Times New Roman" w:hAnsi="Times New Roman" w:cs="Times New Roman"/>
          <w:sz w:val="28"/>
          <w:szCs w:val="28"/>
        </w:rPr>
        <w:t>SMOTE for class balancing</w:t>
      </w:r>
    </w:p>
    <w:p w14:paraId="5FE70CDE" w14:textId="77777777" w:rsidR="00590253" w:rsidRPr="00590253" w:rsidRDefault="00590253" w:rsidP="00590253">
      <w:pPr>
        <w:numPr>
          <w:ilvl w:val="0"/>
          <w:numId w:val="66"/>
        </w:numPr>
        <w:jc w:val="both"/>
        <w:rPr>
          <w:rFonts w:ascii="Times New Roman" w:hAnsi="Times New Roman" w:cs="Times New Roman"/>
          <w:sz w:val="28"/>
          <w:szCs w:val="28"/>
        </w:rPr>
      </w:pPr>
      <w:r w:rsidRPr="00590253">
        <w:rPr>
          <w:rFonts w:ascii="Times New Roman" w:hAnsi="Times New Roman" w:cs="Times New Roman"/>
          <w:sz w:val="28"/>
          <w:szCs w:val="28"/>
        </w:rPr>
        <w:t xml:space="preserve">Model training (Random Forest, </w:t>
      </w:r>
      <w:proofErr w:type="spellStart"/>
      <w:r w:rsidRPr="00590253">
        <w:rPr>
          <w:rFonts w:ascii="Times New Roman" w:hAnsi="Times New Roman" w:cs="Times New Roman"/>
          <w:sz w:val="28"/>
          <w:szCs w:val="28"/>
        </w:rPr>
        <w:t>XGBoost</w:t>
      </w:r>
      <w:proofErr w:type="spellEnd"/>
      <w:r w:rsidRPr="00590253">
        <w:rPr>
          <w:rFonts w:ascii="Times New Roman" w:hAnsi="Times New Roman" w:cs="Times New Roman"/>
          <w:sz w:val="28"/>
          <w:szCs w:val="28"/>
        </w:rPr>
        <w:t xml:space="preserve">, </w:t>
      </w:r>
      <w:proofErr w:type="spellStart"/>
      <w:r w:rsidRPr="00590253">
        <w:rPr>
          <w:rFonts w:ascii="Times New Roman" w:hAnsi="Times New Roman" w:cs="Times New Roman"/>
          <w:sz w:val="28"/>
          <w:szCs w:val="28"/>
        </w:rPr>
        <w:t>LightGBM</w:t>
      </w:r>
      <w:proofErr w:type="spellEnd"/>
      <w:r w:rsidRPr="00590253">
        <w:rPr>
          <w:rFonts w:ascii="Times New Roman" w:hAnsi="Times New Roman" w:cs="Times New Roman"/>
          <w:sz w:val="28"/>
          <w:szCs w:val="28"/>
        </w:rPr>
        <w:t>)</w:t>
      </w:r>
    </w:p>
    <w:p w14:paraId="3DE577A4" w14:textId="77777777" w:rsidR="00590253" w:rsidRPr="00590253" w:rsidRDefault="00590253" w:rsidP="00590253">
      <w:pPr>
        <w:numPr>
          <w:ilvl w:val="0"/>
          <w:numId w:val="66"/>
        </w:numPr>
        <w:jc w:val="both"/>
        <w:rPr>
          <w:rFonts w:ascii="Times New Roman" w:hAnsi="Times New Roman" w:cs="Times New Roman"/>
          <w:sz w:val="28"/>
          <w:szCs w:val="28"/>
        </w:rPr>
      </w:pPr>
      <w:r w:rsidRPr="00590253">
        <w:rPr>
          <w:rFonts w:ascii="Times New Roman" w:hAnsi="Times New Roman" w:cs="Times New Roman"/>
          <w:sz w:val="28"/>
          <w:szCs w:val="28"/>
        </w:rPr>
        <w:t>Model evaluation (accuracy, precision, recall, F1-score)</w:t>
      </w:r>
    </w:p>
    <w:p w14:paraId="272BA400" w14:textId="77777777" w:rsidR="00590253" w:rsidRPr="00590253" w:rsidRDefault="00590253" w:rsidP="00590253">
      <w:pPr>
        <w:numPr>
          <w:ilvl w:val="0"/>
          <w:numId w:val="66"/>
        </w:numPr>
        <w:jc w:val="both"/>
        <w:rPr>
          <w:rFonts w:ascii="Times New Roman" w:hAnsi="Times New Roman" w:cs="Times New Roman"/>
          <w:sz w:val="28"/>
          <w:szCs w:val="28"/>
        </w:rPr>
      </w:pPr>
      <w:r w:rsidRPr="00590253">
        <w:rPr>
          <w:rFonts w:ascii="Times New Roman" w:hAnsi="Times New Roman" w:cs="Times New Roman"/>
          <w:sz w:val="28"/>
          <w:szCs w:val="28"/>
        </w:rPr>
        <w:t>Hyperparameter tuning (</w:t>
      </w:r>
      <w:proofErr w:type="spellStart"/>
      <w:r w:rsidRPr="00590253">
        <w:rPr>
          <w:rFonts w:ascii="Times New Roman" w:hAnsi="Times New Roman" w:cs="Times New Roman"/>
          <w:sz w:val="28"/>
          <w:szCs w:val="28"/>
        </w:rPr>
        <w:t>Optuna</w:t>
      </w:r>
      <w:proofErr w:type="spellEnd"/>
      <w:r w:rsidRPr="00590253">
        <w:rPr>
          <w:rFonts w:ascii="Times New Roman" w:hAnsi="Times New Roman" w:cs="Times New Roman"/>
          <w:sz w:val="28"/>
          <w:szCs w:val="28"/>
        </w:rPr>
        <w:t>)</w:t>
      </w:r>
    </w:p>
    <w:p w14:paraId="503F4A2C" w14:textId="77777777" w:rsidR="00590253" w:rsidRPr="00590253" w:rsidRDefault="00590253" w:rsidP="00590253">
      <w:pPr>
        <w:numPr>
          <w:ilvl w:val="0"/>
          <w:numId w:val="66"/>
        </w:numPr>
        <w:jc w:val="both"/>
        <w:rPr>
          <w:rFonts w:ascii="Times New Roman" w:hAnsi="Times New Roman" w:cs="Times New Roman"/>
          <w:sz w:val="28"/>
          <w:szCs w:val="28"/>
        </w:rPr>
      </w:pPr>
      <w:r w:rsidRPr="00590253">
        <w:rPr>
          <w:rFonts w:ascii="Times New Roman" w:hAnsi="Times New Roman" w:cs="Times New Roman"/>
          <w:sz w:val="28"/>
          <w:szCs w:val="28"/>
        </w:rPr>
        <w:t xml:space="preserve">Model saving using </w:t>
      </w:r>
      <w:proofErr w:type="spellStart"/>
      <w:r w:rsidRPr="00590253">
        <w:rPr>
          <w:rFonts w:ascii="Times New Roman" w:hAnsi="Times New Roman" w:cs="Times New Roman"/>
          <w:sz w:val="28"/>
          <w:szCs w:val="28"/>
        </w:rPr>
        <w:t>Joblib</w:t>
      </w:r>
      <w:proofErr w:type="spellEnd"/>
    </w:p>
    <w:p w14:paraId="270D6057" w14:textId="77777777" w:rsidR="00590253" w:rsidRPr="00590253" w:rsidRDefault="00590253" w:rsidP="00590253">
      <w:pPr>
        <w:jc w:val="both"/>
        <w:rPr>
          <w:rFonts w:ascii="Times New Roman" w:hAnsi="Times New Roman" w:cs="Times New Roman"/>
          <w:b/>
          <w:bCs/>
          <w:sz w:val="28"/>
          <w:szCs w:val="28"/>
        </w:rPr>
      </w:pPr>
      <w:r w:rsidRPr="00590253">
        <w:rPr>
          <w:rFonts w:ascii="Times New Roman" w:hAnsi="Times New Roman" w:cs="Times New Roman"/>
          <w:b/>
          <w:bCs/>
          <w:sz w:val="28"/>
          <w:szCs w:val="28"/>
        </w:rPr>
        <w:t>2. Flask Backend Code</w:t>
      </w:r>
    </w:p>
    <w:p w14:paraId="4735A1BA" w14:textId="77777777" w:rsidR="00590253" w:rsidRPr="00590253" w:rsidRDefault="00590253" w:rsidP="00590253">
      <w:pPr>
        <w:numPr>
          <w:ilvl w:val="0"/>
          <w:numId w:val="67"/>
        </w:numPr>
        <w:jc w:val="both"/>
        <w:rPr>
          <w:rFonts w:ascii="Times New Roman" w:hAnsi="Times New Roman" w:cs="Times New Roman"/>
          <w:sz w:val="28"/>
          <w:szCs w:val="28"/>
        </w:rPr>
      </w:pPr>
      <w:r w:rsidRPr="00590253">
        <w:rPr>
          <w:rFonts w:ascii="Times New Roman" w:hAnsi="Times New Roman" w:cs="Times New Roman"/>
          <w:sz w:val="28"/>
          <w:szCs w:val="28"/>
        </w:rPr>
        <w:t>Routing (/login, /register, /predict)</w:t>
      </w:r>
    </w:p>
    <w:p w14:paraId="6F8A3848" w14:textId="77777777" w:rsidR="00590253" w:rsidRPr="00590253" w:rsidRDefault="00590253" w:rsidP="00590253">
      <w:pPr>
        <w:numPr>
          <w:ilvl w:val="0"/>
          <w:numId w:val="67"/>
        </w:numPr>
        <w:jc w:val="both"/>
        <w:rPr>
          <w:rFonts w:ascii="Times New Roman" w:hAnsi="Times New Roman" w:cs="Times New Roman"/>
          <w:sz w:val="28"/>
          <w:szCs w:val="28"/>
        </w:rPr>
      </w:pPr>
      <w:r w:rsidRPr="00590253">
        <w:rPr>
          <w:rFonts w:ascii="Times New Roman" w:hAnsi="Times New Roman" w:cs="Times New Roman"/>
          <w:sz w:val="28"/>
          <w:szCs w:val="28"/>
        </w:rPr>
        <w:t>Model loading (.</w:t>
      </w:r>
      <w:proofErr w:type="spellStart"/>
      <w:r w:rsidRPr="00590253">
        <w:rPr>
          <w:rFonts w:ascii="Times New Roman" w:hAnsi="Times New Roman" w:cs="Times New Roman"/>
          <w:sz w:val="28"/>
          <w:szCs w:val="28"/>
        </w:rPr>
        <w:t>pkl</w:t>
      </w:r>
      <w:proofErr w:type="spellEnd"/>
      <w:r w:rsidRPr="00590253">
        <w:rPr>
          <w:rFonts w:ascii="Times New Roman" w:hAnsi="Times New Roman" w:cs="Times New Roman"/>
          <w:sz w:val="28"/>
          <w:szCs w:val="28"/>
        </w:rPr>
        <w:t>)</w:t>
      </w:r>
    </w:p>
    <w:p w14:paraId="249E0896" w14:textId="77777777" w:rsidR="00590253" w:rsidRPr="00590253" w:rsidRDefault="00590253" w:rsidP="00590253">
      <w:pPr>
        <w:numPr>
          <w:ilvl w:val="0"/>
          <w:numId w:val="67"/>
        </w:numPr>
        <w:jc w:val="both"/>
        <w:rPr>
          <w:rFonts w:ascii="Times New Roman" w:hAnsi="Times New Roman" w:cs="Times New Roman"/>
          <w:sz w:val="28"/>
          <w:szCs w:val="28"/>
        </w:rPr>
      </w:pPr>
      <w:r w:rsidRPr="00590253">
        <w:rPr>
          <w:rFonts w:ascii="Times New Roman" w:hAnsi="Times New Roman" w:cs="Times New Roman"/>
          <w:sz w:val="28"/>
          <w:szCs w:val="28"/>
        </w:rPr>
        <w:t>Input processing</w:t>
      </w:r>
    </w:p>
    <w:p w14:paraId="5DBC21A8" w14:textId="77777777" w:rsidR="00590253" w:rsidRPr="00590253" w:rsidRDefault="00590253" w:rsidP="00590253">
      <w:pPr>
        <w:numPr>
          <w:ilvl w:val="0"/>
          <w:numId w:val="67"/>
        </w:numPr>
        <w:jc w:val="both"/>
        <w:rPr>
          <w:rFonts w:ascii="Times New Roman" w:hAnsi="Times New Roman" w:cs="Times New Roman"/>
          <w:sz w:val="28"/>
          <w:szCs w:val="28"/>
        </w:rPr>
      </w:pPr>
      <w:r w:rsidRPr="00590253">
        <w:rPr>
          <w:rFonts w:ascii="Times New Roman" w:hAnsi="Times New Roman" w:cs="Times New Roman"/>
          <w:sz w:val="28"/>
          <w:szCs w:val="28"/>
        </w:rPr>
        <w:lastRenderedPageBreak/>
        <w:t>Prediction logic</w:t>
      </w:r>
    </w:p>
    <w:p w14:paraId="15640898" w14:textId="77777777" w:rsidR="00590253" w:rsidRPr="00590253" w:rsidRDefault="00590253" w:rsidP="00590253">
      <w:pPr>
        <w:numPr>
          <w:ilvl w:val="0"/>
          <w:numId w:val="67"/>
        </w:numPr>
        <w:jc w:val="both"/>
        <w:rPr>
          <w:rFonts w:ascii="Times New Roman" w:hAnsi="Times New Roman" w:cs="Times New Roman"/>
          <w:sz w:val="28"/>
          <w:szCs w:val="28"/>
        </w:rPr>
      </w:pPr>
      <w:r w:rsidRPr="00590253">
        <w:rPr>
          <w:rFonts w:ascii="Times New Roman" w:hAnsi="Times New Roman" w:cs="Times New Roman"/>
          <w:sz w:val="28"/>
          <w:szCs w:val="28"/>
        </w:rPr>
        <w:t>Session management</w:t>
      </w:r>
    </w:p>
    <w:p w14:paraId="39AA6B89" w14:textId="77777777" w:rsidR="00590253" w:rsidRPr="00590253" w:rsidRDefault="00590253" w:rsidP="00590253">
      <w:pPr>
        <w:jc w:val="both"/>
        <w:rPr>
          <w:rFonts w:ascii="Times New Roman" w:hAnsi="Times New Roman" w:cs="Times New Roman"/>
          <w:b/>
          <w:bCs/>
          <w:sz w:val="28"/>
          <w:szCs w:val="28"/>
        </w:rPr>
      </w:pPr>
      <w:r w:rsidRPr="00590253">
        <w:rPr>
          <w:rFonts w:ascii="Times New Roman" w:hAnsi="Times New Roman" w:cs="Times New Roman"/>
          <w:b/>
          <w:bCs/>
          <w:sz w:val="28"/>
          <w:szCs w:val="28"/>
        </w:rPr>
        <w:t>3. Frontend Code</w:t>
      </w:r>
    </w:p>
    <w:p w14:paraId="59EC4913" w14:textId="77777777" w:rsidR="00590253" w:rsidRPr="00590253" w:rsidRDefault="00590253" w:rsidP="00590253">
      <w:pPr>
        <w:numPr>
          <w:ilvl w:val="0"/>
          <w:numId w:val="68"/>
        </w:numPr>
        <w:jc w:val="both"/>
        <w:rPr>
          <w:rFonts w:ascii="Times New Roman" w:hAnsi="Times New Roman" w:cs="Times New Roman"/>
          <w:sz w:val="28"/>
          <w:szCs w:val="28"/>
        </w:rPr>
      </w:pPr>
      <w:r w:rsidRPr="00590253">
        <w:rPr>
          <w:rFonts w:ascii="Times New Roman" w:hAnsi="Times New Roman" w:cs="Times New Roman"/>
          <w:sz w:val="28"/>
          <w:szCs w:val="28"/>
        </w:rPr>
        <w:t>HTML templates (login, register, dashboard)</w:t>
      </w:r>
    </w:p>
    <w:p w14:paraId="58BC43BB" w14:textId="77777777" w:rsidR="00590253" w:rsidRPr="00590253" w:rsidRDefault="00590253" w:rsidP="00590253">
      <w:pPr>
        <w:numPr>
          <w:ilvl w:val="0"/>
          <w:numId w:val="68"/>
        </w:numPr>
        <w:jc w:val="both"/>
        <w:rPr>
          <w:rFonts w:ascii="Times New Roman" w:hAnsi="Times New Roman" w:cs="Times New Roman"/>
          <w:sz w:val="28"/>
          <w:szCs w:val="28"/>
        </w:rPr>
      </w:pPr>
      <w:r w:rsidRPr="00590253">
        <w:rPr>
          <w:rFonts w:ascii="Times New Roman" w:hAnsi="Times New Roman" w:cs="Times New Roman"/>
          <w:sz w:val="28"/>
          <w:szCs w:val="28"/>
        </w:rPr>
        <w:t>CSS styling (Bootstrap)</w:t>
      </w:r>
    </w:p>
    <w:p w14:paraId="497F3101" w14:textId="77777777" w:rsidR="00590253" w:rsidRPr="00590253" w:rsidRDefault="00590253" w:rsidP="00590253">
      <w:pPr>
        <w:numPr>
          <w:ilvl w:val="0"/>
          <w:numId w:val="68"/>
        </w:numPr>
        <w:jc w:val="both"/>
        <w:rPr>
          <w:rFonts w:ascii="Times New Roman" w:hAnsi="Times New Roman" w:cs="Times New Roman"/>
          <w:sz w:val="28"/>
          <w:szCs w:val="28"/>
        </w:rPr>
      </w:pPr>
      <w:r w:rsidRPr="00590253">
        <w:rPr>
          <w:rFonts w:ascii="Times New Roman" w:hAnsi="Times New Roman" w:cs="Times New Roman"/>
          <w:sz w:val="28"/>
          <w:szCs w:val="28"/>
        </w:rPr>
        <w:t>Form validation</w:t>
      </w:r>
    </w:p>
    <w:p w14:paraId="2F87C590" w14:textId="77777777" w:rsidR="00590253" w:rsidRPr="00590253" w:rsidRDefault="00590253" w:rsidP="00590253">
      <w:pPr>
        <w:jc w:val="both"/>
        <w:rPr>
          <w:rFonts w:ascii="Times New Roman" w:hAnsi="Times New Roman" w:cs="Times New Roman"/>
          <w:b/>
          <w:bCs/>
          <w:sz w:val="28"/>
          <w:szCs w:val="28"/>
        </w:rPr>
      </w:pPr>
      <w:r w:rsidRPr="00590253">
        <w:rPr>
          <w:rFonts w:ascii="Times New Roman" w:hAnsi="Times New Roman" w:cs="Times New Roman"/>
          <w:b/>
          <w:bCs/>
          <w:sz w:val="28"/>
          <w:szCs w:val="28"/>
        </w:rPr>
        <w:t>4. Integration Code</w:t>
      </w:r>
    </w:p>
    <w:p w14:paraId="06B2E2C2" w14:textId="77777777" w:rsidR="00590253" w:rsidRPr="00590253" w:rsidRDefault="00590253" w:rsidP="00590253">
      <w:pPr>
        <w:numPr>
          <w:ilvl w:val="0"/>
          <w:numId w:val="69"/>
        </w:numPr>
        <w:jc w:val="both"/>
        <w:rPr>
          <w:rFonts w:ascii="Times New Roman" w:hAnsi="Times New Roman" w:cs="Times New Roman"/>
          <w:sz w:val="28"/>
          <w:szCs w:val="28"/>
        </w:rPr>
      </w:pPr>
      <w:r w:rsidRPr="00590253">
        <w:rPr>
          <w:rFonts w:ascii="Times New Roman" w:hAnsi="Times New Roman" w:cs="Times New Roman"/>
          <w:sz w:val="28"/>
          <w:szCs w:val="28"/>
        </w:rPr>
        <w:t>Connecting frontend to backend</w:t>
      </w:r>
    </w:p>
    <w:p w14:paraId="17B1DDDB" w14:textId="77777777" w:rsidR="00590253" w:rsidRPr="00590253" w:rsidRDefault="00590253" w:rsidP="00590253">
      <w:pPr>
        <w:numPr>
          <w:ilvl w:val="0"/>
          <w:numId w:val="69"/>
        </w:numPr>
        <w:jc w:val="both"/>
        <w:rPr>
          <w:rFonts w:ascii="Times New Roman" w:hAnsi="Times New Roman" w:cs="Times New Roman"/>
          <w:sz w:val="28"/>
          <w:szCs w:val="28"/>
        </w:rPr>
      </w:pPr>
      <w:r w:rsidRPr="00590253">
        <w:rPr>
          <w:rFonts w:ascii="Times New Roman" w:hAnsi="Times New Roman" w:cs="Times New Roman"/>
          <w:sz w:val="28"/>
          <w:szCs w:val="28"/>
        </w:rPr>
        <w:t>Passing data to model</w:t>
      </w:r>
    </w:p>
    <w:p w14:paraId="1D98E8F0" w14:textId="77777777" w:rsidR="00590253" w:rsidRPr="00590253" w:rsidRDefault="00590253" w:rsidP="00590253">
      <w:pPr>
        <w:numPr>
          <w:ilvl w:val="0"/>
          <w:numId w:val="69"/>
        </w:numPr>
        <w:jc w:val="both"/>
        <w:rPr>
          <w:rFonts w:ascii="Times New Roman" w:hAnsi="Times New Roman" w:cs="Times New Roman"/>
          <w:sz w:val="28"/>
          <w:szCs w:val="28"/>
        </w:rPr>
      </w:pPr>
      <w:r w:rsidRPr="00590253">
        <w:rPr>
          <w:rFonts w:ascii="Times New Roman" w:hAnsi="Times New Roman" w:cs="Times New Roman"/>
          <w:sz w:val="28"/>
          <w:szCs w:val="28"/>
        </w:rPr>
        <w:t>Displaying prediction results</w:t>
      </w:r>
    </w:p>
    <w:p w14:paraId="0E2CF284" w14:textId="77777777" w:rsidR="00590253" w:rsidRPr="00590253" w:rsidRDefault="00590253" w:rsidP="00590253">
      <w:pPr>
        <w:jc w:val="both"/>
        <w:rPr>
          <w:rFonts w:ascii="Times New Roman" w:hAnsi="Times New Roman" w:cs="Times New Roman"/>
          <w:sz w:val="28"/>
          <w:szCs w:val="28"/>
        </w:rPr>
      </w:pPr>
      <w:r w:rsidRPr="00590253">
        <w:rPr>
          <w:rFonts w:ascii="Times New Roman" w:hAnsi="Times New Roman" w:cs="Times New Roman"/>
          <w:sz w:val="28"/>
          <w:szCs w:val="28"/>
        </w:rPr>
        <w:t>The source code is modular and follows a clean structure, making it easy to understand and extend.</w:t>
      </w:r>
    </w:p>
    <w:p w14:paraId="6D6075B0" w14:textId="55FC7B9C" w:rsidR="00590253" w:rsidRPr="00590253" w:rsidRDefault="00590253" w:rsidP="00590253">
      <w:pPr>
        <w:jc w:val="both"/>
        <w:rPr>
          <w:rFonts w:ascii="Times New Roman" w:hAnsi="Times New Roman" w:cs="Times New Roman"/>
          <w:sz w:val="28"/>
          <w:szCs w:val="28"/>
        </w:rPr>
      </w:pPr>
    </w:p>
    <w:p w14:paraId="288FC292" w14:textId="77777777" w:rsidR="00590253" w:rsidRPr="00590253" w:rsidRDefault="00590253" w:rsidP="00590253">
      <w:pPr>
        <w:jc w:val="both"/>
        <w:rPr>
          <w:rFonts w:ascii="Times New Roman" w:hAnsi="Times New Roman" w:cs="Times New Roman"/>
          <w:b/>
          <w:bCs/>
          <w:sz w:val="28"/>
          <w:szCs w:val="28"/>
        </w:rPr>
      </w:pPr>
      <w:r w:rsidRPr="00590253">
        <w:rPr>
          <w:rFonts w:ascii="Times New Roman" w:hAnsi="Times New Roman" w:cs="Times New Roman"/>
          <w:b/>
          <w:bCs/>
          <w:sz w:val="28"/>
          <w:szCs w:val="28"/>
        </w:rPr>
        <w:t>B. Dataset Details</w:t>
      </w:r>
    </w:p>
    <w:p w14:paraId="2E282897" w14:textId="77777777" w:rsidR="00590253" w:rsidRPr="00590253" w:rsidRDefault="00590253" w:rsidP="00590253">
      <w:pPr>
        <w:jc w:val="both"/>
        <w:rPr>
          <w:rFonts w:ascii="Times New Roman" w:hAnsi="Times New Roman" w:cs="Times New Roman"/>
          <w:sz w:val="28"/>
          <w:szCs w:val="28"/>
        </w:rPr>
      </w:pPr>
      <w:r w:rsidRPr="00590253">
        <w:rPr>
          <w:rFonts w:ascii="Times New Roman" w:hAnsi="Times New Roman" w:cs="Times New Roman"/>
          <w:sz w:val="28"/>
          <w:szCs w:val="28"/>
        </w:rPr>
        <w:t>This section provides detailed information about the dataset used in the project.</w:t>
      </w:r>
    </w:p>
    <w:p w14:paraId="55AA029E" w14:textId="77777777" w:rsidR="00590253" w:rsidRPr="00590253" w:rsidRDefault="00590253" w:rsidP="00590253">
      <w:pPr>
        <w:jc w:val="both"/>
        <w:rPr>
          <w:rFonts w:ascii="Times New Roman" w:hAnsi="Times New Roman" w:cs="Times New Roman"/>
          <w:b/>
          <w:bCs/>
          <w:sz w:val="28"/>
          <w:szCs w:val="28"/>
        </w:rPr>
      </w:pPr>
      <w:r w:rsidRPr="00590253">
        <w:rPr>
          <w:rFonts w:ascii="Times New Roman" w:hAnsi="Times New Roman" w:cs="Times New Roman"/>
          <w:b/>
          <w:bCs/>
          <w:sz w:val="28"/>
          <w:szCs w:val="28"/>
        </w:rPr>
        <w:t>Dataset Used</w:t>
      </w:r>
    </w:p>
    <w:p w14:paraId="76335876" w14:textId="77777777" w:rsidR="00590253" w:rsidRPr="00590253" w:rsidRDefault="00590253" w:rsidP="00590253">
      <w:pPr>
        <w:numPr>
          <w:ilvl w:val="0"/>
          <w:numId w:val="70"/>
        </w:numPr>
        <w:jc w:val="both"/>
        <w:rPr>
          <w:rFonts w:ascii="Times New Roman" w:hAnsi="Times New Roman" w:cs="Times New Roman"/>
          <w:sz w:val="28"/>
          <w:szCs w:val="28"/>
        </w:rPr>
      </w:pPr>
      <w:r w:rsidRPr="00590253">
        <w:rPr>
          <w:rFonts w:ascii="Times New Roman" w:hAnsi="Times New Roman" w:cs="Times New Roman"/>
          <w:sz w:val="28"/>
          <w:szCs w:val="28"/>
        </w:rPr>
        <w:t>UCI Heart Disease Dataset</w:t>
      </w:r>
    </w:p>
    <w:p w14:paraId="2AD5AABE" w14:textId="77777777" w:rsidR="00590253" w:rsidRPr="00590253" w:rsidRDefault="00590253" w:rsidP="00590253">
      <w:pPr>
        <w:numPr>
          <w:ilvl w:val="0"/>
          <w:numId w:val="70"/>
        </w:numPr>
        <w:jc w:val="both"/>
        <w:rPr>
          <w:rFonts w:ascii="Times New Roman" w:hAnsi="Times New Roman" w:cs="Times New Roman"/>
          <w:sz w:val="28"/>
          <w:szCs w:val="28"/>
        </w:rPr>
      </w:pPr>
      <w:r w:rsidRPr="00590253">
        <w:rPr>
          <w:rFonts w:ascii="Times New Roman" w:hAnsi="Times New Roman" w:cs="Times New Roman"/>
          <w:sz w:val="28"/>
          <w:szCs w:val="28"/>
        </w:rPr>
        <w:t>Additional datasets from Kaggle (CDC, Framingham)</w:t>
      </w:r>
    </w:p>
    <w:p w14:paraId="620408DF" w14:textId="77777777" w:rsidR="00590253" w:rsidRPr="00590253" w:rsidRDefault="00590253" w:rsidP="00590253">
      <w:pPr>
        <w:jc w:val="both"/>
        <w:rPr>
          <w:rFonts w:ascii="Times New Roman" w:hAnsi="Times New Roman" w:cs="Times New Roman"/>
          <w:b/>
          <w:bCs/>
          <w:sz w:val="28"/>
          <w:szCs w:val="28"/>
        </w:rPr>
      </w:pPr>
      <w:r w:rsidRPr="00590253">
        <w:rPr>
          <w:rFonts w:ascii="Times New Roman" w:hAnsi="Times New Roman" w:cs="Times New Roman"/>
          <w:b/>
          <w:bCs/>
          <w:sz w:val="28"/>
          <w:szCs w:val="28"/>
        </w:rPr>
        <w:t>Features Included</w:t>
      </w:r>
    </w:p>
    <w:p w14:paraId="4FD548A6" w14:textId="77777777" w:rsidR="00590253" w:rsidRPr="00590253" w:rsidRDefault="00590253" w:rsidP="00590253">
      <w:pPr>
        <w:numPr>
          <w:ilvl w:val="0"/>
          <w:numId w:val="71"/>
        </w:numPr>
        <w:jc w:val="both"/>
        <w:rPr>
          <w:rFonts w:ascii="Times New Roman" w:hAnsi="Times New Roman" w:cs="Times New Roman"/>
          <w:sz w:val="28"/>
          <w:szCs w:val="28"/>
        </w:rPr>
      </w:pPr>
      <w:r w:rsidRPr="00590253">
        <w:rPr>
          <w:rFonts w:ascii="Times New Roman" w:hAnsi="Times New Roman" w:cs="Times New Roman"/>
          <w:sz w:val="28"/>
          <w:szCs w:val="28"/>
        </w:rPr>
        <w:t>Age</w:t>
      </w:r>
    </w:p>
    <w:p w14:paraId="4450E8E3" w14:textId="77777777" w:rsidR="00590253" w:rsidRPr="00590253" w:rsidRDefault="00590253" w:rsidP="00590253">
      <w:pPr>
        <w:numPr>
          <w:ilvl w:val="0"/>
          <w:numId w:val="71"/>
        </w:numPr>
        <w:jc w:val="both"/>
        <w:rPr>
          <w:rFonts w:ascii="Times New Roman" w:hAnsi="Times New Roman" w:cs="Times New Roman"/>
          <w:sz w:val="28"/>
          <w:szCs w:val="28"/>
        </w:rPr>
      </w:pPr>
      <w:r w:rsidRPr="00590253">
        <w:rPr>
          <w:rFonts w:ascii="Times New Roman" w:hAnsi="Times New Roman" w:cs="Times New Roman"/>
          <w:sz w:val="28"/>
          <w:szCs w:val="28"/>
        </w:rPr>
        <w:t>Sex</w:t>
      </w:r>
    </w:p>
    <w:p w14:paraId="6F032B79" w14:textId="77777777" w:rsidR="00590253" w:rsidRPr="00590253" w:rsidRDefault="00590253" w:rsidP="00590253">
      <w:pPr>
        <w:numPr>
          <w:ilvl w:val="0"/>
          <w:numId w:val="71"/>
        </w:numPr>
        <w:jc w:val="both"/>
        <w:rPr>
          <w:rFonts w:ascii="Times New Roman" w:hAnsi="Times New Roman" w:cs="Times New Roman"/>
          <w:sz w:val="28"/>
          <w:szCs w:val="28"/>
        </w:rPr>
      </w:pPr>
      <w:r w:rsidRPr="00590253">
        <w:rPr>
          <w:rFonts w:ascii="Times New Roman" w:hAnsi="Times New Roman" w:cs="Times New Roman"/>
          <w:sz w:val="28"/>
          <w:szCs w:val="28"/>
        </w:rPr>
        <w:t>Chest pain type</w:t>
      </w:r>
    </w:p>
    <w:p w14:paraId="67A7A715" w14:textId="77777777" w:rsidR="00590253" w:rsidRPr="00590253" w:rsidRDefault="00590253" w:rsidP="00590253">
      <w:pPr>
        <w:numPr>
          <w:ilvl w:val="0"/>
          <w:numId w:val="71"/>
        </w:numPr>
        <w:jc w:val="both"/>
        <w:rPr>
          <w:rFonts w:ascii="Times New Roman" w:hAnsi="Times New Roman" w:cs="Times New Roman"/>
          <w:sz w:val="28"/>
          <w:szCs w:val="28"/>
        </w:rPr>
      </w:pPr>
      <w:r w:rsidRPr="00590253">
        <w:rPr>
          <w:rFonts w:ascii="Times New Roman" w:hAnsi="Times New Roman" w:cs="Times New Roman"/>
          <w:sz w:val="28"/>
          <w:szCs w:val="28"/>
        </w:rPr>
        <w:t>Blood pressure</w:t>
      </w:r>
    </w:p>
    <w:p w14:paraId="25C1C0A6" w14:textId="77777777" w:rsidR="00590253" w:rsidRPr="00590253" w:rsidRDefault="00590253" w:rsidP="00590253">
      <w:pPr>
        <w:numPr>
          <w:ilvl w:val="0"/>
          <w:numId w:val="71"/>
        </w:numPr>
        <w:jc w:val="both"/>
        <w:rPr>
          <w:rFonts w:ascii="Times New Roman" w:hAnsi="Times New Roman" w:cs="Times New Roman"/>
          <w:sz w:val="28"/>
          <w:szCs w:val="28"/>
        </w:rPr>
      </w:pPr>
      <w:r w:rsidRPr="00590253">
        <w:rPr>
          <w:rFonts w:ascii="Times New Roman" w:hAnsi="Times New Roman" w:cs="Times New Roman"/>
          <w:sz w:val="28"/>
          <w:szCs w:val="28"/>
        </w:rPr>
        <w:t>Cholesterol</w:t>
      </w:r>
    </w:p>
    <w:p w14:paraId="150868FD" w14:textId="77777777" w:rsidR="00590253" w:rsidRPr="00590253" w:rsidRDefault="00590253" w:rsidP="00590253">
      <w:pPr>
        <w:numPr>
          <w:ilvl w:val="0"/>
          <w:numId w:val="71"/>
        </w:numPr>
        <w:jc w:val="both"/>
        <w:rPr>
          <w:rFonts w:ascii="Times New Roman" w:hAnsi="Times New Roman" w:cs="Times New Roman"/>
          <w:sz w:val="28"/>
          <w:szCs w:val="28"/>
        </w:rPr>
      </w:pPr>
      <w:r w:rsidRPr="00590253">
        <w:rPr>
          <w:rFonts w:ascii="Times New Roman" w:hAnsi="Times New Roman" w:cs="Times New Roman"/>
          <w:sz w:val="28"/>
          <w:szCs w:val="28"/>
        </w:rPr>
        <w:t>Fasting blood sugar</w:t>
      </w:r>
    </w:p>
    <w:p w14:paraId="7EB06CBA" w14:textId="77777777" w:rsidR="00590253" w:rsidRPr="00590253" w:rsidRDefault="00590253" w:rsidP="00590253">
      <w:pPr>
        <w:numPr>
          <w:ilvl w:val="0"/>
          <w:numId w:val="71"/>
        </w:numPr>
        <w:jc w:val="both"/>
        <w:rPr>
          <w:rFonts w:ascii="Times New Roman" w:hAnsi="Times New Roman" w:cs="Times New Roman"/>
          <w:sz w:val="28"/>
          <w:szCs w:val="28"/>
        </w:rPr>
      </w:pPr>
      <w:r w:rsidRPr="00590253">
        <w:rPr>
          <w:rFonts w:ascii="Times New Roman" w:hAnsi="Times New Roman" w:cs="Times New Roman"/>
          <w:sz w:val="28"/>
          <w:szCs w:val="28"/>
        </w:rPr>
        <w:t>ECG results</w:t>
      </w:r>
    </w:p>
    <w:p w14:paraId="51480BF6" w14:textId="77777777" w:rsidR="00590253" w:rsidRPr="00590253" w:rsidRDefault="00590253" w:rsidP="00590253">
      <w:pPr>
        <w:numPr>
          <w:ilvl w:val="0"/>
          <w:numId w:val="71"/>
        </w:numPr>
        <w:jc w:val="both"/>
        <w:rPr>
          <w:rFonts w:ascii="Times New Roman" w:hAnsi="Times New Roman" w:cs="Times New Roman"/>
          <w:sz w:val="28"/>
          <w:szCs w:val="28"/>
        </w:rPr>
      </w:pPr>
      <w:r w:rsidRPr="00590253">
        <w:rPr>
          <w:rFonts w:ascii="Times New Roman" w:hAnsi="Times New Roman" w:cs="Times New Roman"/>
          <w:sz w:val="28"/>
          <w:szCs w:val="28"/>
        </w:rPr>
        <w:t>Maximum heart rate</w:t>
      </w:r>
    </w:p>
    <w:p w14:paraId="53FFC7E3" w14:textId="77777777" w:rsidR="00590253" w:rsidRPr="00590253" w:rsidRDefault="00590253" w:rsidP="00590253">
      <w:pPr>
        <w:numPr>
          <w:ilvl w:val="0"/>
          <w:numId w:val="71"/>
        </w:numPr>
        <w:jc w:val="both"/>
        <w:rPr>
          <w:rFonts w:ascii="Times New Roman" w:hAnsi="Times New Roman" w:cs="Times New Roman"/>
          <w:sz w:val="28"/>
          <w:szCs w:val="28"/>
        </w:rPr>
      </w:pPr>
      <w:r w:rsidRPr="00590253">
        <w:rPr>
          <w:rFonts w:ascii="Times New Roman" w:hAnsi="Times New Roman" w:cs="Times New Roman"/>
          <w:sz w:val="28"/>
          <w:szCs w:val="28"/>
        </w:rPr>
        <w:t>Exercise-induced angina</w:t>
      </w:r>
    </w:p>
    <w:p w14:paraId="16A44268" w14:textId="77777777" w:rsidR="00590253" w:rsidRPr="00590253" w:rsidRDefault="00590253" w:rsidP="00590253">
      <w:pPr>
        <w:numPr>
          <w:ilvl w:val="0"/>
          <w:numId w:val="71"/>
        </w:numPr>
        <w:jc w:val="both"/>
        <w:rPr>
          <w:rFonts w:ascii="Times New Roman" w:hAnsi="Times New Roman" w:cs="Times New Roman"/>
          <w:sz w:val="28"/>
          <w:szCs w:val="28"/>
        </w:rPr>
      </w:pPr>
      <w:proofErr w:type="spellStart"/>
      <w:r w:rsidRPr="00590253">
        <w:rPr>
          <w:rFonts w:ascii="Times New Roman" w:hAnsi="Times New Roman" w:cs="Times New Roman"/>
          <w:sz w:val="28"/>
          <w:szCs w:val="28"/>
        </w:rPr>
        <w:lastRenderedPageBreak/>
        <w:t>Oldpeak</w:t>
      </w:r>
      <w:proofErr w:type="spellEnd"/>
    </w:p>
    <w:p w14:paraId="36945BAF" w14:textId="77777777" w:rsidR="00590253" w:rsidRPr="00590253" w:rsidRDefault="00590253" w:rsidP="00590253">
      <w:pPr>
        <w:numPr>
          <w:ilvl w:val="0"/>
          <w:numId w:val="71"/>
        </w:numPr>
        <w:jc w:val="both"/>
        <w:rPr>
          <w:rFonts w:ascii="Times New Roman" w:hAnsi="Times New Roman" w:cs="Times New Roman"/>
          <w:sz w:val="28"/>
          <w:szCs w:val="28"/>
        </w:rPr>
      </w:pPr>
      <w:r w:rsidRPr="00590253">
        <w:rPr>
          <w:rFonts w:ascii="Times New Roman" w:hAnsi="Times New Roman" w:cs="Times New Roman"/>
          <w:sz w:val="28"/>
          <w:szCs w:val="28"/>
        </w:rPr>
        <w:t>Slope</w:t>
      </w:r>
    </w:p>
    <w:p w14:paraId="748E227C" w14:textId="77777777" w:rsidR="00590253" w:rsidRPr="00590253" w:rsidRDefault="00590253" w:rsidP="00590253">
      <w:pPr>
        <w:numPr>
          <w:ilvl w:val="0"/>
          <w:numId w:val="71"/>
        </w:numPr>
        <w:jc w:val="both"/>
        <w:rPr>
          <w:rFonts w:ascii="Times New Roman" w:hAnsi="Times New Roman" w:cs="Times New Roman"/>
          <w:sz w:val="28"/>
          <w:szCs w:val="28"/>
        </w:rPr>
      </w:pPr>
      <w:r w:rsidRPr="00590253">
        <w:rPr>
          <w:rFonts w:ascii="Times New Roman" w:hAnsi="Times New Roman" w:cs="Times New Roman"/>
          <w:sz w:val="28"/>
          <w:szCs w:val="28"/>
        </w:rPr>
        <w:t>CA</w:t>
      </w:r>
    </w:p>
    <w:p w14:paraId="0BCDEE0E" w14:textId="77777777" w:rsidR="00590253" w:rsidRPr="00590253" w:rsidRDefault="00590253" w:rsidP="00590253">
      <w:pPr>
        <w:numPr>
          <w:ilvl w:val="0"/>
          <w:numId w:val="71"/>
        </w:numPr>
        <w:jc w:val="both"/>
        <w:rPr>
          <w:rFonts w:ascii="Times New Roman" w:hAnsi="Times New Roman" w:cs="Times New Roman"/>
          <w:sz w:val="28"/>
          <w:szCs w:val="28"/>
        </w:rPr>
      </w:pPr>
      <w:r w:rsidRPr="00590253">
        <w:rPr>
          <w:rFonts w:ascii="Times New Roman" w:hAnsi="Times New Roman" w:cs="Times New Roman"/>
          <w:sz w:val="28"/>
          <w:szCs w:val="28"/>
        </w:rPr>
        <w:t>Thal</w:t>
      </w:r>
    </w:p>
    <w:p w14:paraId="76323E10" w14:textId="77777777" w:rsidR="00590253" w:rsidRPr="00590253" w:rsidRDefault="00590253" w:rsidP="00590253">
      <w:pPr>
        <w:jc w:val="both"/>
        <w:rPr>
          <w:rFonts w:ascii="Times New Roman" w:hAnsi="Times New Roman" w:cs="Times New Roman"/>
          <w:b/>
          <w:bCs/>
          <w:sz w:val="28"/>
          <w:szCs w:val="28"/>
        </w:rPr>
      </w:pPr>
      <w:r w:rsidRPr="00590253">
        <w:rPr>
          <w:rFonts w:ascii="Times New Roman" w:hAnsi="Times New Roman" w:cs="Times New Roman"/>
          <w:b/>
          <w:bCs/>
          <w:sz w:val="28"/>
          <w:szCs w:val="28"/>
        </w:rPr>
        <w:t>Target Variable</w:t>
      </w:r>
    </w:p>
    <w:p w14:paraId="0083E7C0" w14:textId="77777777" w:rsidR="00590253" w:rsidRPr="00590253" w:rsidRDefault="00590253" w:rsidP="00590253">
      <w:pPr>
        <w:numPr>
          <w:ilvl w:val="0"/>
          <w:numId w:val="72"/>
        </w:numPr>
        <w:jc w:val="both"/>
        <w:rPr>
          <w:rFonts w:ascii="Times New Roman" w:hAnsi="Times New Roman" w:cs="Times New Roman"/>
          <w:sz w:val="28"/>
          <w:szCs w:val="28"/>
        </w:rPr>
      </w:pPr>
      <w:r w:rsidRPr="00590253">
        <w:rPr>
          <w:rFonts w:ascii="Times New Roman" w:hAnsi="Times New Roman" w:cs="Times New Roman"/>
          <w:sz w:val="28"/>
          <w:szCs w:val="28"/>
        </w:rPr>
        <w:t>0 → No Heart Disease</w:t>
      </w:r>
    </w:p>
    <w:p w14:paraId="5F5E4EA5" w14:textId="77777777" w:rsidR="00590253" w:rsidRPr="00590253" w:rsidRDefault="00590253" w:rsidP="00590253">
      <w:pPr>
        <w:numPr>
          <w:ilvl w:val="0"/>
          <w:numId w:val="72"/>
        </w:numPr>
        <w:jc w:val="both"/>
        <w:rPr>
          <w:rFonts w:ascii="Times New Roman" w:hAnsi="Times New Roman" w:cs="Times New Roman"/>
          <w:sz w:val="28"/>
          <w:szCs w:val="28"/>
        </w:rPr>
      </w:pPr>
      <w:r w:rsidRPr="00590253">
        <w:rPr>
          <w:rFonts w:ascii="Times New Roman" w:hAnsi="Times New Roman" w:cs="Times New Roman"/>
          <w:sz w:val="28"/>
          <w:szCs w:val="28"/>
        </w:rPr>
        <w:t xml:space="preserve">1 → </w:t>
      </w:r>
      <w:proofErr w:type="gramStart"/>
      <w:r w:rsidRPr="00590253">
        <w:rPr>
          <w:rFonts w:ascii="Times New Roman" w:hAnsi="Times New Roman" w:cs="Times New Roman"/>
          <w:sz w:val="28"/>
          <w:szCs w:val="28"/>
        </w:rPr>
        <w:t>Heart Disease</w:t>
      </w:r>
      <w:proofErr w:type="gramEnd"/>
    </w:p>
    <w:p w14:paraId="3FFBFBFD" w14:textId="77777777" w:rsidR="00590253" w:rsidRPr="00590253" w:rsidRDefault="00590253" w:rsidP="00590253">
      <w:pPr>
        <w:jc w:val="both"/>
        <w:rPr>
          <w:rFonts w:ascii="Times New Roman" w:hAnsi="Times New Roman" w:cs="Times New Roman"/>
          <w:b/>
          <w:bCs/>
          <w:sz w:val="28"/>
          <w:szCs w:val="28"/>
        </w:rPr>
      </w:pPr>
      <w:r w:rsidRPr="00590253">
        <w:rPr>
          <w:rFonts w:ascii="Times New Roman" w:hAnsi="Times New Roman" w:cs="Times New Roman"/>
          <w:b/>
          <w:bCs/>
          <w:sz w:val="28"/>
          <w:szCs w:val="28"/>
        </w:rPr>
        <w:t>Preprocessing Applied</w:t>
      </w:r>
    </w:p>
    <w:p w14:paraId="40FEFB5E" w14:textId="77777777" w:rsidR="00590253" w:rsidRPr="00590253" w:rsidRDefault="00590253" w:rsidP="00590253">
      <w:pPr>
        <w:numPr>
          <w:ilvl w:val="0"/>
          <w:numId w:val="73"/>
        </w:numPr>
        <w:jc w:val="both"/>
        <w:rPr>
          <w:rFonts w:ascii="Times New Roman" w:hAnsi="Times New Roman" w:cs="Times New Roman"/>
          <w:sz w:val="28"/>
          <w:szCs w:val="28"/>
        </w:rPr>
      </w:pPr>
      <w:r w:rsidRPr="00590253">
        <w:rPr>
          <w:rFonts w:ascii="Times New Roman" w:hAnsi="Times New Roman" w:cs="Times New Roman"/>
          <w:sz w:val="28"/>
          <w:szCs w:val="28"/>
        </w:rPr>
        <w:t>Missing value handling</w:t>
      </w:r>
    </w:p>
    <w:p w14:paraId="10FE128D" w14:textId="77777777" w:rsidR="00590253" w:rsidRPr="00590253" w:rsidRDefault="00590253" w:rsidP="00590253">
      <w:pPr>
        <w:numPr>
          <w:ilvl w:val="0"/>
          <w:numId w:val="73"/>
        </w:numPr>
        <w:jc w:val="both"/>
        <w:rPr>
          <w:rFonts w:ascii="Times New Roman" w:hAnsi="Times New Roman" w:cs="Times New Roman"/>
          <w:sz w:val="28"/>
          <w:szCs w:val="28"/>
        </w:rPr>
      </w:pPr>
      <w:r w:rsidRPr="00590253">
        <w:rPr>
          <w:rFonts w:ascii="Times New Roman" w:hAnsi="Times New Roman" w:cs="Times New Roman"/>
          <w:sz w:val="28"/>
          <w:szCs w:val="28"/>
        </w:rPr>
        <w:t>Feature scaling</w:t>
      </w:r>
    </w:p>
    <w:p w14:paraId="7E1A770C" w14:textId="77777777" w:rsidR="00590253" w:rsidRPr="00590253" w:rsidRDefault="00590253" w:rsidP="00590253">
      <w:pPr>
        <w:numPr>
          <w:ilvl w:val="0"/>
          <w:numId w:val="73"/>
        </w:numPr>
        <w:jc w:val="both"/>
        <w:rPr>
          <w:rFonts w:ascii="Times New Roman" w:hAnsi="Times New Roman" w:cs="Times New Roman"/>
          <w:sz w:val="28"/>
          <w:szCs w:val="28"/>
        </w:rPr>
      </w:pPr>
      <w:r w:rsidRPr="00590253">
        <w:rPr>
          <w:rFonts w:ascii="Times New Roman" w:hAnsi="Times New Roman" w:cs="Times New Roman"/>
          <w:sz w:val="28"/>
          <w:szCs w:val="28"/>
        </w:rPr>
        <w:t>SMOTE for class balancing</w:t>
      </w:r>
    </w:p>
    <w:p w14:paraId="585600AB" w14:textId="77777777" w:rsidR="00590253" w:rsidRPr="00590253" w:rsidRDefault="00590253" w:rsidP="00590253">
      <w:pPr>
        <w:numPr>
          <w:ilvl w:val="0"/>
          <w:numId w:val="73"/>
        </w:numPr>
        <w:jc w:val="both"/>
        <w:rPr>
          <w:rFonts w:ascii="Times New Roman" w:hAnsi="Times New Roman" w:cs="Times New Roman"/>
          <w:sz w:val="28"/>
          <w:szCs w:val="28"/>
        </w:rPr>
      </w:pPr>
      <w:r w:rsidRPr="00590253">
        <w:rPr>
          <w:rFonts w:ascii="Times New Roman" w:hAnsi="Times New Roman" w:cs="Times New Roman"/>
          <w:sz w:val="28"/>
          <w:szCs w:val="28"/>
        </w:rPr>
        <w:t>Train-test split</w:t>
      </w:r>
    </w:p>
    <w:p w14:paraId="76647CF4" w14:textId="77777777" w:rsidR="00590253" w:rsidRPr="00590253" w:rsidRDefault="00590253" w:rsidP="00590253">
      <w:pPr>
        <w:jc w:val="both"/>
        <w:rPr>
          <w:rFonts w:ascii="Times New Roman" w:hAnsi="Times New Roman" w:cs="Times New Roman"/>
          <w:b/>
          <w:bCs/>
          <w:sz w:val="28"/>
          <w:szCs w:val="28"/>
        </w:rPr>
      </w:pPr>
      <w:r w:rsidRPr="00590253">
        <w:rPr>
          <w:rFonts w:ascii="Times New Roman" w:hAnsi="Times New Roman" w:cs="Times New Roman"/>
          <w:b/>
          <w:bCs/>
          <w:sz w:val="28"/>
          <w:szCs w:val="28"/>
        </w:rPr>
        <w:t>Dataset Characteristics</w:t>
      </w:r>
    </w:p>
    <w:p w14:paraId="081A9EDF" w14:textId="77777777" w:rsidR="00590253" w:rsidRPr="00590253" w:rsidRDefault="00590253" w:rsidP="00590253">
      <w:pPr>
        <w:numPr>
          <w:ilvl w:val="0"/>
          <w:numId w:val="74"/>
        </w:numPr>
        <w:jc w:val="both"/>
        <w:rPr>
          <w:rFonts w:ascii="Times New Roman" w:hAnsi="Times New Roman" w:cs="Times New Roman"/>
          <w:sz w:val="28"/>
          <w:szCs w:val="28"/>
        </w:rPr>
      </w:pPr>
      <w:r w:rsidRPr="00590253">
        <w:rPr>
          <w:rFonts w:ascii="Times New Roman" w:hAnsi="Times New Roman" w:cs="Times New Roman"/>
          <w:sz w:val="28"/>
          <w:szCs w:val="28"/>
        </w:rPr>
        <w:t>Combination of categorical and numerical features</w:t>
      </w:r>
    </w:p>
    <w:p w14:paraId="004D78CE" w14:textId="77777777" w:rsidR="00590253" w:rsidRPr="00590253" w:rsidRDefault="00590253" w:rsidP="00590253">
      <w:pPr>
        <w:numPr>
          <w:ilvl w:val="0"/>
          <w:numId w:val="74"/>
        </w:numPr>
        <w:jc w:val="both"/>
        <w:rPr>
          <w:rFonts w:ascii="Times New Roman" w:hAnsi="Times New Roman" w:cs="Times New Roman"/>
          <w:sz w:val="28"/>
          <w:szCs w:val="28"/>
        </w:rPr>
      </w:pPr>
      <w:r w:rsidRPr="00590253">
        <w:rPr>
          <w:rFonts w:ascii="Times New Roman" w:hAnsi="Times New Roman" w:cs="Times New Roman"/>
          <w:sz w:val="28"/>
          <w:szCs w:val="28"/>
        </w:rPr>
        <w:t>Suitable for classification tasks</w:t>
      </w:r>
    </w:p>
    <w:p w14:paraId="37201542" w14:textId="77777777" w:rsidR="00590253" w:rsidRPr="00590253" w:rsidRDefault="00590253" w:rsidP="00590253">
      <w:pPr>
        <w:numPr>
          <w:ilvl w:val="0"/>
          <w:numId w:val="74"/>
        </w:numPr>
        <w:jc w:val="both"/>
        <w:rPr>
          <w:rFonts w:ascii="Times New Roman" w:hAnsi="Times New Roman" w:cs="Times New Roman"/>
          <w:sz w:val="28"/>
          <w:szCs w:val="28"/>
        </w:rPr>
      </w:pPr>
      <w:r w:rsidRPr="00590253">
        <w:rPr>
          <w:rFonts w:ascii="Times New Roman" w:hAnsi="Times New Roman" w:cs="Times New Roman"/>
          <w:sz w:val="28"/>
          <w:szCs w:val="28"/>
        </w:rPr>
        <w:t>Widely used in medical ML research</w:t>
      </w:r>
    </w:p>
    <w:p w14:paraId="64DC5513" w14:textId="6D865875" w:rsidR="00590253" w:rsidRPr="00590253" w:rsidRDefault="00590253" w:rsidP="00590253">
      <w:pPr>
        <w:jc w:val="both"/>
        <w:rPr>
          <w:rFonts w:ascii="Times New Roman" w:hAnsi="Times New Roman" w:cs="Times New Roman"/>
          <w:sz w:val="28"/>
          <w:szCs w:val="28"/>
        </w:rPr>
      </w:pPr>
    </w:p>
    <w:p w14:paraId="73B8A8CB" w14:textId="77777777" w:rsidR="00590253" w:rsidRPr="00590253" w:rsidRDefault="00590253" w:rsidP="00590253">
      <w:pPr>
        <w:jc w:val="both"/>
        <w:rPr>
          <w:rFonts w:ascii="Times New Roman" w:hAnsi="Times New Roman" w:cs="Times New Roman"/>
          <w:b/>
          <w:bCs/>
          <w:sz w:val="28"/>
          <w:szCs w:val="28"/>
        </w:rPr>
      </w:pPr>
      <w:r w:rsidRPr="00590253">
        <w:rPr>
          <w:rFonts w:ascii="Times New Roman" w:hAnsi="Times New Roman" w:cs="Times New Roman"/>
          <w:b/>
          <w:bCs/>
          <w:sz w:val="28"/>
          <w:szCs w:val="28"/>
        </w:rPr>
        <w:t>C. Screenshots</w:t>
      </w:r>
    </w:p>
    <w:p w14:paraId="0E306D5C" w14:textId="77777777" w:rsidR="00590253" w:rsidRPr="00590253" w:rsidRDefault="00590253" w:rsidP="00590253">
      <w:pPr>
        <w:jc w:val="both"/>
        <w:rPr>
          <w:rFonts w:ascii="Times New Roman" w:hAnsi="Times New Roman" w:cs="Times New Roman"/>
          <w:sz w:val="28"/>
          <w:szCs w:val="28"/>
        </w:rPr>
      </w:pPr>
      <w:r w:rsidRPr="00590253">
        <w:rPr>
          <w:rFonts w:ascii="Times New Roman" w:hAnsi="Times New Roman" w:cs="Times New Roman"/>
          <w:sz w:val="28"/>
          <w:szCs w:val="28"/>
        </w:rPr>
        <w:t>This section includes visual representations of the system interface and outputs.</w:t>
      </w:r>
    </w:p>
    <w:p w14:paraId="72E00E67" w14:textId="77777777" w:rsidR="00590253" w:rsidRPr="00590253" w:rsidRDefault="00590253" w:rsidP="00590253">
      <w:pPr>
        <w:jc w:val="both"/>
        <w:rPr>
          <w:rFonts w:ascii="Times New Roman" w:hAnsi="Times New Roman" w:cs="Times New Roman"/>
          <w:b/>
          <w:bCs/>
          <w:sz w:val="28"/>
          <w:szCs w:val="28"/>
        </w:rPr>
      </w:pPr>
      <w:r w:rsidRPr="00590253">
        <w:rPr>
          <w:rFonts w:ascii="Times New Roman" w:hAnsi="Times New Roman" w:cs="Times New Roman"/>
          <w:b/>
          <w:bCs/>
          <w:sz w:val="28"/>
          <w:szCs w:val="28"/>
        </w:rPr>
        <w:t>1. Landing Page</w:t>
      </w:r>
    </w:p>
    <w:p w14:paraId="18957729" w14:textId="77777777" w:rsidR="00590253" w:rsidRPr="00590253" w:rsidRDefault="00590253" w:rsidP="00590253">
      <w:pPr>
        <w:numPr>
          <w:ilvl w:val="0"/>
          <w:numId w:val="75"/>
        </w:numPr>
        <w:jc w:val="both"/>
        <w:rPr>
          <w:rFonts w:ascii="Times New Roman" w:hAnsi="Times New Roman" w:cs="Times New Roman"/>
          <w:sz w:val="28"/>
          <w:szCs w:val="28"/>
        </w:rPr>
      </w:pPr>
      <w:r w:rsidRPr="00590253">
        <w:rPr>
          <w:rFonts w:ascii="Times New Roman" w:hAnsi="Times New Roman" w:cs="Times New Roman"/>
          <w:sz w:val="28"/>
          <w:szCs w:val="28"/>
        </w:rPr>
        <w:t>Displays project overview</w:t>
      </w:r>
    </w:p>
    <w:p w14:paraId="39092F8B" w14:textId="77777777" w:rsidR="00590253" w:rsidRPr="00590253" w:rsidRDefault="00590253" w:rsidP="00590253">
      <w:pPr>
        <w:numPr>
          <w:ilvl w:val="0"/>
          <w:numId w:val="75"/>
        </w:numPr>
        <w:jc w:val="both"/>
        <w:rPr>
          <w:rFonts w:ascii="Times New Roman" w:hAnsi="Times New Roman" w:cs="Times New Roman"/>
          <w:sz w:val="28"/>
          <w:szCs w:val="28"/>
        </w:rPr>
      </w:pPr>
      <w:r w:rsidRPr="00590253">
        <w:rPr>
          <w:rFonts w:ascii="Times New Roman" w:hAnsi="Times New Roman" w:cs="Times New Roman"/>
          <w:sz w:val="28"/>
          <w:szCs w:val="28"/>
        </w:rPr>
        <w:t>Navigation options</w:t>
      </w:r>
    </w:p>
    <w:p w14:paraId="3071C48F" w14:textId="77777777" w:rsidR="00590253" w:rsidRPr="00590253" w:rsidRDefault="00590253" w:rsidP="00590253">
      <w:pPr>
        <w:jc w:val="both"/>
        <w:rPr>
          <w:rFonts w:ascii="Times New Roman" w:hAnsi="Times New Roman" w:cs="Times New Roman"/>
          <w:b/>
          <w:bCs/>
          <w:sz w:val="28"/>
          <w:szCs w:val="28"/>
        </w:rPr>
      </w:pPr>
      <w:r w:rsidRPr="00590253">
        <w:rPr>
          <w:rFonts w:ascii="Times New Roman" w:hAnsi="Times New Roman" w:cs="Times New Roman"/>
          <w:b/>
          <w:bCs/>
          <w:sz w:val="28"/>
          <w:szCs w:val="28"/>
        </w:rPr>
        <w:t>2. Login Page</w:t>
      </w:r>
    </w:p>
    <w:p w14:paraId="178E6C5B" w14:textId="77777777" w:rsidR="00590253" w:rsidRPr="00590253" w:rsidRDefault="00590253" w:rsidP="00590253">
      <w:pPr>
        <w:numPr>
          <w:ilvl w:val="0"/>
          <w:numId w:val="76"/>
        </w:numPr>
        <w:jc w:val="both"/>
        <w:rPr>
          <w:rFonts w:ascii="Times New Roman" w:hAnsi="Times New Roman" w:cs="Times New Roman"/>
          <w:sz w:val="28"/>
          <w:szCs w:val="28"/>
        </w:rPr>
      </w:pPr>
      <w:r w:rsidRPr="00590253">
        <w:rPr>
          <w:rFonts w:ascii="Times New Roman" w:hAnsi="Times New Roman" w:cs="Times New Roman"/>
          <w:sz w:val="28"/>
          <w:szCs w:val="28"/>
        </w:rPr>
        <w:t>Username &amp; password input</w:t>
      </w:r>
    </w:p>
    <w:p w14:paraId="4DDFA0B2" w14:textId="77777777" w:rsidR="00590253" w:rsidRPr="00590253" w:rsidRDefault="00590253" w:rsidP="00590253">
      <w:pPr>
        <w:numPr>
          <w:ilvl w:val="0"/>
          <w:numId w:val="76"/>
        </w:numPr>
        <w:jc w:val="both"/>
        <w:rPr>
          <w:rFonts w:ascii="Times New Roman" w:hAnsi="Times New Roman" w:cs="Times New Roman"/>
          <w:sz w:val="28"/>
          <w:szCs w:val="28"/>
        </w:rPr>
      </w:pPr>
      <w:r w:rsidRPr="00590253">
        <w:rPr>
          <w:rFonts w:ascii="Times New Roman" w:hAnsi="Times New Roman" w:cs="Times New Roman"/>
          <w:sz w:val="28"/>
          <w:szCs w:val="28"/>
        </w:rPr>
        <w:t>Authentication system</w:t>
      </w:r>
    </w:p>
    <w:p w14:paraId="1724AB00" w14:textId="77777777" w:rsidR="00590253" w:rsidRPr="00590253" w:rsidRDefault="00590253" w:rsidP="00590253">
      <w:pPr>
        <w:jc w:val="both"/>
        <w:rPr>
          <w:rFonts w:ascii="Times New Roman" w:hAnsi="Times New Roman" w:cs="Times New Roman"/>
          <w:b/>
          <w:bCs/>
          <w:sz w:val="28"/>
          <w:szCs w:val="28"/>
        </w:rPr>
      </w:pPr>
      <w:r w:rsidRPr="00590253">
        <w:rPr>
          <w:rFonts w:ascii="Times New Roman" w:hAnsi="Times New Roman" w:cs="Times New Roman"/>
          <w:b/>
          <w:bCs/>
          <w:sz w:val="28"/>
          <w:szCs w:val="28"/>
        </w:rPr>
        <w:t>3. Register Page</w:t>
      </w:r>
    </w:p>
    <w:p w14:paraId="74C0ECC6" w14:textId="77777777" w:rsidR="00590253" w:rsidRPr="00590253" w:rsidRDefault="00590253" w:rsidP="00590253">
      <w:pPr>
        <w:numPr>
          <w:ilvl w:val="0"/>
          <w:numId w:val="77"/>
        </w:numPr>
        <w:jc w:val="both"/>
        <w:rPr>
          <w:rFonts w:ascii="Times New Roman" w:hAnsi="Times New Roman" w:cs="Times New Roman"/>
          <w:sz w:val="28"/>
          <w:szCs w:val="28"/>
        </w:rPr>
      </w:pPr>
      <w:r w:rsidRPr="00590253">
        <w:rPr>
          <w:rFonts w:ascii="Times New Roman" w:hAnsi="Times New Roman" w:cs="Times New Roman"/>
          <w:sz w:val="28"/>
          <w:szCs w:val="28"/>
        </w:rPr>
        <w:t>User account creation</w:t>
      </w:r>
    </w:p>
    <w:p w14:paraId="2848569A" w14:textId="77777777" w:rsidR="00590253" w:rsidRPr="00590253" w:rsidRDefault="00590253" w:rsidP="00590253">
      <w:pPr>
        <w:jc w:val="both"/>
        <w:rPr>
          <w:rFonts w:ascii="Times New Roman" w:hAnsi="Times New Roman" w:cs="Times New Roman"/>
          <w:b/>
          <w:bCs/>
          <w:sz w:val="28"/>
          <w:szCs w:val="28"/>
        </w:rPr>
      </w:pPr>
      <w:r w:rsidRPr="00590253">
        <w:rPr>
          <w:rFonts w:ascii="Times New Roman" w:hAnsi="Times New Roman" w:cs="Times New Roman"/>
          <w:b/>
          <w:bCs/>
          <w:sz w:val="28"/>
          <w:szCs w:val="28"/>
        </w:rPr>
        <w:lastRenderedPageBreak/>
        <w:t>4. Dashboard Page</w:t>
      </w:r>
    </w:p>
    <w:p w14:paraId="7A2F105B" w14:textId="77777777" w:rsidR="00590253" w:rsidRPr="00590253" w:rsidRDefault="00590253" w:rsidP="00590253">
      <w:pPr>
        <w:numPr>
          <w:ilvl w:val="0"/>
          <w:numId w:val="78"/>
        </w:numPr>
        <w:jc w:val="both"/>
        <w:rPr>
          <w:rFonts w:ascii="Times New Roman" w:hAnsi="Times New Roman" w:cs="Times New Roman"/>
          <w:sz w:val="28"/>
          <w:szCs w:val="28"/>
        </w:rPr>
      </w:pPr>
      <w:r w:rsidRPr="00590253">
        <w:rPr>
          <w:rFonts w:ascii="Times New Roman" w:hAnsi="Times New Roman" w:cs="Times New Roman"/>
          <w:sz w:val="28"/>
          <w:szCs w:val="28"/>
        </w:rPr>
        <w:t>Patient data input form</w:t>
      </w:r>
    </w:p>
    <w:p w14:paraId="7A937F05" w14:textId="77777777" w:rsidR="00590253" w:rsidRPr="00590253" w:rsidRDefault="00590253" w:rsidP="00590253">
      <w:pPr>
        <w:numPr>
          <w:ilvl w:val="0"/>
          <w:numId w:val="78"/>
        </w:numPr>
        <w:jc w:val="both"/>
        <w:rPr>
          <w:rFonts w:ascii="Times New Roman" w:hAnsi="Times New Roman" w:cs="Times New Roman"/>
          <w:sz w:val="28"/>
          <w:szCs w:val="28"/>
        </w:rPr>
      </w:pPr>
      <w:r w:rsidRPr="00590253">
        <w:rPr>
          <w:rFonts w:ascii="Times New Roman" w:hAnsi="Times New Roman" w:cs="Times New Roman"/>
          <w:sz w:val="28"/>
          <w:szCs w:val="28"/>
        </w:rPr>
        <w:t>Prediction button</w:t>
      </w:r>
    </w:p>
    <w:p w14:paraId="077CEEB6" w14:textId="77777777" w:rsidR="00590253" w:rsidRPr="00590253" w:rsidRDefault="00590253" w:rsidP="00590253">
      <w:pPr>
        <w:jc w:val="both"/>
        <w:rPr>
          <w:rFonts w:ascii="Times New Roman" w:hAnsi="Times New Roman" w:cs="Times New Roman"/>
          <w:b/>
          <w:bCs/>
          <w:sz w:val="28"/>
          <w:szCs w:val="28"/>
        </w:rPr>
      </w:pPr>
      <w:r w:rsidRPr="00590253">
        <w:rPr>
          <w:rFonts w:ascii="Times New Roman" w:hAnsi="Times New Roman" w:cs="Times New Roman"/>
          <w:b/>
          <w:bCs/>
          <w:sz w:val="28"/>
          <w:szCs w:val="28"/>
        </w:rPr>
        <w:t>5. Prediction Result</w:t>
      </w:r>
    </w:p>
    <w:p w14:paraId="5EDE7463" w14:textId="77777777" w:rsidR="00590253" w:rsidRPr="00590253" w:rsidRDefault="00590253" w:rsidP="00590253">
      <w:pPr>
        <w:numPr>
          <w:ilvl w:val="0"/>
          <w:numId w:val="79"/>
        </w:numPr>
        <w:jc w:val="both"/>
        <w:rPr>
          <w:rFonts w:ascii="Times New Roman" w:hAnsi="Times New Roman" w:cs="Times New Roman"/>
          <w:sz w:val="28"/>
          <w:szCs w:val="28"/>
        </w:rPr>
      </w:pPr>
      <w:r w:rsidRPr="00590253">
        <w:rPr>
          <w:rFonts w:ascii="Times New Roman" w:hAnsi="Times New Roman" w:cs="Times New Roman"/>
          <w:sz w:val="28"/>
          <w:szCs w:val="28"/>
        </w:rPr>
        <w:t>Displays:</w:t>
      </w:r>
    </w:p>
    <w:p w14:paraId="1723E39E" w14:textId="77777777" w:rsidR="00590253" w:rsidRPr="00590253" w:rsidRDefault="00590253" w:rsidP="00590253">
      <w:pPr>
        <w:numPr>
          <w:ilvl w:val="1"/>
          <w:numId w:val="79"/>
        </w:numPr>
        <w:jc w:val="both"/>
        <w:rPr>
          <w:rFonts w:ascii="Times New Roman" w:hAnsi="Times New Roman" w:cs="Times New Roman"/>
          <w:sz w:val="28"/>
          <w:szCs w:val="28"/>
        </w:rPr>
      </w:pPr>
      <w:r w:rsidRPr="00590253">
        <w:rPr>
          <w:rFonts w:ascii="Times New Roman" w:hAnsi="Times New Roman" w:cs="Times New Roman"/>
          <w:sz w:val="28"/>
          <w:szCs w:val="28"/>
        </w:rPr>
        <w:t>High Risk / Low Risk</w:t>
      </w:r>
    </w:p>
    <w:p w14:paraId="56DFDC38" w14:textId="77777777" w:rsidR="00590253" w:rsidRPr="00590253" w:rsidRDefault="00590253" w:rsidP="00590253">
      <w:pPr>
        <w:numPr>
          <w:ilvl w:val="1"/>
          <w:numId w:val="79"/>
        </w:numPr>
        <w:jc w:val="both"/>
        <w:rPr>
          <w:rFonts w:ascii="Times New Roman" w:hAnsi="Times New Roman" w:cs="Times New Roman"/>
          <w:sz w:val="28"/>
          <w:szCs w:val="28"/>
        </w:rPr>
      </w:pPr>
      <w:r w:rsidRPr="00590253">
        <w:rPr>
          <w:rFonts w:ascii="Times New Roman" w:hAnsi="Times New Roman" w:cs="Times New Roman"/>
          <w:sz w:val="28"/>
          <w:szCs w:val="28"/>
        </w:rPr>
        <w:t>Probability score</w:t>
      </w:r>
    </w:p>
    <w:p w14:paraId="6510368B" w14:textId="77777777" w:rsidR="00590253" w:rsidRPr="00590253" w:rsidRDefault="00590253" w:rsidP="00590253">
      <w:pPr>
        <w:jc w:val="both"/>
        <w:rPr>
          <w:rFonts w:ascii="Times New Roman" w:hAnsi="Times New Roman" w:cs="Times New Roman"/>
          <w:b/>
          <w:bCs/>
          <w:sz w:val="28"/>
          <w:szCs w:val="28"/>
        </w:rPr>
      </w:pPr>
      <w:r w:rsidRPr="00590253">
        <w:rPr>
          <w:rFonts w:ascii="Times New Roman" w:hAnsi="Times New Roman" w:cs="Times New Roman"/>
          <w:b/>
          <w:bCs/>
          <w:sz w:val="28"/>
          <w:szCs w:val="28"/>
        </w:rPr>
        <w:t>6. Confusion Matrix &amp; Graphs</w:t>
      </w:r>
    </w:p>
    <w:p w14:paraId="3A096968" w14:textId="77777777" w:rsidR="00590253" w:rsidRPr="00590253" w:rsidRDefault="00590253" w:rsidP="00590253">
      <w:pPr>
        <w:numPr>
          <w:ilvl w:val="0"/>
          <w:numId w:val="80"/>
        </w:numPr>
        <w:jc w:val="both"/>
        <w:rPr>
          <w:rFonts w:ascii="Times New Roman" w:hAnsi="Times New Roman" w:cs="Times New Roman"/>
          <w:sz w:val="28"/>
          <w:szCs w:val="28"/>
        </w:rPr>
      </w:pPr>
      <w:r w:rsidRPr="00590253">
        <w:rPr>
          <w:rFonts w:ascii="Times New Roman" w:hAnsi="Times New Roman" w:cs="Times New Roman"/>
          <w:sz w:val="28"/>
          <w:szCs w:val="28"/>
        </w:rPr>
        <w:t>Model evaluation visuals</w:t>
      </w:r>
    </w:p>
    <w:p w14:paraId="161D9EBD" w14:textId="77777777" w:rsidR="00590253" w:rsidRPr="00590253" w:rsidRDefault="00590253" w:rsidP="00590253">
      <w:pPr>
        <w:numPr>
          <w:ilvl w:val="0"/>
          <w:numId w:val="80"/>
        </w:numPr>
        <w:jc w:val="both"/>
        <w:rPr>
          <w:rFonts w:ascii="Times New Roman" w:hAnsi="Times New Roman" w:cs="Times New Roman"/>
          <w:sz w:val="28"/>
          <w:szCs w:val="28"/>
        </w:rPr>
      </w:pPr>
      <w:r w:rsidRPr="00590253">
        <w:rPr>
          <w:rFonts w:ascii="Times New Roman" w:hAnsi="Times New Roman" w:cs="Times New Roman"/>
          <w:sz w:val="28"/>
          <w:szCs w:val="28"/>
        </w:rPr>
        <w:t>Accuracy comparison charts</w:t>
      </w:r>
    </w:p>
    <w:p w14:paraId="095F77FA" w14:textId="77777777" w:rsidR="00590253" w:rsidRPr="00590253" w:rsidRDefault="00590253" w:rsidP="00590253">
      <w:pPr>
        <w:jc w:val="both"/>
        <w:rPr>
          <w:rFonts w:ascii="Times New Roman" w:hAnsi="Times New Roman" w:cs="Times New Roman"/>
          <w:b/>
          <w:bCs/>
          <w:sz w:val="28"/>
          <w:szCs w:val="28"/>
        </w:rPr>
      </w:pPr>
      <w:r w:rsidRPr="00590253">
        <w:rPr>
          <w:rFonts w:ascii="Times New Roman" w:hAnsi="Times New Roman" w:cs="Times New Roman"/>
          <w:b/>
          <w:bCs/>
          <w:sz w:val="28"/>
          <w:szCs w:val="28"/>
        </w:rPr>
        <w:t>7. System Workflow Screens</w:t>
      </w:r>
    </w:p>
    <w:p w14:paraId="2E8A77F4" w14:textId="77777777" w:rsidR="00590253" w:rsidRPr="00590253" w:rsidRDefault="00590253" w:rsidP="00590253">
      <w:pPr>
        <w:numPr>
          <w:ilvl w:val="0"/>
          <w:numId w:val="81"/>
        </w:numPr>
        <w:jc w:val="both"/>
        <w:rPr>
          <w:rFonts w:ascii="Times New Roman" w:hAnsi="Times New Roman" w:cs="Times New Roman"/>
          <w:sz w:val="28"/>
          <w:szCs w:val="28"/>
        </w:rPr>
      </w:pPr>
      <w:r w:rsidRPr="00590253">
        <w:rPr>
          <w:rFonts w:ascii="Times New Roman" w:hAnsi="Times New Roman" w:cs="Times New Roman"/>
          <w:sz w:val="28"/>
          <w:szCs w:val="28"/>
        </w:rPr>
        <w:t>Input → Processing → Output flow</w:t>
      </w:r>
    </w:p>
    <w:p w14:paraId="1128A615" w14:textId="12AED361" w:rsidR="00590253" w:rsidRPr="00590253" w:rsidRDefault="00590253" w:rsidP="00590253">
      <w:pPr>
        <w:jc w:val="both"/>
        <w:rPr>
          <w:rFonts w:ascii="Times New Roman" w:hAnsi="Times New Roman" w:cs="Times New Roman"/>
          <w:sz w:val="28"/>
          <w:szCs w:val="28"/>
        </w:rPr>
      </w:pPr>
    </w:p>
    <w:p w14:paraId="5F783052" w14:textId="490C0771" w:rsidR="00590253" w:rsidRPr="00590253" w:rsidRDefault="00590253" w:rsidP="00590253">
      <w:pPr>
        <w:jc w:val="both"/>
        <w:rPr>
          <w:rFonts w:ascii="Times New Roman" w:hAnsi="Times New Roman" w:cs="Times New Roman"/>
          <w:b/>
          <w:bCs/>
          <w:sz w:val="28"/>
          <w:szCs w:val="28"/>
        </w:rPr>
      </w:pPr>
      <w:r w:rsidRPr="00590253">
        <w:rPr>
          <w:rFonts w:ascii="Times New Roman" w:hAnsi="Times New Roman" w:cs="Times New Roman"/>
          <w:b/>
          <w:bCs/>
          <w:sz w:val="28"/>
          <w:szCs w:val="28"/>
        </w:rPr>
        <w:t>Final Note</w:t>
      </w:r>
    </w:p>
    <w:p w14:paraId="20E29893" w14:textId="77777777" w:rsidR="00590253" w:rsidRPr="00590253" w:rsidRDefault="00590253" w:rsidP="00590253">
      <w:pPr>
        <w:jc w:val="both"/>
        <w:rPr>
          <w:rFonts w:ascii="Times New Roman" w:hAnsi="Times New Roman" w:cs="Times New Roman"/>
          <w:sz w:val="28"/>
          <w:szCs w:val="28"/>
        </w:rPr>
      </w:pPr>
      <w:r w:rsidRPr="00590253">
        <w:rPr>
          <w:rFonts w:ascii="Times New Roman" w:hAnsi="Times New Roman" w:cs="Times New Roman"/>
          <w:sz w:val="28"/>
          <w:szCs w:val="28"/>
        </w:rPr>
        <w:t>The references and appendices provide strong support for the project by including:</w:t>
      </w:r>
    </w:p>
    <w:p w14:paraId="300410A0" w14:textId="77777777" w:rsidR="00590253" w:rsidRPr="00590253" w:rsidRDefault="00590253" w:rsidP="00590253">
      <w:pPr>
        <w:numPr>
          <w:ilvl w:val="0"/>
          <w:numId w:val="82"/>
        </w:numPr>
        <w:jc w:val="both"/>
        <w:rPr>
          <w:rFonts w:ascii="Times New Roman" w:hAnsi="Times New Roman" w:cs="Times New Roman"/>
          <w:sz w:val="28"/>
          <w:szCs w:val="28"/>
        </w:rPr>
      </w:pPr>
      <w:r w:rsidRPr="00590253">
        <w:rPr>
          <w:rFonts w:ascii="Times New Roman" w:hAnsi="Times New Roman" w:cs="Times New Roman"/>
          <w:sz w:val="28"/>
          <w:szCs w:val="28"/>
        </w:rPr>
        <w:t>Verified research sources</w:t>
      </w:r>
    </w:p>
    <w:p w14:paraId="26FEA012" w14:textId="77777777" w:rsidR="00590253" w:rsidRPr="00590253" w:rsidRDefault="00590253" w:rsidP="00590253">
      <w:pPr>
        <w:numPr>
          <w:ilvl w:val="0"/>
          <w:numId w:val="82"/>
        </w:numPr>
        <w:jc w:val="both"/>
        <w:rPr>
          <w:rFonts w:ascii="Times New Roman" w:hAnsi="Times New Roman" w:cs="Times New Roman"/>
          <w:sz w:val="28"/>
          <w:szCs w:val="28"/>
        </w:rPr>
      </w:pPr>
      <w:r w:rsidRPr="00590253">
        <w:rPr>
          <w:rFonts w:ascii="Times New Roman" w:hAnsi="Times New Roman" w:cs="Times New Roman"/>
          <w:sz w:val="28"/>
          <w:szCs w:val="28"/>
        </w:rPr>
        <w:t>Technical documentation</w:t>
      </w:r>
    </w:p>
    <w:p w14:paraId="114F9321" w14:textId="77777777" w:rsidR="00590253" w:rsidRPr="00590253" w:rsidRDefault="00590253" w:rsidP="00590253">
      <w:pPr>
        <w:numPr>
          <w:ilvl w:val="0"/>
          <w:numId w:val="82"/>
        </w:numPr>
        <w:jc w:val="both"/>
        <w:rPr>
          <w:rFonts w:ascii="Times New Roman" w:hAnsi="Times New Roman" w:cs="Times New Roman"/>
          <w:sz w:val="28"/>
          <w:szCs w:val="28"/>
        </w:rPr>
      </w:pPr>
      <w:r w:rsidRPr="00590253">
        <w:rPr>
          <w:rFonts w:ascii="Times New Roman" w:hAnsi="Times New Roman" w:cs="Times New Roman"/>
          <w:sz w:val="28"/>
          <w:szCs w:val="28"/>
        </w:rPr>
        <w:t>Complete implementation details</w:t>
      </w:r>
    </w:p>
    <w:p w14:paraId="34CC227E" w14:textId="77777777" w:rsidR="00590253" w:rsidRPr="00590253" w:rsidRDefault="00590253" w:rsidP="00590253">
      <w:pPr>
        <w:numPr>
          <w:ilvl w:val="0"/>
          <w:numId w:val="82"/>
        </w:numPr>
        <w:jc w:val="both"/>
        <w:rPr>
          <w:rFonts w:ascii="Times New Roman" w:hAnsi="Times New Roman" w:cs="Times New Roman"/>
          <w:sz w:val="28"/>
          <w:szCs w:val="28"/>
        </w:rPr>
      </w:pPr>
      <w:r w:rsidRPr="00590253">
        <w:rPr>
          <w:rFonts w:ascii="Times New Roman" w:hAnsi="Times New Roman" w:cs="Times New Roman"/>
          <w:sz w:val="28"/>
          <w:szCs w:val="28"/>
        </w:rPr>
        <w:t>Visual proof of system functionality</w:t>
      </w:r>
    </w:p>
    <w:p w14:paraId="16541CE2" w14:textId="77777777" w:rsidR="00590253" w:rsidRPr="00590253" w:rsidRDefault="00590253" w:rsidP="00590253">
      <w:pPr>
        <w:jc w:val="both"/>
        <w:rPr>
          <w:rFonts w:ascii="Times New Roman" w:hAnsi="Times New Roman" w:cs="Times New Roman"/>
          <w:sz w:val="28"/>
          <w:szCs w:val="28"/>
        </w:rPr>
      </w:pPr>
      <w:r w:rsidRPr="00590253">
        <w:rPr>
          <w:rFonts w:ascii="Times New Roman" w:hAnsi="Times New Roman" w:cs="Times New Roman"/>
          <w:sz w:val="28"/>
          <w:szCs w:val="28"/>
        </w:rPr>
        <w:t>This strengthens the credibility and completeness of the project report.</w:t>
      </w:r>
    </w:p>
    <w:p w14:paraId="5AE34334" w14:textId="77777777" w:rsidR="005D027F" w:rsidRDefault="005D027F" w:rsidP="000348F3">
      <w:pPr>
        <w:jc w:val="both"/>
        <w:rPr>
          <w:rFonts w:ascii="Times New Roman" w:hAnsi="Times New Roman" w:cs="Times New Roman"/>
          <w:sz w:val="28"/>
          <w:szCs w:val="28"/>
        </w:rPr>
      </w:pPr>
    </w:p>
    <w:p w14:paraId="3F344480" w14:textId="77777777" w:rsidR="00590253" w:rsidRDefault="00590253" w:rsidP="000348F3">
      <w:pPr>
        <w:jc w:val="both"/>
        <w:rPr>
          <w:rFonts w:ascii="Times New Roman" w:hAnsi="Times New Roman" w:cs="Times New Roman"/>
          <w:sz w:val="28"/>
          <w:szCs w:val="28"/>
        </w:rPr>
      </w:pPr>
    </w:p>
    <w:p w14:paraId="2821C190" w14:textId="77777777" w:rsidR="00590253" w:rsidRDefault="00590253" w:rsidP="000348F3">
      <w:pPr>
        <w:jc w:val="both"/>
        <w:rPr>
          <w:rFonts w:ascii="Times New Roman" w:hAnsi="Times New Roman" w:cs="Times New Roman"/>
          <w:sz w:val="28"/>
          <w:szCs w:val="28"/>
        </w:rPr>
      </w:pPr>
    </w:p>
    <w:p w14:paraId="7E7079A6" w14:textId="77777777" w:rsidR="00590253" w:rsidRDefault="00590253" w:rsidP="000348F3">
      <w:pPr>
        <w:jc w:val="both"/>
        <w:rPr>
          <w:rFonts w:ascii="Times New Roman" w:hAnsi="Times New Roman" w:cs="Times New Roman"/>
          <w:sz w:val="28"/>
          <w:szCs w:val="28"/>
        </w:rPr>
      </w:pPr>
    </w:p>
    <w:p w14:paraId="2D81B114" w14:textId="77777777" w:rsidR="00590253" w:rsidRDefault="00590253" w:rsidP="000348F3">
      <w:pPr>
        <w:jc w:val="both"/>
        <w:rPr>
          <w:rFonts w:ascii="Times New Roman" w:hAnsi="Times New Roman" w:cs="Times New Roman"/>
          <w:sz w:val="28"/>
          <w:szCs w:val="28"/>
        </w:rPr>
      </w:pPr>
    </w:p>
    <w:p w14:paraId="5216DC2A" w14:textId="77777777" w:rsidR="00590253" w:rsidRDefault="00590253" w:rsidP="000348F3">
      <w:pPr>
        <w:jc w:val="both"/>
        <w:rPr>
          <w:rFonts w:ascii="Times New Roman" w:hAnsi="Times New Roman" w:cs="Times New Roman"/>
          <w:sz w:val="28"/>
          <w:szCs w:val="28"/>
        </w:rPr>
      </w:pPr>
    </w:p>
    <w:p w14:paraId="3FFEA7F9" w14:textId="77777777" w:rsidR="00590253" w:rsidRDefault="00590253" w:rsidP="000348F3">
      <w:pPr>
        <w:jc w:val="both"/>
        <w:rPr>
          <w:rFonts w:ascii="Times New Roman" w:hAnsi="Times New Roman" w:cs="Times New Roman"/>
          <w:sz w:val="28"/>
          <w:szCs w:val="28"/>
        </w:rPr>
      </w:pPr>
    </w:p>
    <w:p w14:paraId="671D752C" w14:textId="77777777" w:rsidR="00590253" w:rsidRPr="00590253" w:rsidRDefault="00590253" w:rsidP="00590253">
      <w:pPr>
        <w:jc w:val="both"/>
        <w:rPr>
          <w:rFonts w:ascii="Times New Roman" w:hAnsi="Times New Roman" w:cs="Times New Roman"/>
          <w:sz w:val="28"/>
          <w:szCs w:val="28"/>
        </w:rPr>
      </w:pPr>
      <w:r w:rsidRPr="00590253">
        <w:rPr>
          <w:rFonts w:ascii="Times New Roman" w:hAnsi="Times New Roman" w:cs="Times New Roman"/>
          <w:sz w:val="28"/>
          <w:szCs w:val="28"/>
        </w:rPr>
        <w:lastRenderedPageBreak/>
        <w:t># =========================================</w:t>
      </w:r>
    </w:p>
    <w:p w14:paraId="70250C99" w14:textId="77777777" w:rsidR="00590253" w:rsidRPr="00590253" w:rsidRDefault="00590253" w:rsidP="00590253">
      <w:pPr>
        <w:jc w:val="both"/>
        <w:rPr>
          <w:rFonts w:ascii="Times New Roman" w:hAnsi="Times New Roman" w:cs="Times New Roman"/>
          <w:sz w:val="28"/>
          <w:szCs w:val="28"/>
        </w:rPr>
      </w:pPr>
      <w:r w:rsidRPr="00590253">
        <w:rPr>
          <w:rFonts w:ascii="Times New Roman" w:hAnsi="Times New Roman" w:cs="Times New Roman"/>
          <w:sz w:val="28"/>
          <w:szCs w:val="28"/>
        </w:rPr>
        <w:t># 1. IMPORT LIBRARIES</w:t>
      </w:r>
    </w:p>
    <w:p w14:paraId="58612DD6" w14:textId="77777777" w:rsidR="00590253" w:rsidRPr="00590253" w:rsidRDefault="00590253" w:rsidP="00590253">
      <w:pPr>
        <w:jc w:val="both"/>
        <w:rPr>
          <w:rFonts w:ascii="Times New Roman" w:hAnsi="Times New Roman" w:cs="Times New Roman"/>
          <w:sz w:val="28"/>
          <w:szCs w:val="28"/>
        </w:rPr>
      </w:pPr>
      <w:r w:rsidRPr="00590253">
        <w:rPr>
          <w:rFonts w:ascii="Times New Roman" w:hAnsi="Times New Roman" w:cs="Times New Roman"/>
          <w:sz w:val="28"/>
          <w:szCs w:val="28"/>
        </w:rPr>
        <w:t># =========================================</w:t>
      </w:r>
    </w:p>
    <w:p w14:paraId="23284615" w14:textId="77777777" w:rsidR="00590253" w:rsidRPr="00590253" w:rsidRDefault="00590253" w:rsidP="00590253">
      <w:pPr>
        <w:jc w:val="both"/>
        <w:rPr>
          <w:rFonts w:ascii="Times New Roman" w:hAnsi="Times New Roman" w:cs="Times New Roman"/>
          <w:sz w:val="28"/>
          <w:szCs w:val="28"/>
        </w:rPr>
      </w:pPr>
      <w:r w:rsidRPr="00590253">
        <w:rPr>
          <w:rFonts w:ascii="Times New Roman" w:hAnsi="Times New Roman" w:cs="Times New Roman"/>
          <w:sz w:val="28"/>
          <w:szCs w:val="28"/>
        </w:rPr>
        <w:t>import pandas as pd</w:t>
      </w:r>
    </w:p>
    <w:p w14:paraId="5B155737" w14:textId="77777777" w:rsidR="00590253" w:rsidRPr="00590253" w:rsidRDefault="00590253" w:rsidP="00590253">
      <w:pPr>
        <w:jc w:val="both"/>
        <w:rPr>
          <w:rFonts w:ascii="Times New Roman" w:hAnsi="Times New Roman" w:cs="Times New Roman"/>
          <w:sz w:val="28"/>
          <w:szCs w:val="28"/>
        </w:rPr>
      </w:pPr>
      <w:r w:rsidRPr="00590253">
        <w:rPr>
          <w:rFonts w:ascii="Times New Roman" w:hAnsi="Times New Roman" w:cs="Times New Roman"/>
          <w:sz w:val="28"/>
          <w:szCs w:val="28"/>
        </w:rPr>
        <w:t xml:space="preserve">import </w:t>
      </w:r>
      <w:proofErr w:type="spellStart"/>
      <w:r w:rsidRPr="00590253">
        <w:rPr>
          <w:rFonts w:ascii="Times New Roman" w:hAnsi="Times New Roman" w:cs="Times New Roman"/>
          <w:sz w:val="28"/>
          <w:szCs w:val="28"/>
        </w:rPr>
        <w:t>numpy</w:t>
      </w:r>
      <w:proofErr w:type="spellEnd"/>
      <w:r w:rsidRPr="00590253">
        <w:rPr>
          <w:rFonts w:ascii="Times New Roman" w:hAnsi="Times New Roman" w:cs="Times New Roman"/>
          <w:sz w:val="28"/>
          <w:szCs w:val="28"/>
        </w:rPr>
        <w:t xml:space="preserve"> as np</w:t>
      </w:r>
    </w:p>
    <w:p w14:paraId="5CBFACAD" w14:textId="77777777" w:rsidR="00590253" w:rsidRPr="00590253" w:rsidRDefault="00590253" w:rsidP="00590253">
      <w:pPr>
        <w:jc w:val="both"/>
        <w:rPr>
          <w:rFonts w:ascii="Times New Roman" w:hAnsi="Times New Roman" w:cs="Times New Roman"/>
          <w:sz w:val="28"/>
          <w:szCs w:val="28"/>
        </w:rPr>
      </w:pPr>
      <w:r w:rsidRPr="00590253">
        <w:rPr>
          <w:rFonts w:ascii="Times New Roman" w:hAnsi="Times New Roman" w:cs="Times New Roman"/>
          <w:sz w:val="28"/>
          <w:szCs w:val="28"/>
        </w:rPr>
        <w:t xml:space="preserve">import </w:t>
      </w:r>
      <w:proofErr w:type="spellStart"/>
      <w:proofErr w:type="gramStart"/>
      <w:r w:rsidRPr="00590253">
        <w:rPr>
          <w:rFonts w:ascii="Times New Roman" w:hAnsi="Times New Roman" w:cs="Times New Roman"/>
          <w:sz w:val="28"/>
          <w:szCs w:val="28"/>
        </w:rPr>
        <w:t>matplotlib.pyplot</w:t>
      </w:r>
      <w:proofErr w:type="spellEnd"/>
      <w:proofErr w:type="gramEnd"/>
      <w:r w:rsidRPr="00590253">
        <w:rPr>
          <w:rFonts w:ascii="Times New Roman" w:hAnsi="Times New Roman" w:cs="Times New Roman"/>
          <w:sz w:val="28"/>
          <w:szCs w:val="28"/>
        </w:rPr>
        <w:t xml:space="preserve"> as </w:t>
      </w:r>
      <w:proofErr w:type="spellStart"/>
      <w:r w:rsidRPr="00590253">
        <w:rPr>
          <w:rFonts w:ascii="Times New Roman" w:hAnsi="Times New Roman" w:cs="Times New Roman"/>
          <w:sz w:val="28"/>
          <w:szCs w:val="28"/>
        </w:rPr>
        <w:t>plt</w:t>
      </w:r>
      <w:proofErr w:type="spellEnd"/>
    </w:p>
    <w:p w14:paraId="40503E91" w14:textId="77777777" w:rsidR="00590253" w:rsidRPr="00590253" w:rsidRDefault="00590253" w:rsidP="00590253">
      <w:pPr>
        <w:jc w:val="both"/>
        <w:rPr>
          <w:rFonts w:ascii="Times New Roman" w:hAnsi="Times New Roman" w:cs="Times New Roman"/>
          <w:sz w:val="28"/>
          <w:szCs w:val="28"/>
        </w:rPr>
      </w:pPr>
      <w:r w:rsidRPr="00590253">
        <w:rPr>
          <w:rFonts w:ascii="Times New Roman" w:hAnsi="Times New Roman" w:cs="Times New Roman"/>
          <w:sz w:val="28"/>
          <w:szCs w:val="28"/>
        </w:rPr>
        <w:t xml:space="preserve">import seaborn as </w:t>
      </w:r>
      <w:proofErr w:type="spellStart"/>
      <w:r w:rsidRPr="00590253">
        <w:rPr>
          <w:rFonts w:ascii="Times New Roman" w:hAnsi="Times New Roman" w:cs="Times New Roman"/>
          <w:sz w:val="28"/>
          <w:szCs w:val="28"/>
        </w:rPr>
        <w:t>sns</w:t>
      </w:r>
      <w:proofErr w:type="spellEnd"/>
    </w:p>
    <w:p w14:paraId="617D12B8" w14:textId="77777777" w:rsidR="00590253" w:rsidRPr="00590253" w:rsidRDefault="00590253" w:rsidP="00590253">
      <w:pPr>
        <w:jc w:val="both"/>
        <w:rPr>
          <w:rFonts w:ascii="Times New Roman" w:hAnsi="Times New Roman" w:cs="Times New Roman"/>
          <w:sz w:val="28"/>
          <w:szCs w:val="28"/>
        </w:rPr>
      </w:pPr>
    </w:p>
    <w:p w14:paraId="16441914" w14:textId="77777777" w:rsidR="00590253" w:rsidRPr="00590253" w:rsidRDefault="00590253" w:rsidP="00590253">
      <w:pPr>
        <w:jc w:val="both"/>
        <w:rPr>
          <w:rFonts w:ascii="Times New Roman" w:hAnsi="Times New Roman" w:cs="Times New Roman"/>
          <w:sz w:val="28"/>
          <w:szCs w:val="28"/>
        </w:rPr>
      </w:pPr>
      <w:r w:rsidRPr="00590253">
        <w:rPr>
          <w:rFonts w:ascii="Times New Roman" w:hAnsi="Times New Roman" w:cs="Times New Roman"/>
          <w:sz w:val="28"/>
          <w:szCs w:val="28"/>
        </w:rPr>
        <w:t xml:space="preserve">from </w:t>
      </w:r>
      <w:proofErr w:type="spellStart"/>
      <w:proofErr w:type="gramStart"/>
      <w:r w:rsidRPr="00590253">
        <w:rPr>
          <w:rFonts w:ascii="Times New Roman" w:hAnsi="Times New Roman" w:cs="Times New Roman"/>
          <w:sz w:val="28"/>
          <w:szCs w:val="28"/>
        </w:rPr>
        <w:t>sklearn.model</w:t>
      </w:r>
      <w:proofErr w:type="gramEnd"/>
      <w:r w:rsidRPr="00590253">
        <w:rPr>
          <w:rFonts w:ascii="Times New Roman" w:hAnsi="Times New Roman" w:cs="Times New Roman"/>
          <w:sz w:val="28"/>
          <w:szCs w:val="28"/>
        </w:rPr>
        <w:t>_selection</w:t>
      </w:r>
      <w:proofErr w:type="spellEnd"/>
      <w:r w:rsidRPr="00590253">
        <w:rPr>
          <w:rFonts w:ascii="Times New Roman" w:hAnsi="Times New Roman" w:cs="Times New Roman"/>
          <w:sz w:val="28"/>
          <w:szCs w:val="28"/>
        </w:rPr>
        <w:t xml:space="preserve"> import </w:t>
      </w:r>
      <w:proofErr w:type="spellStart"/>
      <w:r w:rsidRPr="00590253">
        <w:rPr>
          <w:rFonts w:ascii="Times New Roman" w:hAnsi="Times New Roman" w:cs="Times New Roman"/>
          <w:sz w:val="28"/>
          <w:szCs w:val="28"/>
        </w:rPr>
        <w:t>train_test_split</w:t>
      </w:r>
      <w:proofErr w:type="spellEnd"/>
    </w:p>
    <w:p w14:paraId="4D82CDE3" w14:textId="77777777" w:rsidR="00590253" w:rsidRPr="00590253" w:rsidRDefault="00590253" w:rsidP="00590253">
      <w:pPr>
        <w:jc w:val="both"/>
        <w:rPr>
          <w:rFonts w:ascii="Times New Roman" w:hAnsi="Times New Roman" w:cs="Times New Roman"/>
          <w:sz w:val="28"/>
          <w:szCs w:val="28"/>
        </w:rPr>
      </w:pPr>
      <w:r w:rsidRPr="00590253">
        <w:rPr>
          <w:rFonts w:ascii="Times New Roman" w:hAnsi="Times New Roman" w:cs="Times New Roman"/>
          <w:sz w:val="28"/>
          <w:szCs w:val="28"/>
        </w:rPr>
        <w:t xml:space="preserve">from </w:t>
      </w:r>
      <w:proofErr w:type="spellStart"/>
      <w:proofErr w:type="gramStart"/>
      <w:r w:rsidRPr="00590253">
        <w:rPr>
          <w:rFonts w:ascii="Times New Roman" w:hAnsi="Times New Roman" w:cs="Times New Roman"/>
          <w:sz w:val="28"/>
          <w:szCs w:val="28"/>
        </w:rPr>
        <w:t>sklearn.preprocessing</w:t>
      </w:r>
      <w:proofErr w:type="spellEnd"/>
      <w:proofErr w:type="gramEnd"/>
      <w:r w:rsidRPr="00590253">
        <w:rPr>
          <w:rFonts w:ascii="Times New Roman" w:hAnsi="Times New Roman" w:cs="Times New Roman"/>
          <w:sz w:val="28"/>
          <w:szCs w:val="28"/>
        </w:rPr>
        <w:t xml:space="preserve"> import </w:t>
      </w:r>
      <w:proofErr w:type="spellStart"/>
      <w:r w:rsidRPr="00590253">
        <w:rPr>
          <w:rFonts w:ascii="Times New Roman" w:hAnsi="Times New Roman" w:cs="Times New Roman"/>
          <w:sz w:val="28"/>
          <w:szCs w:val="28"/>
        </w:rPr>
        <w:t>StandardScaler</w:t>
      </w:r>
      <w:proofErr w:type="spellEnd"/>
    </w:p>
    <w:p w14:paraId="2E214B18" w14:textId="77777777" w:rsidR="00590253" w:rsidRPr="00590253" w:rsidRDefault="00590253" w:rsidP="00590253">
      <w:pPr>
        <w:jc w:val="both"/>
        <w:rPr>
          <w:rFonts w:ascii="Times New Roman" w:hAnsi="Times New Roman" w:cs="Times New Roman"/>
          <w:sz w:val="28"/>
          <w:szCs w:val="28"/>
        </w:rPr>
      </w:pPr>
      <w:r w:rsidRPr="00590253">
        <w:rPr>
          <w:rFonts w:ascii="Times New Roman" w:hAnsi="Times New Roman" w:cs="Times New Roman"/>
          <w:sz w:val="28"/>
          <w:szCs w:val="28"/>
        </w:rPr>
        <w:t xml:space="preserve">from </w:t>
      </w:r>
      <w:proofErr w:type="spellStart"/>
      <w:proofErr w:type="gramStart"/>
      <w:r w:rsidRPr="00590253">
        <w:rPr>
          <w:rFonts w:ascii="Times New Roman" w:hAnsi="Times New Roman" w:cs="Times New Roman"/>
          <w:sz w:val="28"/>
          <w:szCs w:val="28"/>
        </w:rPr>
        <w:t>sklearn.metrics</w:t>
      </w:r>
      <w:proofErr w:type="spellEnd"/>
      <w:proofErr w:type="gramEnd"/>
      <w:r w:rsidRPr="00590253">
        <w:rPr>
          <w:rFonts w:ascii="Times New Roman" w:hAnsi="Times New Roman" w:cs="Times New Roman"/>
          <w:sz w:val="28"/>
          <w:szCs w:val="28"/>
        </w:rPr>
        <w:t xml:space="preserve"> import </w:t>
      </w:r>
      <w:proofErr w:type="spellStart"/>
      <w:r w:rsidRPr="00590253">
        <w:rPr>
          <w:rFonts w:ascii="Times New Roman" w:hAnsi="Times New Roman" w:cs="Times New Roman"/>
          <w:sz w:val="28"/>
          <w:szCs w:val="28"/>
        </w:rPr>
        <w:t>accuracy_score</w:t>
      </w:r>
      <w:proofErr w:type="spellEnd"/>
      <w:r w:rsidRPr="00590253">
        <w:rPr>
          <w:rFonts w:ascii="Times New Roman" w:hAnsi="Times New Roman" w:cs="Times New Roman"/>
          <w:sz w:val="28"/>
          <w:szCs w:val="28"/>
        </w:rPr>
        <w:t xml:space="preserve">, </w:t>
      </w:r>
      <w:proofErr w:type="spellStart"/>
      <w:r w:rsidRPr="00590253">
        <w:rPr>
          <w:rFonts w:ascii="Times New Roman" w:hAnsi="Times New Roman" w:cs="Times New Roman"/>
          <w:sz w:val="28"/>
          <w:szCs w:val="28"/>
        </w:rPr>
        <w:t>classification_report</w:t>
      </w:r>
      <w:proofErr w:type="spellEnd"/>
    </w:p>
    <w:p w14:paraId="4E4A9216" w14:textId="77777777" w:rsidR="00590253" w:rsidRPr="00590253" w:rsidRDefault="00590253" w:rsidP="00590253">
      <w:pPr>
        <w:jc w:val="both"/>
        <w:rPr>
          <w:rFonts w:ascii="Times New Roman" w:hAnsi="Times New Roman" w:cs="Times New Roman"/>
          <w:sz w:val="28"/>
          <w:szCs w:val="28"/>
        </w:rPr>
      </w:pPr>
    </w:p>
    <w:p w14:paraId="1DD342F1" w14:textId="77777777" w:rsidR="00590253" w:rsidRPr="00590253" w:rsidRDefault="00590253" w:rsidP="00590253">
      <w:pPr>
        <w:jc w:val="both"/>
        <w:rPr>
          <w:rFonts w:ascii="Times New Roman" w:hAnsi="Times New Roman" w:cs="Times New Roman"/>
          <w:sz w:val="28"/>
          <w:szCs w:val="28"/>
        </w:rPr>
      </w:pPr>
      <w:r w:rsidRPr="00590253">
        <w:rPr>
          <w:rFonts w:ascii="Times New Roman" w:hAnsi="Times New Roman" w:cs="Times New Roman"/>
          <w:sz w:val="28"/>
          <w:szCs w:val="28"/>
        </w:rPr>
        <w:t xml:space="preserve">from </w:t>
      </w:r>
      <w:proofErr w:type="spellStart"/>
      <w:proofErr w:type="gramStart"/>
      <w:r w:rsidRPr="00590253">
        <w:rPr>
          <w:rFonts w:ascii="Times New Roman" w:hAnsi="Times New Roman" w:cs="Times New Roman"/>
          <w:sz w:val="28"/>
          <w:szCs w:val="28"/>
        </w:rPr>
        <w:t>sklearn.ensemble</w:t>
      </w:r>
      <w:proofErr w:type="spellEnd"/>
      <w:proofErr w:type="gramEnd"/>
      <w:r w:rsidRPr="00590253">
        <w:rPr>
          <w:rFonts w:ascii="Times New Roman" w:hAnsi="Times New Roman" w:cs="Times New Roman"/>
          <w:sz w:val="28"/>
          <w:szCs w:val="28"/>
        </w:rPr>
        <w:t xml:space="preserve"> import </w:t>
      </w:r>
      <w:proofErr w:type="spellStart"/>
      <w:r w:rsidRPr="00590253">
        <w:rPr>
          <w:rFonts w:ascii="Times New Roman" w:hAnsi="Times New Roman" w:cs="Times New Roman"/>
          <w:sz w:val="28"/>
          <w:szCs w:val="28"/>
        </w:rPr>
        <w:t>RandomForestClassifier</w:t>
      </w:r>
      <w:proofErr w:type="spellEnd"/>
      <w:r w:rsidRPr="00590253">
        <w:rPr>
          <w:rFonts w:ascii="Times New Roman" w:hAnsi="Times New Roman" w:cs="Times New Roman"/>
          <w:sz w:val="28"/>
          <w:szCs w:val="28"/>
        </w:rPr>
        <w:t xml:space="preserve">, </w:t>
      </w:r>
      <w:proofErr w:type="spellStart"/>
      <w:r w:rsidRPr="00590253">
        <w:rPr>
          <w:rFonts w:ascii="Times New Roman" w:hAnsi="Times New Roman" w:cs="Times New Roman"/>
          <w:sz w:val="28"/>
          <w:szCs w:val="28"/>
        </w:rPr>
        <w:t>AdaBoostClassifier</w:t>
      </w:r>
      <w:proofErr w:type="spellEnd"/>
    </w:p>
    <w:p w14:paraId="4CBBCF12" w14:textId="77777777" w:rsidR="00590253" w:rsidRPr="00590253" w:rsidRDefault="00590253" w:rsidP="00590253">
      <w:pPr>
        <w:jc w:val="both"/>
        <w:rPr>
          <w:rFonts w:ascii="Times New Roman" w:hAnsi="Times New Roman" w:cs="Times New Roman"/>
          <w:sz w:val="28"/>
          <w:szCs w:val="28"/>
        </w:rPr>
      </w:pPr>
      <w:r w:rsidRPr="00590253">
        <w:rPr>
          <w:rFonts w:ascii="Times New Roman" w:hAnsi="Times New Roman" w:cs="Times New Roman"/>
          <w:sz w:val="28"/>
          <w:szCs w:val="28"/>
        </w:rPr>
        <w:t xml:space="preserve">from </w:t>
      </w:r>
      <w:proofErr w:type="spellStart"/>
      <w:r w:rsidRPr="00590253">
        <w:rPr>
          <w:rFonts w:ascii="Times New Roman" w:hAnsi="Times New Roman" w:cs="Times New Roman"/>
          <w:sz w:val="28"/>
          <w:szCs w:val="28"/>
        </w:rPr>
        <w:t>xgboost</w:t>
      </w:r>
      <w:proofErr w:type="spellEnd"/>
      <w:r w:rsidRPr="00590253">
        <w:rPr>
          <w:rFonts w:ascii="Times New Roman" w:hAnsi="Times New Roman" w:cs="Times New Roman"/>
          <w:sz w:val="28"/>
          <w:szCs w:val="28"/>
        </w:rPr>
        <w:t xml:space="preserve"> import </w:t>
      </w:r>
      <w:proofErr w:type="spellStart"/>
      <w:r w:rsidRPr="00590253">
        <w:rPr>
          <w:rFonts w:ascii="Times New Roman" w:hAnsi="Times New Roman" w:cs="Times New Roman"/>
          <w:sz w:val="28"/>
          <w:szCs w:val="28"/>
        </w:rPr>
        <w:t>XGBClassifier</w:t>
      </w:r>
      <w:proofErr w:type="spellEnd"/>
      <w:r w:rsidRPr="00590253">
        <w:rPr>
          <w:rFonts w:ascii="Times New Roman" w:hAnsi="Times New Roman" w:cs="Times New Roman"/>
          <w:sz w:val="28"/>
          <w:szCs w:val="28"/>
        </w:rPr>
        <w:t>, callback</w:t>
      </w:r>
    </w:p>
    <w:p w14:paraId="5C03D63B" w14:textId="77777777" w:rsidR="00590253" w:rsidRPr="00590253" w:rsidRDefault="00590253" w:rsidP="00590253">
      <w:pPr>
        <w:jc w:val="both"/>
        <w:rPr>
          <w:rFonts w:ascii="Times New Roman" w:hAnsi="Times New Roman" w:cs="Times New Roman"/>
          <w:sz w:val="28"/>
          <w:szCs w:val="28"/>
        </w:rPr>
      </w:pPr>
      <w:r w:rsidRPr="00590253">
        <w:rPr>
          <w:rFonts w:ascii="Times New Roman" w:hAnsi="Times New Roman" w:cs="Times New Roman"/>
          <w:sz w:val="28"/>
          <w:szCs w:val="28"/>
        </w:rPr>
        <w:t xml:space="preserve">from </w:t>
      </w:r>
      <w:proofErr w:type="spellStart"/>
      <w:r w:rsidRPr="00590253">
        <w:rPr>
          <w:rFonts w:ascii="Times New Roman" w:hAnsi="Times New Roman" w:cs="Times New Roman"/>
          <w:sz w:val="28"/>
          <w:szCs w:val="28"/>
        </w:rPr>
        <w:t>lightgbm</w:t>
      </w:r>
      <w:proofErr w:type="spellEnd"/>
      <w:r w:rsidRPr="00590253">
        <w:rPr>
          <w:rFonts w:ascii="Times New Roman" w:hAnsi="Times New Roman" w:cs="Times New Roman"/>
          <w:sz w:val="28"/>
          <w:szCs w:val="28"/>
        </w:rPr>
        <w:t xml:space="preserve"> import </w:t>
      </w:r>
      <w:proofErr w:type="spellStart"/>
      <w:r w:rsidRPr="00590253">
        <w:rPr>
          <w:rFonts w:ascii="Times New Roman" w:hAnsi="Times New Roman" w:cs="Times New Roman"/>
          <w:sz w:val="28"/>
          <w:szCs w:val="28"/>
        </w:rPr>
        <w:t>LGBMClassifier</w:t>
      </w:r>
      <w:proofErr w:type="spellEnd"/>
      <w:r w:rsidRPr="00590253">
        <w:rPr>
          <w:rFonts w:ascii="Times New Roman" w:hAnsi="Times New Roman" w:cs="Times New Roman"/>
          <w:sz w:val="28"/>
          <w:szCs w:val="28"/>
        </w:rPr>
        <w:t xml:space="preserve">, </w:t>
      </w:r>
      <w:proofErr w:type="spellStart"/>
      <w:r w:rsidRPr="00590253">
        <w:rPr>
          <w:rFonts w:ascii="Times New Roman" w:hAnsi="Times New Roman" w:cs="Times New Roman"/>
          <w:sz w:val="28"/>
          <w:szCs w:val="28"/>
        </w:rPr>
        <w:t>early_stopping</w:t>
      </w:r>
      <w:proofErr w:type="spellEnd"/>
    </w:p>
    <w:p w14:paraId="1A3E7678" w14:textId="77777777" w:rsidR="00590253" w:rsidRPr="00590253" w:rsidRDefault="00590253" w:rsidP="00590253">
      <w:pPr>
        <w:jc w:val="both"/>
        <w:rPr>
          <w:rFonts w:ascii="Times New Roman" w:hAnsi="Times New Roman" w:cs="Times New Roman"/>
          <w:sz w:val="28"/>
          <w:szCs w:val="28"/>
        </w:rPr>
      </w:pPr>
    </w:p>
    <w:p w14:paraId="695395AF" w14:textId="77777777" w:rsidR="00590253" w:rsidRPr="00590253" w:rsidRDefault="00590253" w:rsidP="00590253">
      <w:pPr>
        <w:jc w:val="both"/>
        <w:rPr>
          <w:rFonts w:ascii="Times New Roman" w:hAnsi="Times New Roman" w:cs="Times New Roman"/>
          <w:sz w:val="28"/>
          <w:szCs w:val="28"/>
        </w:rPr>
      </w:pPr>
      <w:r w:rsidRPr="00590253">
        <w:rPr>
          <w:rFonts w:ascii="Times New Roman" w:hAnsi="Times New Roman" w:cs="Times New Roman"/>
          <w:sz w:val="28"/>
          <w:szCs w:val="28"/>
        </w:rPr>
        <w:t>import warnings</w:t>
      </w:r>
    </w:p>
    <w:p w14:paraId="46A24E57" w14:textId="77777777" w:rsidR="00590253" w:rsidRPr="00590253" w:rsidRDefault="00590253" w:rsidP="00590253">
      <w:pPr>
        <w:jc w:val="both"/>
        <w:rPr>
          <w:rFonts w:ascii="Times New Roman" w:hAnsi="Times New Roman" w:cs="Times New Roman"/>
          <w:sz w:val="28"/>
          <w:szCs w:val="28"/>
        </w:rPr>
      </w:pPr>
      <w:proofErr w:type="spellStart"/>
      <w:proofErr w:type="gramStart"/>
      <w:r w:rsidRPr="00590253">
        <w:rPr>
          <w:rFonts w:ascii="Times New Roman" w:hAnsi="Times New Roman" w:cs="Times New Roman"/>
          <w:sz w:val="28"/>
          <w:szCs w:val="28"/>
        </w:rPr>
        <w:t>warnings.filterwarnings</w:t>
      </w:r>
      <w:proofErr w:type="spellEnd"/>
      <w:proofErr w:type="gramEnd"/>
      <w:r w:rsidRPr="00590253">
        <w:rPr>
          <w:rFonts w:ascii="Times New Roman" w:hAnsi="Times New Roman" w:cs="Times New Roman"/>
          <w:sz w:val="28"/>
          <w:szCs w:val="28"/>
        </w:rPr>
        <w:t>("ignore")</w:t>
      </w:r>
    </w:p>
    <w:p w14:paraId="52058316" w14:textId="77777777" w:rsidR="00590253" w:rsidRPr="00590253" w:rsidRDefault="00590253" w:rsidP="00590253">
      <w:pPr>
        <w:jc w:val="both"/>
        <w:rPr>
          <w:rFonts w:ascii="Times New Roman" w:hAnsi="Times New Roman" w:cs="Times New Roman"/>
          <w:sz w:val="28"/>
          <w:szCs w:val="28"/>
        </w:rPr>
      </w:pPr>
      <w:r w:rsidRPr="00590253">
        <w:rPr>
          <w:rFonts w:ascii="Times New Roman" w:hAnsi="Times New Roman" w:cs="Times New Roman"/>
          <w:sz w:val="28"/>
          <w:szCs w:val="28"/>
        </w:rPr>
        <w:t># =========================================</w:t>
      </w:r>
    </w:p>
    <w:p w14:paraId="3882C3E0" w14:textId="77777777" w:rsidR="00590253" w:rsidRPr="00590253" w:rsidRDefault="00590253" w:rsidP="00590253">
      <w:pPr>
        <w:jc w:val="both"/>
        <w:rPr>
          <w:rFonts w:ascii="Times New Roman" w:hAnsi="Times New Roman" w:cs="Times New Roman"/>
          <w:sz w:val="28"/>
          <w:szCs w:val="28"/>
        </w:rPr>
      </w:pPr>
      <w:r w:rsidRPr="00590253">
        <w:rPr>
          <w:rFonts w:ascii="Times New Roman" w:hAnsi="Times New Roman" w:cs="Times New Roman"/>
          <w:sz w:val="28"/>
          <w:szCs w:val="28"/>
        </w:rPr>
        <w:t># 2. LOAD DATA</w:t>
      </w:r>
    </w:p>
    <w:p w14:paraId="0BA13CE6" w14:textId="77777777" w:rsidR="00590253" w:rsidRPr="00590253" w:rsidRDefault="00590253" w:rsidP="00590253">
      <w:pPr>
        <w:jc w:val="both"/>
        <w:rPr>
          <w:rFonts w:ascii="Times New Roman" w:hAnsi="Times New Roman" w:cs="Times New Roman"/>
          <w:sz w:val="28"/>
          <w:szCs w:val="28"/>
        </w:rPr>
      </w:pPr>
      <w:r w:rsidRPr="00590253">
        <w:rPr>
          <w:rFonts w:ascii="Times New Roman" w:hAnsi="Times New Roman" w:cs="Times New Roman"/>
          <w:sz w:val="28"/>
          <w:szCs w:val="28"/>
        </w:rPr>
        <w:t># =========================================</w:t>
      </w:r>
    </w:p>
    <w:p w14:paraId="43A9F2D6" w14:textId="77777777" w:rsidR="00590253" w:rsidRPr="00590253" w:rsidRDefault="00590253" w:rsidP="00590253">
      <w:pPr>
        <w:jc w:val="both"/>
        <w:rPr>
          <w:rFonts w:ascii="Times New Roman" w:hAnsi="Times New Roman" w:cs="Times New Roman"/>
          <w:sz w:val="28"/>
          <w:szCs w:val="28"/>
        </w:rPr>
      </w:pPr>
      <w:proofErr w:type="spellStart"/>
      <w:r w:rsidRPr="00590253">
        <w:rPr>
          <w:rFonts w:ascii="Times New Roman" w:hAnsi="Times New Roman" w:cs="Times New Roman"/>
          <w:sz w:val="28"/>
          <w:szCs w:val="28"/>
        </w:rPr>
        <w:t>df</w:t>
      </w:r>
      <w:proofErr w:type="spellEnd"/>
      <w:r w:rsidRPr="00590253">
        <w:rPr>
          <w:rFonts w:ascii="Times New Roman" w:hAnsi="Times New Roman" w:cs="Times New Roman"/>
          <w:sz w:val="28"/>
          <w:szCs w:val="28"/>
        </w:rPr>
        <w:t xml:space="preserve"> = </w:t>
      </w:r>
      <w:proofErr w:type="spellStart"/>
      <w:proofErr w:type="gramStart"/>
      <w:r w:rsidRPr="00590253">
        <w:rPr>
          <w:rFonts w:ascii="Times New Roman" w:hAnsi="Times New Roman" w:cs="Times New Roman"/>
          <w:sz w:val="28"/>
          <w:szCs w:val="28"/>
        </w:rPr>
        <w:t>pd.read</w:t>
      </w:r>
      <w:proofErr w:type="gramEnd"/>
      <w:r w:rsidRPr="00590253">
        <w:rPr>
          <w:rFonts w:ascii="Times New Roman" w:hAnsi="Times New Roman" w:cs="Times New Roman"/>
          <w:sz w:val="28"/>
          <w:szCs w:val="28"/>
        </w:rPr>
        <w:t>_csv</w:t>
      </w:r>
      <w:proofErr w:type="spellEnd"/>
      <w:r w:rsidRPr="00590253">
        <w:rPr>
          <w:rFonts w:ascii="Times New Roman" w:hAnsi="Times New Roman" w:cs="Times New Roman"/>
          <w:sz w:val="28"/>
          <w:szCs w:val="28"/>
        </w:rPr>
        <w:t>("heart.csv")</w:t>
      </w:r>
    </w:p>
    <w:p w14:paraId="69D5C6D1" w14:textId="77777777" w:rsidR="00590253" w:rsidRPr="00590253" w:rsidRDefault="00590253" w:rsidP="00590253">
      <w:pPr>
        <w:jc w:val="both"/>
        <w:rPr>
          <w:rFonts w:ascii="Times New Roman" w:hAnsi="Times New Roman" w:cs="Times New Roman"/>
          <w:sz w:val="28"/>
          <w:szCs w:val="28"/>
        </w:rPr>
      </w:pPr>
    </w:p>
    <w:p w14:paraId="49394047" w14:textId="77777777" w:rsidR="00590253" w:rsidRPr="00590253" w:rsidRDefault="00590253" w:rsidP="00590253">
      <w:pPr>
        <w:jc w:val="both"/>
        <w:rPr>
          <w:rFonts w:ascii="Times New Roman" w:hAnsi="Times New Roman" w:cs="Times New Roman"/>
          <w:sz w:val="28"/>
          <w:szCs w:val="28"/>
        </w:rPr>
      </w:pPr>
      <w:proofErr w:type="gramStart"/>
      <w:r w:rsidRPr="00590253">
        <w:rPr>
          <w:rFonts w:ascii="Times New Roman" w:hAnsi="Times New Roman" w:cs="Times New Roman"/>
          <w:sz w:val="28"/>
          <w:szCs w:val="28"/>
        </w:rPr>
        <w:t>print(</w:t>
      </w:r>
      <w:proofErr w:type="gramEnd"/>
      <w:r w:rsidRPr="00590253">
        <w:rPr>
          <w:rFonts w:ascii="Times New Roman" w:hAnsi="Times New Roman" w:cs="Times New Roman"/>
          <w:sz w:val="28"/>
          <w:szCs w:val="28"/>
        </w:rPr>
        <w:t xml:space="preserve">"Shape:", </w:t>
      </w:r>
      <w:proofErr w:type="spellStart"/>
      <w:proofErr w:type="gramStart"/>
      <w:r w:rsidRPr="00590253">
        <w:rPr>
          <w:rFonts w:ascii="Times New Roman" w:hAnsi="Times New Roman" w:cs="Times New Roman"/>
          <w:sz w:val="28"/>
          <w:szCs w:val="28"/>
        </w:rPr>
        <w:t>df.shape</w:t>
      </w:r>
      <w:proofErr w:type="spellEnd"/>
      <w:proofErr w:type="gramEnd"/>
      <w:r w:rsidRPr="00590253">
        <w:rPr>
          <w:rFonts w:ascii="Times New Roman" w:hAnsi="Times New Roman" w:cs="Times New Roman"/>
          <w:sz w:val="28"/>
          <w:szCs w:val="28"/>
        </w:rPr>
        <w:t>)</w:t>
      </w:r>
    </w:p>
    <w:p w14:paraId="3463C367" w14:textId="77777777" w:rsidR="00590253" w:rsidRPr="00590253" w:rsidRDefault="00590253" w:rsidP="00590253">
      <w:pPr>
        <w:jc w:val="both"/>
        <w:rPr>
          <w:rFonts w:ascii="Times New Roman" w:hAnsi="Times New Roman" w:cs="Times New Roman"/>
          <w:sz w:val="28"/>
          <w:szCs w:val="28"/>
        </w:rPr>
      </w:pPr>
      <w:r w:rsidRPr="00590253">
        <w:rPr>
          <w:rFonts w:ascii="Times New Roman" w:hAnsi="Times New Roman" w:cs="Times New Roman"/>
          <w:sz w:val="28"/>
          <w:szCs w:val="28"/>
        </w:rPr>
        <w:t>print(</w:t>
      </w:r>
      <w:proofErr w:type="spellStart"/>
      <w:proofErr w:type="gramStart"/>
      <w:r w:rsidRPr="00590253">
        <w:rPr>
          <w:rFonts w:ascii="Times New Roman" w:hAnsi="Times New Roman" w:cs="Times New Roman"/>
          <w:sz w:val="28"/>
          <w:szCs w:val="28"/>
        </w:rPr>
        <w:t>df.head</w:t>
      </w:r>
      <w:proofErr w:type="spellEnd"/>
      <w:proofErr w:type="gramEnd"/>
      <w:r w:rsidRPr="00590253">
        <w:rPr>
          <w:rFonts w:ascii="Times New Roman" w:hAnsi="Times New Roman" w:cs="Times New Roman"/>
          <w:sz w:val="28"/>
          <w:szCs w:val="28"/>
        </w:rPr>
        <w:t>())</w:t>
      </w:r>
    </w:p>
    <w:p w14:paraId="44C45912" w14:textId="77777777" w:rsidR="00590253" w:rsidRDefault="00590253" w:rsidP="000348F3">
      <w:pPr>
        <w:jc w:val="both"/>
        <w:rPr>
          <w:rFonts w:ascii="Times New Roman" w:hAnsi="Times New Roman" w:cs="Times New Roman"/>
          <w:sz w:val="28"/>
          <w:szCs w:val="28"/>
        </w:rPr>
      </w:pPr>
    </w:p>
    <w:p w14:paraId="12C67C1F" w14:textId="77777777" w:rsidR="00590253" w:rsidRDefault="00590253" w:rsidP="000348F3">
      <w:pPr>
        <w:jc w:val="both"/>
        <w:rPr>
          <w:rFonts w:ascii="Times New Roman" w:hAnsi="Times New Roman" w:cs="Times New Roman"/>
          <w:sz w:val="28"/>
          <w:szCs w:val="28"/>
        </w:rPr>
      </w:pPr>
    </w:p>
    <w:p w14:paraId="1C5ADAC0" w14:textId="77777777" w:rsidR="00590253" w:rsidRPr="00590253" w:rsidRDefault="00590253" w:rsidP="00590253">
      <w:pPr>
        <w:jc w:val="both"/>
        <w:rPr>
          <w:rFonts w:ascii="Times New Roman" w:hAnsi="Times New Roman" w:cs="Times New Roman"/>
          <w:sz w:val="28"/>
          <w:szCs w:val="28"/>
        </w:rPr>
      </w:pPr>
      <w:r w:rsidRPr="00590253">
        <w:rPr>
          <w:rFonts w:ascii="Times New Roman" w:hAnsi="Times New Roman" w:cs="Times New Roman"/>
          <w:sz w:val="28"/>
          <w:szCs w:val="28"/>
        </w:rPr>
        <w:lastRenderedPageBreak/>
        <w:t># =========================================</w:t>
      </w:r>
    </w:p>
    <w:p w14:paraId="6486B5DD" w14:textId="77777777" w:rsidR="00590253" w:rsidRPr="00590253" w:rsidRDefault="00590253" w:rsidP="00590253">
      <w:pPr>
        <w:jc w:val="both"/>
        <w:rPr>
          <w:rFonts w:ascii="Times New Roman" w:hAnsi="Times New Roman" w:cs="Times New Roman"/>
          <w:sz w:val="28"/>
          <w:szCs w:val="28"/>
        </w:rPr>
      </w:pPr>
      <w:r w:rsidRPr="00590253">
        <w:rPr>
          <w:rFonts w:ascii="Times New Roman" w:hAnsi="Times New Roman" w:cs="Times New Roman"/>
          <w:sz w:val="28"/>
          <w:szCs w:val="28"/>
        </w:rPr>
        <w:t># 3. HANDLE MISSING VALUES</w:t>
      </w:r>
    </w:p>
    <w:p w14:paraId="1EFBCF61" w14:textId="77777777" w:rsidR="00590253" w:rsidRPr="00590253" w:rsidRDefault="00590253" w:rsidP="00590253">
      <w:pPr>
        <w:jc w:val="both"/>
        <w:rPr>
          <w:rFonts w:ascii="Times New Roman" w:hAnsi="Times New Roman" w:cs="Times New Roman"/>
          <w:sz w:val="28"/>
          <w:szCs w:val="28"/>
        </w:rPr>
      </w:pPr>
      <w:r w:rsidRPr="00590253">
        <w:rPr>
          <w:rFonts w:ascii="Times New Roman" w:hAnsi="Times New Roman" w:cs="Times New Roman"/>
          <w:sz w:val="28"/>
          <w:szCs w:val="28"/>
        </w:rPr>
        <w:t># =========================================</w:t>
      </w:r>
    </w:p>
    <w:p w14:paraId="3D4F8BE3" w14:textId="77777777" w:rsidR="00590253" w:rsidRPr="00590253" w:rsidRDefault="00590253" w:rsidP="00590253">
      <w:pPr>
        <w:jc w:val="both"/>
        <w:rPr>
          <w:rFonts w:ascii="Times New Roman" w:hAnsi="Times New Roman" w:cs="Times New Roman"/>
          <w:sz w:val="28"/>
          <w:szCs w:val="28"/>
        </w:rPr>
      </w:pPr>
      <w:proofErr w:type="gramStart"/>
      <w:r w:rsidRPr="00590253">
        <w:rPr>
          <w:rFonts w:ascii="Times New Roman" w:hAnsi="Times New Roman" w:cs="Times New Roman"/>
          <w:sz w:val="28"/>
          <w:szCs w:val="28"/>
        </w:rPr>
        <w:t>print(</w:t>
      </w:r>
      <w:proofErr w:type="gramEnd"/>
      <w:r w:rsidRPr="00590253">
        <w:rPr>
          <w:rFonts w:ascii="Times New Roman" w:hAnsi="Times New Roman" w:cs="Times New Roman"/>
          <w:sz w:val="28"/>
          <w:szCs w:val="28"/>
        </w:rPr>
        <w:t>"\</w:t>
      </w:r>
      <w:proofErr w:type="spellStart"/>
      <w:r w:rsidRPr="00590253">
        <w:rPr>
          <w:rFonts w:ascii="Times New Roman" w:hAnsi="Times New Roman" w:cs="Times New Roman"/>
          <w:sz w:val="28"/>
          <w:szCs w:val="28"/>
        </w:rPr>
        <w:t>nMissing</w:t>
      </w:r>
      <w:proofErr w:type="spellEnd"/>
      <w:r w:rsidRPr="00590253">
        <w:rPr>
          <w:rFonts w:ascii="Times New Roman" w:hAnsi="Times New Roman" w:cs="Times New Roman"/>
          <w:sz w:val="28"/>
          <w:szCs w:val="28"/>
        </w:rPr>
        <w:t xml:space="preserve"> Values:\n", </w:t>
      </w:r>
      <w:proofErr w:type="spellStart"/>
      <w:proofErr w:type="gramStart"/>
      <w:r w:rsidRPr="00590253">
        <w:rPr>
          <w:rFonts w:ascii="Times New Roman" w:hAnsi="Times New Roman" w:cs="Times New Roman"/>
          <w:sz w:val="28"/>
          <w:szCs w:val="28"/>
        </w:rPr>
        <w:t>df.isnull</w:t>
      </w:r>
      <w:proofErr w:type="spellEnd"/>
      <w:proofErr w:type="gramEnd"/>
      <w:r w:rsidRPr="00590253">
        <w:rPr>
          <w:rFonts w:ascii="Times New Roman" w:hAnsi="Times New Roman" w:cs="Times New Roman"/>
          <w:sz w:val="28"/>
          <w:szCs w:val="28"/>
        </w:rPr>
        <w:t>(</w:t>
      </w:r>
      <w:proofErr w:type="gramStart"/>
      <w:r w:rsidRPr="00590253">
        <w:rPr>
          <w:rFonts w:ascii="Times New Roman" w:hAnsi="Times New Roman" w:cs="Times New Roman"/>
          <w:sz w:val="28"/>
          <w:szCs w:val="28"/>
        </w:rPr>
        <w:t>).sum</w:t>
      </w:r>
      <w:proofErr w:type="gramEnd"/>
      <w:r w:rsidRPr="00590253">
        <w:rPr>
          <w:rFonts w:ascii="Times New Roman" w:hAnsi="Times New Roman" w:cs="Times New Roman"/>
          <w:sz w:val="28"/>
          <w:szCs w:val="28"/>
        </w:rPr>
        <w:t>())</w:t>
      </w:r>
    </w:p>
    <w:p w14:paraId="2FB66087" w14:textId="77777777" w:rsidR="00590253" w:rsidRPr="00590253" w:rsidRDefault="00590253" w:rsidP="00590253">
      <w:pPr>
        <w:jc w:val="both"/>
        <w:rPr>
          <w:rFonts w:ascii="Times New Roman" w:hAnsi="Times New Roman" w:cs="Times New Roman"/>
          <w:sz w:val="28"/>
          <w:szCs w:val="28"/>
        </w:rPr>
      </w:pPr>
    </w:p>
    <w:p w14:paraId="02A1E573" w14:textId="77777777" w:rsidR="00590253" w:rsidRPr="00590253" w:rsidRDefault="00590253" w:rsidP="00590253">
      <w:pPr>
        <w:jc w:val="both"/>
        <w:rPr>
          <w:rFonts w:ascii="Times New Roman" w:hAnsi="Times New Roman" w:cs="Times New Roman"/>
          <w:sz w:val="28"/>
          <w:szCs w:val="28"/>
        </w:rPr>
      </w:pPr>
      <w:r w:rsidRPr="00590253">
        <w:rPr>
          <w:rFonts w:ascii="Times New Roman" w:hAnsi="Times New Roman" w:cs="Times New Roman"/>
          <w:sz w:val="28"/>
          <w:szCs w:val="28"/>
        </w:rPr>
        <w:t># Fill numeric safely</w:t>
      </w:r>
    </w:p>
    <w:p w14:paraId="17EC2E6B" w14:textId="77777777" w:rsidR="00590253" w:rsidRPr="00590253" w:rsidRDefault="00590253" w:rsidP="00590253">
      <w:pPr>
        <w:jc w:val="both"/>
        <w:rPr>
          <w:rFonts w:ascii="Times New Roman" w:hAnsi="Times New Roman" w:cs="Times New Roman"/>
          <w:sz w:val="28"/>
          <w:szCs w:val="28"/>
        </w:rPr>
      </w:pPr>
      <w:proofErr w:type="spellStart"/>
      <w:proofErr w:type="gramStart"/>
      <w:r w:rsidRPr="00590253">
        <w:rPr>
          <w:rFonts w:ascii="Times New Roman" w:hAnsi="Times New Roman" w:cs="Times New Roman"/>
          <w:sz w:val="28"/>
          <w:szCs w:val="28"/>
        </w:rPr>
        <w:t>df.fillna</w:t>
      </w:r>
      <w:proofErr w:type="spellEnd"/>
      <w:proofErr w:type="gramEnd"/>
      <w:r w:rsidRPr="00590253">
        <w:rPr>
          <w:rFonts w:ascii="Times New Roman" w:hAnsi="Times New Roman" w:cs="Times New Roman"/>
          <w:sz w:val="28"/>
          <w:szCs w:val="28"/>
        </w:rPr>
        <w:t>(</w:t>
      </w:r>
      <w:proofErr w:type="spellStart"/>
      <w:proofErr w:type="gramStart"/>
      <w:r w:rsidRPr="00590253">
        <w:rPr>
          <w:rFonts w:ascii="Times New Roman" w:hAnsi="Times New Roman" w:cs="Times New Roman"/>
          <w:sz w:val="28"/>
          <w:szCs w:val="28"/>
        </w:rPr>
        <w:t>df.median</w:t>
      </w:r>
      <w:proofErr w:type="spellEnd"/>
      <w:proofErr w:type="gramEnd"/>
      <w:r w:rsidRPr="00590253">
        <w:rPr>
          <w:rFonts w:ascii="Times New Roman" w:hAnsi="Times New Roman" w:cs="Times New Roman"/>
          <w:sz w:val="28"/>
          <w:szCs w:val="28"/>
        </w:rPr>
        <w:t>(</w:t>
      </w:r>
      <w:proofErr w:type="spellStart"/>
      <w:r w:rsidRPr="00590253">
        <w:rPr>
          <w:rFonts w:ascii="Times New Roman" w:hAnsi="Times New Roman" w:cs="Times New Roman"/>
          <w:sz w:val="28"/>
          <w:szCs w:val="28"/>
        </w:rPr>
        <w:t>numeric_only</w:t>
      </w:r>
      <w:proofErr w:type="spellEnd"/>
      <w:r w:rsidRPr="00590253">
        <w:rPr>
          <w:rFonts w:ascii="Times New Roman" w:hAnsi="Times New Roman" w:cs="Times New Roman"/>
          <w:sz w:val="28"/>
          <w:szCs w:val="28"/>
        </w:rPr>
        <w:t xml:space="preserve">=True), </w:t>
      </w:r>
      <w:proofErr w:type="spellStart"/>
      <w:r w:rsidRPr="00590253">
        <w:rPr>
          <w:rFonts w:ascii="Times New Roman" w:hAnsi="Times New Roman" w:cs="Times New Roman"/>
          <w:sz w:val="28"/>
          <w:szCs w:val="28"/>
        </w:rPr>
        <w:t>inplace</w:t>
      </w:r>
      <w:proofErr w:type="spellEnd"/>
      <w:r w:rsidRPr="00590253">
        <w:rPr>
          <w:rFonts w:ascii="Times New Roman" w:hAnsi="Times New Roman" w:cs="Times New Roman"/>
          <w:sz w:val="28"/>
          <w:szCs w:val="28"/>
        </w:rPr>
        <w:t>=True)</w:t>
      </w:r>
    </w:p>
    <w:p w14:paraId="4FBE2EC3" w14:textId="77777777" w:rsidR="00590253" w:rsidRDefault="00590253" w:rsidP="000348F3">
      <w:pPr>
        <w:jc w:val="both"/>
        <w:rPr>
          <w:rFonts w:ascii="Times New Roman" w:hAnsi="Times New Roman" w:cs="Times New Roman"/>
          <w:sz w:val="28"/>
          <w:szCs w:val="28"/>
        </w:rPr>
      </w:pPr>
    </w:p>
    <w:p w14:paraId="2698AEF7"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 =========================================</w:t>
      </w:r>
    </w:p>
    <w:p w14:paraId="4A7CF3BA"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 4. EDA VISUALIZATIONS</w:t>
      </w:r>
    </w:p>
    <w:p w14:paraId="369EF0AD"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 =========================================</w:t>
      </w:r>
    </w:p>
    <w:p w14:paraId="0A83E8FA" w14:textId="77777777" w:rsidR="00590253" w:rsidRPr="00590253" w:rsidRDefault="00590253" w:rsidP="00590253">
      <w:pPr>
        <w:rPr>
          <w:rFonts w:ascii="Times New Roman" w:hAnsi="Times New Roman" w:cs="Times New Roman"/>
          <w:sz w:val="28"/>
          <w:szCs w:val="28"/>
        </w:rPr>
      </w:pPr>
    </w:p>
    <w:p w14:paraId="018D8748"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 Histogram</w:t>
      </w:r>
    </w:p>
    <w:p w14:paraId="2D8B7B12" w14:textId="77777777" w:rsidR="00590253" w:rsidRPr="00590253" w:rsidRDefault="00590253" w:rsidP="00590253">
      <w:pPr>
        <w:rPr>
          <w:rFonts w:ascii="Times New Roman" w:hAnsi="Times New Roman" w:cs="Times New Roman"/>
          <w:sz w:val="28"/>
          <w:szCs w:val="28"/>
        </w:rPr>
      </w:pPr>
      <w:proofErr w:type="spellStart"/>
      <w:proofErr w:type="gramStart"/>
      <w:r w:rsidRPr="00590253">
        <w:rPr>
          <w:rFonts w:ascii="Times New Roman" w:hAnsi="Times New Roman" w:cs="Times New Roman"/>
          <w:sz w:val="28"/>
          <w:szCs w:val="28"/>
        </w:rPr>
        <w:t>df.hist</w:t>
      </w:r>
      <w:proofErr w:type="spellEnd"/>
      <w:proofErr w:type="gramEnd"/>
      <w:r w:rsidRPr="00590253">
        <w:rPr>
          <w:rFonts w:ascii="Times New Roman" w:hAnsi="Times New Roman" w:cs="Times New Roman"/>
          <w:sz w:val="28"/>
          <w:szCs w:val="28"/>
        </w:rPr>
        <w:t>(</w:t>
      </w:r>
      <w:proofErr w:type="spellStart"/>
      <w:r w:rsidRPr="00590253">
        <w:rPr>
          <w:rFonts w:ascii="Times New Roman" w:hAnsi="Times New Roman" w:cs="Times New Roman"/>
          <w:sz w:val="28"/>
          <w:szCs w:val="28"/>
        </w:rPr>
        <w:t>figsize</w:t>
      </w:r>
      <w:proofErr w:type="spellEnd"/>
      <w:proofErr w:type="gramStart"/>
      <w:r w:rsidRPr="00590253">
        <w:rPr>
          <w:rFonts w:ascii="Times New Roman" w:hAnsi="Times New Roman" w:cs="Times New Roman"/>
          <w:sz w:val="28"/>
          <w:szCs w:val="28"/>
        </w:rPr>
        <w:t>=(</w:t>
      </w:r>
      <w:proofErr w:type="gramEnd"/>
      <w:r w:rsidRPr="00590253">
        <w:rPr>
          <w:rFonts w:ascii="Times New Roman" w:hAnsi="Times New Roman" w:cs="Times New Roman"/>
          <w:sz w:val="28"/>
          <w:szCs w:val="28"/>
        </w:rPr>
        <w:t>12,10))</w:t>
      </w:r>
    </w:p>
    <w:p w14:paraId="5AFD37EE" w14:textId="77777777" w:rsidR="00590253" w:rsidRPr="00590253" w:rsidRDefault="00590253" w:rsidP="00590253">
      <w:pPr>
        <w:rPr>
          <w:rFonts w:ascii="Times New Roman" w:hAnsi="Times New Roman" w:cs="Times New Roman"/>
          <w:sz w:val="28"/>
          <w:szCs w:val="28"/>
        </w:rPr>
      </w:pPr>
      <w:proofErr w:type="spellStart"/>
      <w:proofErr w:type="gramStart"/>
      <w:r w:rsidRPr="00590253">
        <w:rPr>
          <w:rFonts w:ascii="Times New Roman" w:hAnsi="Times New Roman" w:cs="Times New Roman"/>
          <w:sz w:val="28"/>
          <w:szCs w:val="28"/>
        </w:rPr>
        <w:t>plt.suptitle</w:t>
      </w:r>
      <w:proofErr w:type="spellEnd"/>
      <w:proofErr w:type="gramEnd"/>
      <w:r w:rsidRPr="00590253">
        <w:rPr>
          <w:rFonts w:ascii="Times New Roman" w:hAnsi="Times New Roman" w:cs="Times New Roman"/>
          <w:sz w:val="28"/>
          <w:szCs w:val="28"/>
        </w:rPr>
        <w:t>("Histogram of Features")</w:t>
      </w:r>
    </w:p>
    <w:p w14:paraId="3F579B5C" w14:textId="77777777" w:rsidR="00590253" w:rsidRPr="00590253" w:rsidRDefault="00590253" w:rsidP="00590253">
      <w:pPr>
        <w:rPr>
          <w:rFonts w:ascii="Times New Roman" w:hAnsi="Times New Roman" w:cs="Times New Roman"/>
          <w:sz w:val="28"/>
          <w:szCs w:val="28"/>
        </w:rPr>
      </w:pPr>
      <w:proofErr w:type="spellStart"/>
      <w:proofErr w:type="gramStart"/>
      <w:r w:rsidRPr="00590253">
        <w:rPr>
          <w:rFonts w:ascii="Times New Roman" w:hAnsi="Times New Roman" w:cs="Times New Roman"/>
          <w:sz w:val="28"/>
          <w:szCs w:val="28"/>
        </w:rPr>
        <w:t>plt.show</w:t>
      </w:r>
      <w:proofErr w:type="spellEnd"/>
      <w:proofErr w:type="gramEnd"/>
      <w:r w:rsidRPr="00590253">
        <w:rPr>
          <w:rFonts w:ascii="Times New Roman" w:hAnsi="Times New Roman" w:cs="Times New Roman"/>
          <w:sz w:val="28"/>
          <w:szCs w:val="28"/>
        </w:rPr>
        <w:t>()</w:t>
      </w:r>
    </w:p>
    <w:p w14:paraId="20BFA1FE"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 Count Plot (Target)</w:t>
      </w:r>
    </w:p>
    <w:p w14:paraId="72B65C78" w14:textId="77777777" w:rsidR="00590253" w:rsidRPr="00590253" w:rsidRDefault="00590253" w:rsidP="00590253">
      <w:pPr>
        <w:rPr>
          <w:rFonts w:ascii="Times New Roman" w:hAnsi="Times New Roman" w:cs="Times New Roman"/>
          <w:sz w:val="28"/>
          <w:szCs w:val="28"/>
        </w:rPr>
      </w:pPr>
      <w:proofErr w:type="spellStart"/>
      <w:proofErr w:type="gramStart"/>
      <w:r w:rsidRPr="00590253">
        <w:rPr>
          <w:rFonts w:ascii="Times New Roman" w:hAnsi="Times New Roman" w:cs="Times New Roman"/>
          <w:sz w:val="28"/>
          <w:szCs w:val="28"/>
        </w:rPr>
        <w:t>sns.countplot</w:t>
      </w:r>
      <w:proofErr w:type="spellEnd"/>
      <w:proofErr w:type="gramEnd"/>
      <w:r w:rsidRPr="00590253">
        <w:rPr>
          <w:rFonts w:ascii="Times New Roman" w:hAnsi="Times New Roman" w:cs="Times New Roman"/>
          <w:sz w:val="28"/>
          <w:szCs w:val="28"/>
        </w:rPr>
        <w:t>(x='target', data=</w:t>
      </w:r>
      <w:proofErr w:type="spellStart"/>
      <w:r w:rsidRPr="00590253">
        <w:rPr>
          <w:rFonts w:ascii="Times New Roman" w:hAnsi="Times New Roman" w:cs="Times New Roman"/>
          <w:sz w:val="28"/>
          <w:szCs w:val="28"/>
        </w:rPr>
        <w:t>df</w:t>
      </w:r>
      <w:proofErr w:type="spellEnd"/>
      <w:r w:rsidRPr="00590253">
        <w:rPr>
          <w:rFonts w:ascii="Times New Roman" w:hAnsi="Times New Roman" w:cs="Times New Roman"/>
          <w:sz w:val="28"/>
          <w:szCs w:val="28"/>
        </w:rPr>
        <w:t>, palette=['</w:t>
      </w:r>
      <w:proofErr w:type="spellStart"/>
      <w:r w:rsidRPr="00590253">
        <w:rPr>
          <w:rFonts w:ascii="Times New Roman" w:hAnsi="Times New Roman" w:cs="Times New Roman"/>
          <w:sz w:val="28"/>
          <w:szCs w:val="28"/>
        </w:rPr>
        <w:t>green','red</w:t>
      </w:r>
      <w:proofErr w:type="spellEnd"/>
      <w:r w:rsidRPr="00590253">
        <w:rPr>
          <w:rFonts w:ascii="Times New Roman" w:hAnsi="Times New Roman" w:cs="Times New Roman"/>
          <w:sz w:val="28"/>
          <w:szCs w:val="28"/>
        </w:rPr>
        <w:t>'])</w:t>
      </w:r>
    </w:p>
    <w:p w14:paraId="59066792" w14:textId="77777777" w:rsidR="00590253" w:rsidRPr="00590253" w:rsidRDefault="00590253" w:rsidP="00590253">
      <w:pPr>
        <w:rPr>
          <w:rFonts w:ascii="Times New Roman" w:hAnsi="Times New Roman" w:cs="Times New Roman"/>
          <w:sz w:val="28"/>
          <w:szCs w:val="28"/>
        </w:rPr>
      </w:pPr>
      <w:proofErr w:type="spellStart"/>
      <w:proofErr w:type="gramStart"/>
      <w:r w:rsidRPr="00590253">
        <w:rPr>
          <w:rFonts w:ascii="Times New Roman" w:hAnsi="Times New Roman" w:cs="Times New Roman"/>
          <w:sz w:val="28"/>
          <w:szCs w:val="28"/>
        </w:rPr>
        <w:t>plt.title</w:t>
      </w:r>
      <w:proofErr w:type="spellEnd"/>
      <w:proofErr w:type="gramEnd"/>
      <w:r w:rsidRPr="00590253">
        <w:rPr>
          <w:rFonts w:ascii="Times New Roman" w:hAnsi="Times New Roman" w:cs="Times New Roman"/>
          <w:sz w:val="28"/>
          <w:szCs w:val="28"/>
        </w:rPr>
        <w:t>("Target Distribution")</w:t>
      </w:r>
    </w:p>
    <w:p w14:paraId="65C02F2B" w14:textId="77777777" w:rsidR="00590253" w:rsidRPr="00590253" w:rsidRDefault="00590253" w:rsidP="00590253">
      <w:pPr>
        <w:rPr>
          <w:rFonts w:ascii="Times New Roman" w:hAnsi="Times New Roman" w:cs="Times New Roman"/>
          <w:sz w:val="28"/>
          <w:szCs w:val="28"/>
        </w:rPr>
      </w:pPr>
      <w:proofErr w:type="spellStart"/>
      <w:proofErr w:type="gramStart"/>
      <w:r w:rsidRPr="00590253">
        <w:rPr>
          <w:rFonts w:ascii="Times New Roman" w:hAnsi="Times New Roman" w:cs="Times New Roman"/>
          <w:sz w:val="28"/>
          <w:szCs w:val="28"/>
        </w:rPr>
        <w:t>plt.show</w:t>
      </w:r>
      <w:proofErr w:type="spellEnd"/>
      <w:proofErr w:type="gramEnd"/>
      <w:r w:rsidRPr="00590253">
        <w:rPr>
          <w:rFonts w:ascii="Times New Roman" w:hAnsi="Times New Roman" w:cs="Times New Roman"/>
          <w:sz w:val="28"/>
          <w:szCs w:val="28"/>
        </w:rPr>
        <w:t>()</w:t>
      </w:r>
    </w:p>
    <w:p w14:paraId="6B561147" w14:textId="77777777" w:rsidR="00590253" w:rsidRDefault="00590253" w:rsidP="00590253">
      <w:pPr>
        <w:rPr>
          <w:rFonts w:ascii="Times New Roman" w:hAnsi="Times New Roman" w:cs="Times New Roman"/>
          <w:sz w:val="28"/>
          <w:szCs w:val="28"/>
        </w:rPr>
      </w:pPr>
    </w:p>
    <w:p w14:paraId="450CBDBC"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 Scatter Plot (example)</w:t>
      </w:r>
    </w:p>
    <w:p w14:paraId="14D7C205" w14:textId="77777777" w:rsidR="00590253" w:rsidRPr="00590253" w:rsidRDefault="00590253" w:rsidP="00590253">
      <w:pPr>
        <w:rPr>
          <w:rFonts w:ascii="Times New Roman" w:hAnsi="Times New Roman" w:cs="Times New Roman"/>
          <w:sz w:val="28"/>
          <w:szCs w:val="28"/>
        </w:rPr>
      </w:pPr>
      <w:proofErr w:type="spellStart"/>
      <w:proofErr w:type="gramStart"/>
      <w:r w:rsidRPr="00590253">
        <w:rPr>
          <w:rFonts w:ascii="Times New Roman" w:hAnsi="Times New Roman" w:cs="Times New Roman"/>
          <w:sz w:val="28"/>
          <w:szCs w:val="28"/>
        </w:rPr>
        <w:t>sns.scatterplot</w:t>
      </w:r>
      <w:proofErr w:type="spellEnd"/>
      <w:proofErr w:type="gramEnd"/>
      <w:r w:rsidRPr="00590253">
        <w:rPr>
          <w:rFonts w:ascii="Times New Roman" w:hAnsi="Times New Roman" w:cs="Times New Roman"/>
          <w:sz w:val="28"/>
          <w:szCs w:val="28"/>
        </w:rPr>
        <w:t>(x='age', y='</w:t>
      </w:r>
      <w:proofErr w:type="spellStart"/>
      <w:r w:rsidRPr="00590253">
        <w:rPr>
          <w:rFonts w:ascii="Times New Roman" w:hAnsi="Times New Roman" w:cs="Times New Roman"/>
          <w:sz w:val="28"/>
          <w:szCs w:val="28"/>
        </w:rPr>
        <w:t>chol</w:t>
      </w:r>
      <w:proofErr w:type="spellEnd"/>
      <w:r w:rsidRPr="00590253">
        <w:rPr>
          <w:rFonts w:ascii="Times New Roman" w:hAnsi="Times New Roman" w:cs="Times New Roman"/>
          <w:sz w:val="28"/>
          <w:szCs w:val="28"/>
        </w:rPr>
        <w:t>', hue='target', data=</w:t>
      </w:r>
      <w:proofErr w:type="spellStart"/>
      <w:r w:rsidRPr="00590253">
        <w:rPr>
          <w:rFonts w:ascii="Times New Roman" w:hAnsi="Times New Roman" w:cs="Times New Roman"/>
          <w:sz w:val="28"/>
          <w:szCs w:val="28"/>
        </w:rPr>
        <w:t>df</w:t>
      </w:r>
      <w:proofErr w:type="spellEnd"/>
      <w:r w:rsidRPr="00590253">
        <w:rPr>
          <w:rFonts w:ascii="Times New Roman" w:hAnsi="Times New Roman" w:cs="Times New Roman"/>
          <w:sz w:val="28"/>
          <w:szCs w:val="28"/>
        </w:rPr>
        <w:t>)</w:t>
      </w:r>
    </w:p>
    <w:p w14:paraId="343B02CC" w14:textId="77777777" w:rsidR="00590253" w:rsidRPr="00590253" w:rsidRDefault="00590253" w:rsidP="00590253">
      <w:pPr>
        <w:rPr>
          <w:rFonts w:ascii="Times New Roman" w:hAnsi="Times New Roman" w:cs="Times New Roman"/>
          <w:sz w:val="28"/>
          <w:szCs w:val="28"/>
        </w:rPr>
      </w:pPr>
      <w:proofErr w:type="spellStart"/>
      <w:proofErr w:type="gramStart"/>
      <w:r w:rsidRPr="00590253">
        <w:rPr>
          <w:rFonts w:ascii="Times New Roman" w:hAnsi="Times New Roman" w:cs="Times New Roman"/>
          <w:sz w:val="28"/>
          <w:szCs w:val="28"/>
        </w:rPr>
        <w:t>plt.title</w:t>
      </w:r>
      <w:proofErr w:type="spellEnd"/>
      <w:proofErr w:type="gramEnd"/>
      <w:r w:rsidRPr="00590253">
        <w:rPr>
          <w:rFonts w:ascii="Times New Roman" w:hAnsi="Times New Roman" w:cs="Times New Roman"/>
          <w:sz w:val="28"/>
          <w:szCs w:val="28"/>
        </w:rPr>
        <w:t>("Age vs Cholesterol")</w:t>
      </w:r>
    </w:p>
    <w:p w14:paraId="56E722CD" w14:textId="77777777" w:rsidR="00590253" w:rsidRPr="00590253" w:rsidRDefault="00590253" w:rsidP="00590253">
      <w:pPr>
        <w:rPr>
          <w:rFonts w:ascii="Times New Roman" w:hAnsi="Times New Roman" w:cs="Times New Roman"/>
          <w:sz w:val="28"/>
          <w:szCs w:val="28"/>
        </w:rPr>
      </w:pPr>
      <w:proofErr w:type="spellStart"/>
      <w:proofErr w:type="gramStart"/>
      <w:r w:rsidRPr="00590253">
        <w:rPr>
          <w:rFonts w:ascii="Times New Roman" w:hAnsi="Times New Roman" w:cs="Times New Roman"/>
          <w:sz w:val="28"/>
          <w:szCs w:val="28"/>
        </w:rPr>
        <w:t>plt.show</w:t>
      </w:r>
      <w:proofErr w:type="spellEnd"/>
      <w:proofErr w:type="gramEnd"/>
      <w:r w:rsidRPr="00590253">
        <w:rPr>
          <w:rFonts w:ascii="Times New Roman" w:hAnsi="Times New Roman" w:cs="Times New Roman"/>
          <w:sz w:val="28"/>
          <w:szCs w:val="28"/>
        </w:rPr>
        <w:t>()</w:t>
      </w:r>
    </w:p>
    <w:p w14:paraId="11FE03FF"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 xml:space="preserve"># </w:t>
      </w:r>
      <w:proofErr w:type="spellStart"/>
      <w:r w:rsidRPr="00590253">
        <w:rPr>
          <w:rFonts w:ascii="Times New Roman" w:hAnsi="Times New Roman" w:cs="Times New Roman"/>
          <w:sz w:val="28"/>
          <w:szCs w:val="28"/>
        </w:rPr>
        <w:t>Pairplot</w:t>
      </w:r>
      <w:proofErr w:type="spellEnd"/>
      <w:r w:rsidRPr="00590253">
        <w:rPr>
          <w:rFonts w:ascii="Times New Roman" w:hAnsi="Times New Roman" w:cs="Times New Roman"/>
          <w:sz w:val="28"/>
          <w:szCs w:val="28"/>
        </w:rPr>
        <w:t xml:space="preserve"> (sample to avoid lag)</w:t>
      </w:r>
    </w:p>
    <w:p w14:paraId="58EBF6B2" w14:textId="77777777" w:rsidR="00590253" w:rsidRPr="00590253" w:rsidRDefault="00590253" w:rsidP="00590253">
      <w:pPr>
        <w:rPr>
          <w:rFonts w:ascii="Times New Roman" w:hAnsi="Times New Roman" w:cs="Times New Roman"/>
          <w:sz w:val="28"/>
          <w:szCs w:val="28"/>
        </w:rPr>
      </w:pPr>
      <w:proofErr w:type="spellStart"/>
      <w:proofErr w:type="gramStart"/>
      <w:r w:rsidRPr="00590253">
        <w:rPr>
          <w:rFonts w:ascii="Times New Roman" w:hAnsi="Times New Roman" w:cs="Times New Roman"/>
          <w:sz w:val="28"/>
          <w:szCs w:val="28"/>
        </w:rPr>
        <w:t>sns.pairplot</w:t>
      </w:r>
      <w:proofErr w:type="spellEnd"/>
      <w:proofErr w:type="gramEnd"/>
      <w:r w:rsidRPr="00590253">
        <w:rPr>
          <w:rFonts w:ascii="Times New Roman" w:hAnsi="Times New Roman" w:cs="Times New Roman"/>
          <w:sz w:val="28"/>
          <w:szCs w:val="28"/>
        </w:rPr>
        <w:t>(</w:t>
      </w:r>
      <w:proofErr w:type="spellStart"/>
      <w:r w:rsidRPr="00590253">
        <w:rPr>
          <w:rFonts w:ascii="Times New Roman" w:hAnsi="Times New Roman" w:cs="Times New Roman"/>
          <w:sz w:val="28"/>
          <w:szCs w:val="28"/>
        </w:rPr>
        <w:t>df.</w:t>
      </w:r>
      <w:proofErr w:type="gramStart"/>
      <w:r w:rsidRPr="00590253">
        <w:rPr>
          <w:rFonts w:ascii="Times New Roman" w:hAnsi="Times New Roman" w:cs="Times New Roman"/>
          <w:sz w:val="28"/>
          <w:szCs w:val="28"/>
        </w:rPr>
        <w:t>sample</w:t>
      </w:r>
      <w:proofErr w:type="spellEnd"/>
      <w:r w:rsidRPr="00590253">
        <w:rPr>
          <w:rFonts w:ascii="Times New Roman" w:hAnsi="Times New Roman" w:cs="Times New Roman"/>
          <w:sz w:val="28"/>
          <w:szCs w:val="28"/>
        </w:rPr>
        <w:t>(min(</w:t>
      </w:r>
      <w:proofErr w:type="gramEnd"/>
      <w:r w:rsidRPr="00590253">
        <w:rPr>
          <w:rFonts w:ascii="Times New Roman" w:hAnsi="Times New Roman" w:cs="Times New Roman"/>
          <w:sz w:val="28"/>
          <w:szCs w:val="28"/>
        </w:rPr>
        <w:t xml:space="preserve">200, </w:t>
      </w:r>
      <w:proofErr w:type="spellStart"/>
      <w:r w:rsidRPr="00590253">
        <w:rPr>
          <w:rFonts w:ascii="Times New Roman" w:hAnsi="Times New Roman" w:cs="Times New Roman"/>
          <w:sz w:val="28"/>
          <w:szCs w:val="28"/>
        </w:rPr>
        <w:t>len</w:t>
      </w:r>
      <w:proofErr w:type="spellEnd"/>
      <w:r w:rsidRPr="00590253">
        <w:rPr>
          <w:rFonts w:ascii="Times New Roman" w:hAnsi="Times New Roman" w:cs="Times New Roman"/>
          <w:sz w:val="28"/>
          <w:szCs w:val="28"/>
        </w:rPr>
        <w:t>(</w:t>
      </w:r>
      <w:proofErr w:type="spellStart"/>
      <w:r w:rsidRPr="00590253">
        <w:rPr>
          <w:rFonts w:ascii="Times New Roman" w:hAnsi="Times New Roman" w:cs="Times New Roman"/>
          <w:sz w:val="28"/>
          <w:szCs w:val="28"/>
        </w:rPr>
        <w:t>df</w:t>
      </w:r>
      <w:proofErr w:type="spellEnd"/>
      <w:r w:rsidRPr="00590253">
        <w:rPr>
          <w:rFonts w:ascii="Times New Roman" w:hAnsi="Times New Roman" w:cs="Times New Roman"/>
          <w:sz w:val="28"/>
          <w:szCs w:val="28"/>
        </w:rPr>
        <w:t>))), hue='target')</w:t>
      </w:r>
    </w:p>
    <w:p w14:paraId="6F63F92E" w14:textId="77777777" w:rsidR="00590253" w:rsidRPr="00590253" w:rsidRDefault="00590253" w:rsidP="00590253">
      <w:pPr>
        <w:rPr>
          <w:rFonts w:ascii="Times New Roman" w:hAnsi="Times New Roman" w:cs="Times New Roman"/>
          <w:sz w:val="28"/>
          <w:szCs w:val="28"/>
        </w:rPr>
      </w:pPr>
      <w:proofErr w:type="spellStart"/>
      <w:proofErr w:type="gramStart"/>
      <w:r w:rsidRPr="00590253">
        <w:rPr>
          <w:rFonts w:ascii="Times New Roman" w:hAnsi="Times New Roman" w:cs="Times New Roman"/>
          <w:sz w:val="28"/>
          <w:szCs w:val="28"/>
        </w:rPr>
        <w:lastRenderedPageBreak/>
        <w:t>plt.show</w:t>
      </w:r>
      <w:proofErr w:type="spellEnd"/>
      <w:proofErr w:type="gramEnd"/>
      <w:r w:rsidRPr="00590253">
        <w:rPr>
          <w:rFonts w:ascii="Times New Roman" w:hAnsi="Times New Roman" w:cs="Times New Roman"/>
          <w:sz w:val="28"/>
          <w:szCs w:val="28"/>
        </w:rPr>
        <w:t>()</w:t>
      </w:r>
    </w:p>
    <w:p w14:paraId="2F4FE8D6" w14:textId="77777777" w:rsidR="00590253" w:rsidRPr="00590253" w:rsidRDefault="00590253" w:rsidP="00590253">
      <w:pPr>
        <w:rPr>
          <w:rFonts w:ascii="Times New Roman" w:hAnsi="Times New Roman" w:cs="Times New Roman"/>
          <w:sz w:val="28"/>
          <w:szCs w:val="28"/>
        </w:rPr>
      </w:pPr>
      <w:proofErr w:type="spellStart"/>
      <w:proofErr w:type="gramStart"/>
      <w:r w:rsidRPr="00590253">
        <w:rPr>
          <w:rFonts w:ascii="Times New Roman" w:hAnsi="Times New Roman" w:cs="Times New Roman"/>
          <w:sz w:val="28"/>
          <w:szCs w:val="28"/>
        </w:rPr>
        <w:t>plt.figure</w:t>
      </w:r>
      <w:proofErr w:type="spellEnd"/>
      <w:proofErr w:type="gramEnd"/>
      <w:r w:rsidRPr="00590253">
        <w:rPr>
          <w:rFonts w:ascii="Times New Roman" w:hAnsi="Times New Roman" w:cs="Times New Roman"/>
          <w:sz w:val="28"/>
          <w:szCs w:val="28"/>
        </w:rPr>
        <w:t>(</w:t>
      </w:r>
      <w:proofErr w:type="spellStart"/>
      <w:r w:rsidRPr="00590253">
        <w:rPr>
          <w:rFonts w:ascii="Times New Roman" w:hAnsi="Times New Roman" w:cs="Times New Roman"/>
          <w:sz w:val="28"/>
          <w:szCs w:val="28"/>
        </w:rPr>
        <w:t>figsize</w:t>
      </w:r>
      <w:proofErr w:type="spellEnd"/>
      <w:proofErr w:type="gramStart"/>
      <w:r w:rsidRPr="00590253">
        <w:rPr>
          <w:rFonts w:ascii="Times New Roman" w:hAnsi="Times New Roman" w:cs="Times New Roman"/>
          <w:sz w:val="28"/>
          <w:szCs w:val="28"/>
        </w:rPr>
        <w:t>=(</w:t>
      </w:r>
      <w:proofErr w:type="gramEnd"/>
      <w:r w:rsidRPr="00590253">
        <w:rPr>
          <w:rFonts w:ascii="Times New Roman" w:hAnsi="Times New Roman" w:cs="Times New Roman"/>
          <w:sz w:val="28"/>
          <w:szCs w:val="28"/>
        </w:rPr>
        <w:t>10, 8))</w:t>
      </w:r>
    </w:p>
    <w:p w14:paraId="27A41576" w14:textId="77777777" w:rsidR="00590253" w:rsidRPr="00590253" w:rsidRDefault="00590253" w:rsidP="00590253">
      <w:pPr>
        <w:rPr>
          <w:rFonts w:ascii="Times New Roman" w:hAnsi="Times New Roman" w:cs="Times New Roman"/>
          <w:sz w:val="28"/>
          <w:szCs w:val="28"/>
        </w:rPr>
      </w:pPr>
      <w:proofErr w:type="spellStart"/>
      <w:proofErr w:type="gramStart"/>
      <w:r w:rsidRPr="00590253">
        <w:rPr>
          <w:rFonts w:ascii="Times New Roman" w:hAnsi="Times New Roman" w:cs="Times New Roman"/>
          <w:sz w:val="28"/>
          <w:szCs w:val="28"/>
        </w:rPr>
        <w:t>sns.heatmap</w:t>
      </w:r>
      <w:proofErr w:type="spellEnd"/>
      <w:proofErr w:type="gramEnd"/>
      <w:r w:rsidRPr="00590253">
        <w:rPr>
          <w:rFonts w:ascii="Times New Roman" w:hAnsi="Times New Roman" w:cs="Times New Roman"/>
          <w:sz w:val="28"/>
          <w:szCs w:val="28"/>
        </w:rPr>
        <w:t>(</w:t>
      </w:r>
      <w:proofErr w:type="spellStart"/>
      <w:proofErr w:type="gramStart"/>
      <w:r w:rsidRPr="00590253">
        <w:rPr>
          <w:rFonts w:ascii="Times New Roman" w:hAnsi="Times New Roman" w:cs="Times New Roman"/>
          <w:sz w:val="28"/>
          <w:szCs w:val="28"/>
        </w:rPr>
        <w:t>df</w:t>
      </w:r>
      <w:proofErr w:type="spellEnd"/>
      <w:r w:rsidRPr="00590253">
        <w:rPr>
          <w:rFonts w:ascii="Times New Roman" w:hAnsi="Times New Roman" w:cs="Times New Roman"/>
          <w:sz w:val="28"/>
          <w:szCs w:val="28"/>
        </w:rPr>
        <w:t>[</w:t>
      </w:r>
      <w:proofErr w:type="spellStart"/>
      <w:proofErr w:type="gramEnd"/>
      <w:r w:rsidRPr="00590253">
        <w:rPr>
          <w:rFonts w:ascii="Times New Roman" w:hAnsi="Times New Roman" w:cs="Times New Roman"/>
          <w:sz w:val="28"/>
          <w:szCs w:val="28"/>
        </w:rPr>
        <w:t>numerical_features</w:t>
      </w:r>
      <w:proofErr w:type="spellEnd"/>
      <w:r w:rsidRPr="00590253">
        <w:rPr>
          <w:rFonts w:ascii="Times New Roman" w:hAnsi="Times New Roman" w:cs="Times New Roman"/>
          <w:sz w:val="28"/>
          <w:szCs w:val="28"/>
        </w:rPr>
        <w:t xml:space="preserve"> + ['target']</w:t>
      </w:r>
      <w:proofErr w:type="gramStart"/>
      <w:r w:rsidRPr="00590253">
        <w:rPr>
          <w:rFonts w:ascii="Times New Roman" w:hAnsi="Times New Roman" w:cs="Times New Roman"/>
          <w:sz w:val="28"/>
          <w:szCs w:val="28"/>
        </w:rPr>
        <w:t>].</w:t>
      </w:r>
      <w:proofErr w:type="spellStart"/>
      <w:r w:rsidRPr="00590253">
        <w:rPr>
          <w:rFonts w:ascii="Times New Roman" w:hAnsi="Times New Roman" w:cs="Times New Roman"/>
          <w:sz w:val="28"/>
          <w:szCs w:val="28"/>
        </w:rPr>
        <w:t>corr</w:t>
      </w:r>
      <w:proofErr w:type="spellEnd"/>
      <w:proofErr w:type="gramEnd"/>
      <w:r w:rsidRPr="00590253">
        <w:rPr>
          <w:rFonts w:ascii="Times New Roman" w:hAnsi="Times New Roman" w:cs="Times New Roman"/>
          <w:sz w:val="28"/>
          <w:szCs w:val="28"/>
        </w:rPr>
        <w:t xml:space="preserve">(), </w:t>
      </w:r>
      <w:proofErr w:type="spellStart"/>
      <w:r w:rsidRPr="00590253">
        <w:rPr>
          <w:rFonts w:ascii="Times New Roman" w:hAnsi="Times New Roman" w:cs="Times New Roman"/>
          <w:sz w:val="28"/>
          <w:szCs w:val="28"/>
        </w:rPr>
        <w:t>annot</w:t>
      </w:r>
      <w:proofErr w:type="spellEnd"/>
      <w:r w:rsidRPr="00590253">
        <w:rPr>
          <w:rFonts w:ascii="Times New Roman" w:hAnsi="Times New Roman" w:cs="Times New Roman"/>
          <w:sz w:val="28"/>
          <w:szCs w:val="28"/>
        </w:rPr>
        <w:t xml:space="preserve">=True, </w:t>
      </w:r>
      <w:proofErr w:type="spellStart"/>
      <w:r w:rsidRPr="00590253">
        <w:rPr>
          <w:rFonts w:ascii="Times New Roman" w:hAnsi="Times New Roman" w:cs="Times New Roman"/>
          <w:sz w:val="28"/>
          <w:szCs w:val="28"/>
        </w:rPr>
        <w:t>cmap</w:t>
      </w:r>
      <w:proofErr w:type="spellEnd"/>
      <w:r w:rsidRPr="00590253">
        <w:rPr>
          <w:rFonts w:ascii="Times New Roman" w:hAnsi="Times New Roman" w:cs="Times New Roman"/>
          <w:sz w:val="28"/>
          <w:szCs w:val="28"/>
        </w:rPr>
        <w:t>='</w:t>
      </w:r>
      <w:proofErr w:type="spellStart"/>
      <w:r w:rsidRPr="00590253">
        <w:rPr>
          <w:rFonts w:ascii="Times New Roman" w:hAnsi="Times New Roman" w:cs="Times New Roman"/>
          <w:sz w:val="28"/>
          <w:szCs w:val="28"/>
        </w:rPr>
        <w:t>coolwarm</w:t>
      </w:r>
      <w:proofErr w:type="spellEnd"/>
      <w:r w:rsidRPr="00590253">
        <w:rPr>
          <w:rFonts w:ascii="Times New Roman" w:hAnsi="Times New Roman" w:cs="Times New Roman"/>
          <w:sz w:val="28"/>
          <w:szCs w:val="28"/>
        </w:rPr>
        <w:t xml:space="preserve">', </w:t>
      </w:r>
      <w:proofErr w:type="spellStart"/>
      <w:r w:rsidRPr="00590253">
        <w:rPr>
          <w:rFonts w:ascii="Times New Roman" w:hAnsi="Times New Roman" w:cs="Times New Roman"/>
          <w:sz w:val="28"/>
          <w:szCs w:val="28"/>
        </w:rPr>
        <w:t>fmt</w:t>
      </w:r>
      <w:proofErr w:type="spellEnd"/>
      <w:r w:rsidRPr="00590253">
        <w:rPr>
          <w:rFonts w:ascii="Times New Roman" w:hAnsi="Times New Roman" w:cs="Times New Roman"/>
          <w:sz w:val="28"/>
          <w:szCs w:val="28"/>
        </w:rPr>
        <w:t>='.2f')</w:t>
      </w:r>
    </w:p>
    <w:p w14:paraId="5CD820CA" w14:textId="77777777" w:rsidR="00590253" w:rsidRPr="00590253" w:rsidRDefault="00590253" w:rsidP="00590253">
      <w:pPr>
        <w:rPr>
          <w:rFonts w:ascii="Times New Roman" w:hAnsi="Times New Roman" w:cs="Times New Roman"/>
          <w:sz w:val="28"/>
          <w:szCs w:val="28"/>
        </w:rPr>
      </w:pPr>
      <w:proofErr w:type="spellStart"/>
      <w:proofErr w:type="gramStart"/>
      <w:r w:rsidRPr="00590253">
        <w:rPr>
          <w:rFonts w:ascii="Times New Roman" w:hAnsi="Times New Roman" w:cs="Times New Roman"/>
          <w:sz w:val="28"/>
          <w:szCs w:val="28"/>
        </w:rPr>
        <w:t>plt.title</w:t>
      </w:r>
      <w:proofErr w:type="spellEnd"/>
      <w:proofErr w:type="gramEnd"/>
      <w:r w:rsidRPr="00590253">
        <w:rPr>
          <w:rFonts w:ascii="Times New Roman" w:hAnsi="Times New Roman" w:cs="Times New Roman"/>
          <w:sz w:val="28"/>
          <w:szCs w:val="28"/>
        </w:rPr>
        <w:t>('Correlation Heatmap of Numerical Features and Target')</w:t>
      </w:r>
    </w:p>
    <w:p w14:paraId="6A6EC5D0" w14:textId="77777777" w:rsidR="00590253" w:rsidRPr="00590253" w:rsidRDefault="00590253" w:rsidP="00590253">
      <w:pPr>
        <w:rPr>
          <w:rFonts w:ascii="Times New Roman" w:hAnsi="Times New Roman" w:cs="Times New Roman"/>
          <w:sz w:val="28"/>
          <w:szCs w:val="28"/>
        </w:rPr>
      </w:pPr>
      <w:proofErr w:type="spellStart"/>
      <w:proofErr w:type="gramStart"/>
      <w:r w:rsidRPr="00590253">
        <w:rPr>
          <w:rFonts w:ascii="Times New Roman" w:hAnsi="Times New Roman" w:cs="Times New Roman"/>
          <w:sz w:val="28"/>
          <w:szCs w:val="28"/>
        </w:rPr>
        <w:t>plt.show</w:t>
      </w:r>
      <w:proofErr w:type="spellEnd"/>
      <w:proofErr w:type="gramEnd"/>
      <w:r w:rsidRPr="00590253">
        <w:rPr>
          <w:rFonts w:ascii="Times New Roman" w:hAnsi="Times New Roman" w:cs="Times New Roman"/>
          <w:sz w:val="28"/>
          <w:szCs w:val="28"/>
        </w:rPr>
        <w:t>()</w:t>
      </w:r>
    </w:p>
    <w:p w14:paraId="4658B065"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 =========================================</w:t>
      </w:r>
    </w:p>
    <w:p w14:paraId="5373E87C"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 5. FEATURE ENGINEERING</w:t>
      </w:r>
    </w:p>
    <w:p w14:paraId="20AAB610"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 =========================================</w:t>
      </w:r>
    </w:p>
    <w:p w14:paraId="5017558F"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 xml:space="preserve">X = </w:t>
      </w:r>
      <w:proofErr w:type="spellStart"/>
      <w:proofErr w:type="gramStart"/>
      <w:r w:rsidRPr="00590253">
        <w:rPr>
          <w:rFonts w:ascii="Times New Roman" w:hAnsi="Times New Roman" w:cs="Times New Roman"/>
          <w:sz w:val="28"/>
          <w:szCs w:val="28"/>
        </w:rPr>
        <w:t>df.drop</w:t>
      </w:r>
      <w:proofErr w:type="spellEnd"/>
      <w:proofErr w:type="gramEnd"/>
      <w:r w:rsidRPr="00590253">
        <w:rPr>
          <w:rFonts w:ascii="Times New Roman" w:hAnsi="Times New Roman" w:cs="Times New Roman"/>
          <w:sz w:val="28"/>
          <w:szCs w:val="28"/>
        </w:rPr>
        <w:t>('target', axis=1)</w:t>
      </w:r>
    </w:p>
    <w:p w14:paraId="2A3A2F4F"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 xml:space="preserve">y = </w:t>
      </w:r>
      <w:proofErr w:type="spellStart"/>
      <w:r w:rsidRPr="00590253">
        <w:rPr>
          <w:rFonts w:ascii="Times New Roman" w:hAnsi="Times New Roman" w:cs="Times New Roman"/>
          <w:sz w:val="28"/>
          <w:szCs w:val="28"/>
        </w:rPr>
        <w:t>df</w:t>
      </w:r>
      <w:proofErr w:type="spellEnd"/>
      <w:r w:rsidRPr="00590253">
        <w:rPr>
          <w:rFonts w:ascii="Times New Roman" w:hAnsi="Times New Roman" w:cs="Times New Roman"/>
          <w:sz w:val="28"/>
          <w:szCs w:val="28"/>
        </w:rPr>
        <w:t>['target']</w:t>
      </w:r>
    </w:p>
    <w:p w14:paraId="1535B3CE" w14:textId="77777777" w:rsidR="00590253" w:rsidRPr="00590253" w:rsidRDefault="00590253" w:rsidP="00590253">
      <w:pPr>
        <w:rPr>
          <w:rFonts w:ascii="Times New Roman" w:hAnsi="Times New Roman" w:cs="Times New Roman"/>
          <w:sz w:val="28"/>
          <w:szCs w:val="28"/>
        </w:rPr>
      </w:pPr>
    </w:p>
    <w:p w14:paraId="483FB1F7"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 Scaling (safe for all models)</w:t>
      </w:r>
    </w:p>
    <w:p w14:paraId="4E9B1930"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 xml:space="preserve">scaler = </w:t>
      </w:r>
      <w:proofErr w:type="spellStart"/>
      <w:proofErr w:type="gramStart"/>
      <w:r w:rsidRPr="00590253">
        <w:rPr>
          <w:rFonts w:ascii="Times New Roman" w:hAnsi="Times New Roman" w:cs="Times New Roman"/>
          <w:sz w:val="28"/>
          <w:szCs w:val="28"/>
        </w:rPr>
        <w:t>StandardScaler</w:t>
      </w:r>
      <w:proofErr w:type="spellEnd"/>
      <w:r w:rsidRPr="00590253">
        <w:rPr>
          <w:rFonts w:ascii="Times New Roman" w:hAnsi="Times New Roman" w:cs="Times New Roman"/>
          <w:sz w:val="28"/>
          <w:szCs w:val="28"/>
        </w:rPr>
        <w:t>(</w:t>
      </w:r>
      <w:proofErr w:type="gramEnd"/>
      <w:r w:rsidRPr="00590253">
        <w:rPr>
          <w:rFonts w:ascii="Times New Roman" w:hAnsi="Times New Roman" w:cs="Times New Roman"/>
          <w:sz w:val="28"/>
          <w:szCs w:val="28"/>
        </w:rPr>
        <w:t>)</w:t>
      </w:r>
    </w:p>
    <w:p w14:paraId="2F2212B7" w14:textId="77777777" w:rsidR="00590253" w:rsidRPr="00590253" w:rsidRDefault="00590253" w:rsidP="00590253">
      <w:pPr>
        <w:rPr>
          <w:rFonts w:ascii="Times New Roman" w:hAnsi="Times New Roman" w:cs="Times New Roman"/>
          <w:sz w:val="28"/>
          <w:szCs w:val="28"/>
        </w:rPr>
      </w:pPr>
      <w:proofErr w:type="spellStart"/>
      <w:r w:rsidRPr="00590253">
        <w:rPr>
          <w:rFonts w:ascii="Times New Roman" w:hAnsi="Times New Roman" w:cs="Times New Roman"/>
          <w:sz w:val="28"/>
          <w:szCs w:val="28"/>
        </w:rPr>
        <w:t>X_scaled</w:t>
      </w:r>
      <w:proofErr w:type="spellEnd"/>
      <w:r w:rsidRPr="00590253">
        <w:rPr>
          <w:rFonts w:ascii="Times New Roman" w:hAnsi="Times New Roman" w:cs="Times New Roman"/>
          <w:sz w:val="28"/>
          <w:szCs w:val="28"/>
        </w:rPr>
        <w:t xml:space="preserve"> = </w:t>
      </w:r>
      <w:proofErr w:type="spellStart"/>
      <w:r w:rsidRPr="00590253">
        <w:rPr>
          <w:rFonts w:ascii="Times New Roman" w:hAnsi="Times New Roman" w:cs="Times New Roman"/>
          <w:sz w:val="28"/>
          <w:szCs w:val="28"/>
        </w:rPr>
        <w:t>scaler.fit_transform</w:t>
      </w:r>
      <w:proofErr w:type="spellEnd"/>
      <w:r w:rsidRPr="00590253">
        <w:rPr>
          <w:rFonts w:ascii="Times New Roman" w:hAnsi="Times New Roman" w:cs="Times New Roman"/>
          <w:sz w:val="28"/>
          <w:szCs w:val="28"/>
        </w:rPr>
        <w:t>(X)</w:t>
      </w:r>
    </w:p>
    <w:p w14:paraId="5EA4FD58" w14:textId="77777777" w:rsidR="00590253" w:rsidRPr="00590253" w:rsidRDefault="00590253" w:rsidP="00590253">
      <w:pPr>
        <w:rPr>
          <w:rFonts w:ascii="Times New Roman" w:hAnsi="Times New Roman" w:cs="Times New Roman"/>
          <w:sz w:val="28"/>
          <w:szCs w:val="28"/>
        </w:rPr>
      </w:pPr>
    </w:p>
    <w:p w14:paraId="7A980A2F"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 =========================================</w:t>
      </w:r>
    </w:p>
    <w:p w14:paraId="35CB9886"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 6. TRAIN TEST SPLIT</w:t>
      </w:r>
    </w:p>
    <w:p w14:paraId="5EA71270"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 =========================================</w:t>
      </w:r>
    </w:p>
    <w:p w14:paraId="4A7B30A6" w14:textId="77777777" w:rsidR="00590253" w:rsidRPr="00590253" w:rsidRDefault="00590253" w:rsidP="00590253">
      <w:pPr>
        <w:rPr>
          <w:rFonts w:ascii="Times New Roman" w:hAnsi="Times New Roman" w:cs="Times New Roman"/>
          <w:sz w:val="28"/>
          <w:szCs w:val="28"/>
        </w:rPr>
      </w:pPr>
      <w:proofErr w:type="spellStart"/>
      <w:r w:rsidRPr="00590253">
        <w:rPr>
          <w:rFonts w:ascii="Times New Roman" w:hAnsi="Times New Roman" w:cs="Times New Roman"/>
          <w:sz w:val="28"/>
          <w:szCs w:val="28"/>
        </w:rPr>
        <w:t>X_train</w:t>
      </w:r>
      <w:proofErr w:type="spellEnd"/>
      <w:r w:rsidRPr="00590253">
        <w:rPr>
          <w:rFonts w:ascii="Times New Roman" w:hAnsi="Times New Roman" w:cs="Times New Roman"/>
          <w:sz w:val="28"/>
          <w:szCs w:val="28"/>
        </w:rPr>
        <w:t xml:space="preserve">, </w:t>
      </w:r>
      <w:proofErr w:type="spellStart"/>
      <w:r w:rsidRPr="00590253">
        <w:rPr>
          <w:rFonts w:ascii="Times New Roman" w:hAnsi="Times New Roman" w:cs="Times New Roman"/>
          <w:sz w:val="28"/>
          <w:szCs w:val="28"/>
        </w:rPr>
        <w:t>X_test</w:t>
      </w:r>
      <w:proofErr w:type="spellEnd"/>
      <w:r w:rsidRPr="00590253">
        <w:rPr>
          <w:rFonts w:ascii="Times New Roman" w:hAnsi="Times New Roman" w:cs="Times New Roman"/>
          <w:sz w:val="28"/>
          <w:szCs w:val="28"/>
        </w:rPr>
        <w:t xml:space="preserve">, </w:t>
      </w:r>
      <w:proofErr w:type="spellStart"/>
      <w:r w:rsidRPr="00590253">
        <w:rPr>
          <w:rFonts w:ascii="Times New Roman" w:hAnsi="Times New Roman" w:cs="Times New Roman"/>
          <w:sz w:val="28"/>
          <w:szCs w:val="28"/>
        </w:rPr>
        <w:t>y_train</w:t>
      </w:r>
      <w:proofErr w:type="spellEnd"/>
      <w:r w:rsidRPr="00590253">
        <w:rPr>
          <w:rFonts w:ascii="Times New Roman" w:hAnsi="Times New Roman" w:cs="Times New Roman"/>
          <w:sz w:val="28"/>
          <w:szCs w:val="28"/>
        </w:rPr>
        <w:t xml:space="preserve">, </w:t>
      </w:r>
      <w:proofErr w:type="spellStart"/>
      <w:r w:rsidRPr="00590253">
        <w:rPr>
          <w:rFonts w:ascii="Times New Roman" w:hAnsi="Times New Roman" w:cs="Times New Roman"/>
          <w:sz w:val="28"/>
          <w:szCs w:val="28"/>
        </w:rPr>
        <w:t>y_test</w:t>
      </w:r>
      <w:proofErr w:type="spellEnd"/>
      <w:r w:rsidRPr="00590253">
        <w:rPr>
          <w:rFonts w:ascii="Times New Roman" w:hAnsi="Times New Roman" w:cs="Times New Roman"/>
          <w:sz w:val="28"/>
          <w:szCs w:val="28"/>
        </w:rPr>
        <w:t xml:space="preserve"> = </w:t>
      </w:r>
      <w:proofErr w:type="spellStart"/>
      <w:r w:rsidRPr="00590253">
        <w:rPr>
          <w:rFonts w:ascii="Times New Roman" w:hAnsi="Times New Roman" w:cs="Times New Roman"/>
          <w:sz w:val="28"/>
          <w:szCs w:val="28"/>
        </w:rPr>
        <w:t>train_test_</w:t>
      </w:r>
      <w:proofErr w:type="gramStart"/>
      <w:r w:rsidRPr="00590253">
        <w:rPr>
          <w:rFonts w:ascii="Times New Roman" w:hAnsi="Times New Roman" w:cs="Times New Roman"/>
          <w:sz w:val="28"/>
          <w:szCs w:val="28"/>
        </w:rPr>
        <w:t>split</w:t>
      </w:r>
      <w:proofErr w:type="spellEnd"/>
      <w:r w:rsidRPr="00590253">
        <w:rPr>
          <w:rFonts w:ascii="Times New Roman" w:hAnsi="Times New Roman" w:cs="Times New Roman"/>
          <w:sz w:val="28"/>
          <w:szCs w:val="28"/>
        </w:rPr>
        <w:t>(</w:t>
      </w:r>
      <w:proofErr w:type="gramEnd"/>
    </w:p>
    <w:p w14:paraId="73062199"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 xml:space="preserve">    </w:t>
      </w:r>
      <w:proofErr w:type="spellStart"/>
      <w:r w:rsidRPr="00590253">
        <w:rPr>
          <w:rFonts w:ascii="Times New Roman" w:hAnsi="Times New Roman" w:cs="Times New Roman"/>
          <w:sz w:val="28"/>
          <w:szCs w:val="28"/>
        </w:rPr>
        <w:t>X_scaled</w:t>
      </w:r>
      <w:proofErr w:type="spellEnd"/>
      <w:r w:rsidRPr="00590253">
        <w:rPr>
          <w:rFonts w:ascii="Times New Roman" w:hAnsi="Times New Roman" w:cs="Times New Roman"/>
          <w:sz w:val="28"/>
          <w:szCs w:val="28"/>
        </w:rPr>
        <w:t xml:space="preserve">, y, </w:t>
      </w:r>
      <w:proofErr w:type="spellStart"/>
      <w:r w:rsidRPr="00590253">
        <w:rPr>
          <w:rFonts w:ascii="Times New Roman" w:hAnsi="Times New Roman" w:cs="Times New Roman"/>
          <w:sz w:val="28"/>
          <w:szCs w:val="28"/>
        </w:rPr>
        <w:t>test_size</w:t>
      </w:r>
      <w:proofErr w:type="spellEnd"/>
      <w:r w:rsidRPr="00590253">
        <w:rPr>
          <w:rFonts w:ascii="Times New Roman" w:hAnsi="Times New Roman" w:cs="Times New Roman"/>
          <w:sz w:val="28"/>
          <w:szCs w:val="28"/>
        </w:rPr>
        <w:t xml:space="preserve">=0.2, </w:t>
      </w:r>
      <w:proofErr w:type="spellStart"/>
      <w:r w:rsidRPr="00590253">
        <w:rPr>
          <w:rFonts w:ascii="Times New Roman" w:hAnsi="Times New Roman" w:cs="Times New Roman"/>
          <w:sz w:val="28"/>
          <w:szCs w:val="28"/>
        </w:rPr>
        <w:t>random_state</w:t>
      </w:r>
      <w:proofErr w:type="spellEnd"/>
      <w:r w:rsidRPr="00590253">
        <w:rPr>
          <w:rFonts w:ascii="Times New Roman" w:hAnsi="Times New Roman" w:cs="Times New Roman"/>
          <w:sz w:val="28"/>
          <w:szCs w:val="28"/>
        </w:rPr>
        <w:t>=42, stratify=y</w:t>
      </w:r>
    </w:p>
    <w:p w14:paraId="4D43EDDB"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w:t>
      </w:r>
    </w:p>
    <w:p w14:paraId="29BB7C6D"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 =========================================</w:t>
      </w:r>
    </w:p>
    <w:p w14:paraId="18A11B85"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 7. MODELS</w:t>
      </w:r>
    </w:p>
    <w:p w14:paraId="77A98073"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 =========================================</w:t>
      </w:r>
    </w:p>
    <w:p w14:paraId="3CB1B264"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models = {</w:t>
      </w:r>
    </w:p>
    <w:p w14:paraId="08156E7D"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 xml:space="preserve">    "Random Forest": </w:t>
      </w:r>
      <w:proofErr w:type="spellStart"/>
      <w:proofErr w:type="gramStart"/>
      <w:r w:rsidRPr="00590253">
        <w:rPr>
          <w:rFonts w:ascii="Times New Roman" w:hAnsi="Times New Roman" w:cs="Times New Roman"/>
          <w:sz w:val="28"/>
          <w:szCs w:val="28"/>
        </w:rPr>
        <w:t>RandomForestClassifier</w:t>
      </w:r>
      <w:proofErr w:type="spellEnd"/>
      <w:r w:rsidRPr="00590253">
        <w:rPr>
          <w:rFonts w:ascii="Times New Roman" w:hAnsi="Times New Roman" w:cs="Times New Roman"/>
          <w:sz w:val="28"/>
          <w:szCs w:val="28"/>
        </w:rPr>
        <w:t>(</w:t>
      </w:r>
      <w:proofErr w:type="spellStart"/>
      <w:proofErr w:type="gramEnd"/>
      <w:r w:rsidRPr="00590253">
        <w:rPr>
          <w:rFonts w:ascii="Times New Roman" w:hAnsi="Times New Roman" w:cs="Times New Roman"/>
          <w:sz w:val="28"/>
          <w:szCs w:val="28"/>
        </w:rPr>
        <w:t>n_estimators</w:t>
      </w:r>
      <w:proofErr w:type="spellEnd"/>
      <w:r w:rsidRPr="00590253">
        <w:rPr>
          <w:rFonts w:ascii="Times New Roman" w:hAnsi="Times New Roman" w:cs="Times New Roman"/>
          <w:sz w:val="28"/>
          <w:szCs w:val="28"/>
        </w:rPr>
        <w:t xml:space="preserve">=200, </w:t>
      </w:r>
      <w:proofErr w:type="spellStart"/>
      <w:r w:rsidRPr="00590253">
        <w:rPr>
          <w:rFonts w:ascii="Times New Roman" w:hAnsi="Times New Roman" w:cs="Times New Roman"/>
          <w:sz w:val="28"/>
          <w:szCs w:val="28"/>
        </w:rPr>
        <w:t>max_depth</w:t>
      </w:r>
      <w:proofErr w:type="spellEnd"/>
      <w:r w:rsidRPr="00590253">
        <w:rPr>
          <w:rFonts w:ascii="Times New Roman" w:hAnsi="Times New Roman" w:cs="Times New Roman"/>
          <w:sz w:val="28"/>
          <w:szCs w:val="28"/>
        </w:rPr>
        <w:t xml:space="preserve">=8, </w:t>
      </w:r>
      <w:proofErr w:type="spellStart"/>
      <w:r w:rsidRPr="00590253">
        <w:rPr>
          <w:rFonts w:ascii="Times New Roman" w:hAnsi="Times New Roman" w:cs="Times New Roman"/>
          <w:sz w:val="28"/>
          <w:szCs w:val="28"/>
        </w:rPr>
        <w:t>random_state</w:t>
      </w:r>
      <w:proofErr w:type="spellEnd"/>
      <w:r w:rsidRPr="00590253">
        <w:rPr>
          <w:rFonts w:ascii="Times New Roman" w:hAnsi="Times New Roman" w:cs="Times New Roman"/>
          <w:sz w:val="28"/>
          <w:szCs w:val="28"/>
        </w:rPr>
        <w:t>=42),</w:t>
      </w:r>
    </w:p>
    <w:p w14:paraId="393C61D1"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lastRenderedPageBreak/>
        <w:t xml:space="preserve">    </w:t>
      </w:r>
    </w:p>
    <w:p w14:paraId="5C814F70"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 xml:space="preserve">    "AdaBoost": </w:t>
      </w:r>
      <w:proofErr w:type="spellStart"/>
      <w:proofErr w:type="gramStart"/>
      <w:r w:rsidRPr="00590253">
        <w:rPr>
          <w:rFonts w:ascii="Times New Roman" w:hAnsi="Times New Roman" w:cs="Times New Roman"/>
          <w:sz w:val="28"/>
          <w:szCs w:val="28"/>
        </w:rPr>
        <w:t>AdaBoostClassifier</w:t>
      </w:r>
      <w:proofErr w:type="spellEnd"/>
      <w:r w:rsidRPr="00590253">
        <w:rPr>
          <w:rFonts w:ascii="Times New Roman" w:hAnsi="Times New Roman" w:cs="Times New Roman"/>
          <w:sz w:val="28"/>
          <w:szCs w:val="28"/>
        </w:rPr>
        <w:t>(</w:t>
      </w:r>
      <w:proofErr w:type="spellStart"/>
      <w:proofErr w:type="gramEnd"/>
      <w:r w:rsidRPr="00590253">
        <w:rPr>
          <w:rFonts w:ascii="Times New Roman" w:hAnsi="Times New Roman" w:cs="Times New Roman"/>
          <w:sz w:val="28"/>
          <w:szCs w:val="28"/>
        </w:rPr>
        <w:t>n_estimators</w:t>
      </w:r>
      <w:proofErr w:type="spellEnd"/>
      <w:r w:rsidRPr="00590253">
        <w:rPr>
          <w:rFonts w:ascii="Times New Roman" w:hAnsi="Times New Roman" w:cs="Times New Roman"/>
          <w:sz w:val="28"/>
          <w:szCs w:val="28"/>
        </w:rPr>
        <w:t xml:space="preserve">=200, </w:t>
      </w:r>
      <w:proofErr w:type="spellStart"/>
      <w:r w:rsidRPr="00590253">
        <w:rPr>
          <w:rFonts w:ascii="Times New Roman" w:hAnsi="Times New Roman" w:cs="Times New Roman"/>
          <w:sz w:val="28"/>
          <w:szCs w:val="28"/>
        </w:rPr>
        <w:t>learning_rate</w:t>
      </w:r>
      <w:proofErr w:type="spellEnd"/>
      <w:r w:rsidRPr="00590253">
        <w:rPr>
          <w:rFonts w:ascii="Times New Roman" w:hAnsi="Times New Roman" w:cs="Times New Roman"/>
          <w:sz w:val="28"/>
          <w:szCs w:val="28"/>
        </w:rPr>
        <w:t>=0.05),</w:t>
      </w:r>
    </w:p>
    <w:p w14:paraId="67D16496"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 xml:space="preserve">    </w:t>
      </w:r>
    </w:p>
    <w:p w14:paraId="670CB3B8"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    "</w:t>
      </w:r>
      <w:proofErr w:type="spellStart"/>
      <w:r w:rsidRPr="00590253">
        <w:rPr>
          <w:rFonts w:ascii="Times New Roman" w:hAnsi="Times New Roman" w:cs="Times New Roman"/>
          <w:sz w:val="28"/>
          <w:szCs w:val="28"/>
        </w:rPr>
        <w:t>XGBoost</w:t>
      </w:r>
      <w:proofErr w:type="spellEnd"/>
      <w:r w:rsidRPr="00590253">
        <w:rPr>
          <w:rFonts w:ascii="Times New Roman" w:hAnsi="Times New Roman" w:cs="Times New Roman"/>
          <w:sz w:val="28"/>
          <w:szCs w:val="28"/>
        </w:rPr>
        <w:t xml:space="preserve">": </w:t>
      </w:r>
      <w:proofErr w:type="spellStart"/>
      <w:proofErr w:type="gramStart"/>
      <w:r w:rsidRPr="00590253">
        <w:rPr>
          <w:rFonts w:ascii="Times New Roman" w:hAnsi="Times New Roman" w:cs="Times New Roman"/>
          <w:sz w:val="28"/>
          <w:szCs w:val="28"/>
        </w:rPr>
        <w:t>XGBClassifier</w:t>
      </w:r>
      <w:proofErr w:type="spellEnd"/>
      <w:r w:rsidRPr="00590253">
        <w:rPr>
          <w:rFonts w:ascii="Times New Roman" w:hAnsi="Times New Roman" w:cs="Times New Roman"/>
          <w:sz w:val="28"/>
          <w:szCs w:val="28"/>
        </w:rPr>
        <w:t>(</w:t>
      </w:r>
      <w:proofErr w:type="gramEnd"/>
    </w:p>
    <w:p w14:paraId="6D5782E4"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 xml:space="preserve">        </w:t>
      </w:r>
      <w:proofErr w:type="spellStart"/>
      <w:r w:rsidRPr="00590253">
        <w:rPr>
          <w:rFonts w:ascii="Times New Roman" w:hAnsi="Times New Roman" w:cs="Times New Roman"/>
          <w:sz w:val="28"/>
          <w:szCs w:val="28"/>
        </w:rPr>
        <w:t>n_estimators</w:t>
      </w:r>
      <w:proofErr w:type="spellEnd"/>
      <w:r w:rsidRPr="00590253">
        <w:rPr>
          <w:rFonts w:ascii="Times New Roman" w:hAnsi="Times New Roman" w:cs="Times New Roman"/>
          <w:sz w:val="28"/>
          <w:szCs w:val="28"/>
        </w:rPr>
        <w:t>=500,</w:t>
      </w:r>
    </w:p>
    <w:p w14:paraId="514557FE"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 xml:space="preserve">        </w:t>
      </w:r>
      <w:proofErr w:type="spellStart"/>
      <w:r w:rsidRPr="00590253">
        <w:rPr>
          <w:rFonts w:ascii="Times New Roman" w:hAnsi="Times New Roman" w:cs="Times New Roman"/>
          <w:sz w:val="28"/>
          <w:szCs w:val="28"/>
        </w:rPr>
        <w:t>learning_rate</w:t>
      </w:r>
      <w:proofErr w:type="spellEnd"/>
      <w:r w:rsidRPr="00590253">
        <w:rPr>
          <w:rFonts w:ascii="Times New Roman" w:hAnsi="Times New Roman" w:cs="Times New Roman"/>
          <w:sz w:val="28"/>
          <w:szCs w:val="28"/>
        </w:rPr>
        <w:t>=0.05,</w:t>
      </w:r>
    </w:p>
    <w:p w14:paraId="6C4D8C27"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 xml:space="preserve">        </w:t>
      </w:r>
      <w:proofErr w:type="spellStart"/>
      <w:r w:rsidRPr="00590253">
        <w:rPr>
          <w:rFonts w:ascii="Times New Roman" w:hAnsi="Times New Roman" w:cs="Times New Roman"/>
          <w:sz w:val="28"/>
          <w:szCs w:val="28"/>
        </w:rPr>
        <w:t>max_depth</w:t>
      </w:r>
      <w:proofErr w:type="spellEnd"/>
      <w:r w:rsidRPr="00590253">
        <w:rPr>
          <w:rFonts w:ascii="Times New Roman" w:hAnsi="Times New Roman" w:cs="Times New Roman"/>
          <w:sz w:val="28"/>
          <w:szCs w:val="28"/>
        </w:rPr>
        <w:t>=5,</w:t>
      </w:r>
    </w:p>
    <w:p w14:paraId="7606AF0C"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        subsample=0.8,</w:t>
      </w:r>
    </w:p>
    <w:p w14:paraId="79765B5D"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 xml:space="preserve">        </w:t>
      </w:r>
      <w:proofErr w:type="spellStart"/>
      <w:r w:rsidRPr="00590253">
        <w:rPr>
          <w:rFonts w:ascii="Times New Roman" w:hAnsi="Times New Roman" w:cs="Times New Roman"/>
          <w:sz w:val="28"/>
          <w:szCs w:val="28"/>
        </w:rPr>
        <w:t>colsample_bytree</w:t>
      </w:r>
      <w:proofErr w:type="spellEnd"/>
      <w:r w:rsidRPr="00590253">
        <w:rPr>
          <w:rFonts w:ascii="Times New Roman" w:hAnsi="Times New Roman" w:cs="Times New Roman"/>
          <w:sz w:val="28"/>
          <w:szCs w:val="28"/>
        </w:rPr>
        <w:t>=0.8,</w:t>
      </w:r>
    </w:p>
    <w:p w14:paraId="4C9BF04D"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 xml:space="preserve">        </w:t>
      </w:r>
      <w:proofErr w:type="spellStart"/>
      <w:r w:rsidRPr="00590253">
        <w:rPr>
          <w:rFonts w:ascii="Times New Roman" w:hAnsi="Times New Roman" w:cs="Times New Roman"/>
          <w:sz w:val="28"/>
          <w:szCs w:val="28"/>
        </w:rPr>
        <w:t>eval_metric</w:t>
      </w:r>
      <w:proofErr w:type="spellEnd"/>
      <w:r w:rsidRPr="00590253">
        <w:rPr>
          <w:rFonts w:ascii="Times New Roman" w:hAnsi="Times New Roman" w:cs="Times New Roman"/>
          <w:sz w:val="28"/>
          <w:szCs w:val="28"/>
        </w:rPr>
        <w:t>='</w:t>
      </w:r>
      <w:proofErr w:type="spellStart"/>
      <w:r w:rsidRPr="00590253">
        <w:rPr>
          <w:rFonts w:ascii="Times New Roman" w:hAnsi="Times New Roman" w:cs="Times New Roman"/>
          <w:sz w:val="28"/>
          <w:szCs w:val="28"/>
        </w:rPr>
        <w:t>logloss</w:t>
      </w:r>
      <w:proofErr w:type="spellEnd"/>
      <w:r w:rsidRPr="00590253">
        <w:rPr>
          <w:rFonts w:ascii="Times New Roman" w:hAnsi="Times New Roman" w:cs="Times New Roman"/>
          <w:sz w:val="28"/>
          <w:szCs w:val="28"/>
        </w:rPr>
        <w:t>'</w:t>
      </w:r>
    </w:p>
    <w:p w14:paraId="155E9B02"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    ),</w:t>
      </w:r>
    </w:p>
    <w:p w14:paraId="696D57D1"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 xml:space="preserve">    </w:t>
      </w:r>
    </w:p>
    <w:p w14:paraId="22CEE0B1"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    "</w:t>
      </w:r>
      <w:proofErr w:type="spellStart"/>
      <w:r w:rsidRPr="00590253">
        <w:rPr>
          <w:rFonts w:ascii="Times New Roman" w:hAnsi="Times New Roman" w:cs="Times New Roman"/>
          <w:sz w:val="28"/>
          <w:szCs w:val="28"/>
        </w:rPr>
        <w:t>LightGBM</w:t>
      </w:r>
      <w:proofErr w:type="spellEnd"/>
      <w:r w:rsidRPr="00590253">
        <w:rPr>
          <w:rFonts w:ascii="Times New Roman" w:hAnsi="Times New Roman" w:cs="Times New Roman"/>
          <w:sz w:val="28"/>
          <w:szCs w:val="28"/>
        </w:rPr>
        <w:t xml:space="preserve">": </w:t>
      </w:r>
      <w:proofErr w:type="spellStart"/>
      <w:proofErr w:type="gramStart"/>
      <w:r w:rsidRPr="00590253">
        <w:rPr>
          <w:rFonts w:ascii="Times New Roman" w:hAnsi="Times New Roman" w:cs="Times New Roman"/>
          <w:sz w:val="28"/>
          <w:szCs w:val="28"/>
        </w:rPr>
        <w:t>LGBMClassifier</w:t>
      </w:r>
      <w:proofErr w:type="spellEnd"/>
      <w:r w:rsidRPr="00590253">
        <w:rPr>
          <w:rFonts w:ascii="Times New Roman" w:hAnsi="Times New Roman" w:cs="Times New Roman"/>
          <w:sz w:val="28"/>
          <w:szCs w:val="28"/>
        </w:rPr>
        <w:t>(</w:t>
      </w:r>
      <w:proofErr w:type="gramEnd"/>
    </w:p>
    <w:p w14:paraId="758EB220"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 xml:space="preserve">        </w:t>
      </w:r>
      <w:proofErr w:type="spellStart"/>
      <w:r w:rsidRPr="00590253">
        <w:rPr>
          <w:rFonts w:ascii="Times New Roman" w:hAnsi="Times New Roman" w:cs="Times New Roman"/>
          <w:sz w:val="28"/>
          <w:szCs w:val="28"/>
        </w:rPr>
        <w:t>n_estimators</w:t>
      </w:r>
      <w:proofErr w:type="spellEnd"/>
      <w:r w:rsidRPr="00590253">
        <w:rPr>
          <w:rFonts w:ascii="Times New Roman" w:hAnsi="Times New Roman" w:cs="Times New Roman"/>
          <w:sz w:val="28"/>
          <w:szCs w:val="28"/>
        </w:rPr>
        <w:t>=500,</w:t>
      </w:r>
    </w:p>
    <w:p w14:paraId="7E546EEE"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 xml:space="preserve">        </w:t>
      </w:r>
      <w:proofErr w:type="spellStart"/>
      <w:r w:rsidRPr="00590253">
        <w:rPr>
          <w:rFonts w:ascii="Times New Roman" w:hAnsi="Times New Roman" w:cs="Times New Roman"/>
          <w:sz w:val="28"/>
          <w:szCs w:val="28"/>
        </w:rPr>
        <w:t>learning_rate</w:t>
      </w:r>
      <w:proofErr w:type="spellEnd"/>
      <w:r w:rsidRPr="00590253">
        <w:rPr>
          <w:rFonts w:ascii="Times New Roman" w:hAnsi="Times New Roman" w:cs="Times New Roman"/>
          <w:sz w:val="28"/>
          <w:szCs w:val="28"/>
        </w:rPr>
        <w:t>=0.05,</w:t>
      </w:r>
    </w:p>
    <w:p w14:paraId="0830A3AA"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 xml:space="preserve">        </w:t>
      </w:r>
      <w:proofErr w:type="spellStart"/>
      <w:r w:rsidRPr="00590253">
        <w:rPr>
          <w:rFonts w:ascii="Times New Roman" w:hAnsi="Times New Roman" w:cs="Times New Roman"/>
          <w:sz w:val="28"/>
          <w:szCs w:val="28"/>
        </w:rPr>
        <w:t>max_depth</w:t>
      </w:r>
      <w:proofErr w:type="spellEnd"/>
      <w:r w:rsidRPr="00590253">
        <w:rPr>
          <w:rFonts w:ascii="Times New Roman" w:hAnsi="Times New Roman" w:cs="Times New Roman"/>
          <w:sz w:val="28"/>
          <w:szCs w:val="28"/>
        </w:rPr>
        <w:t>=5</w:t>
      </w:r>
    </w:p>
    <w:p w14:paraId="4D036655"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    )</w:t>
      </w:r>
    </w:p>
    <w:p w14:paraId="16799FDA"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w:t>
      </w:r>
    </w:p>
    <w:p w14:paraId="4C1272B1"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results = {}</w:t>
      </w:r>
    </w:p>
    <w:p w14:paraId="7AC6BCF3" w14:textId="77777777" w:rsidR="00590253" w:rsidRPr="00590253" w:rsidRDefault="00590253" w:rsidP="00590253">
      <w:pPr>
        <w:rPr>
          <w:rFonts w:ascii="Times New Roman" w:hAnsi="Times New Roman" w:cs="Times New Roman"/>
          <w:sz w:val="28"/>
          <w:szCs w:val="28"/>
        </w:rPr>
      </w:pPr>
    </w:p>
    <w:p w14:paraId="354BAF83"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 xml:space="preserve">for name, model in </w:t>
      </w:r>
      <w:proofErr w:type="spellStart"/>
      <w:proofErr w:type="gramStart"/>
      <w:r w:rsidRPr="00590253">
        <w:rPr>
          <w:rFonts w:ascii="Times New Roman" w:hAnsi="Times New Roman" w:cs="Times New Roman"/>
          <w:sz w:val="28"/>
          <w:szCs w:val="28"/>
        </w:rPr>
        <w:t>models.items</w:t>
      </w:r>
      <w:proofErr w:type="spellEnd"/>
      <w:proofErr w:type="gramEnd"/>
      <w:r w:rsidRPr="00590253">
        <w:rPr>
          <w:rFonts w:ascii="Times New Roman" w:hAnsi="Times New Roman" w:cs="Times New Roman"/>
          <w:sz w:val="28"/>
          <w:szCs w:val="28"/>
        </w:rPr>
        <w:t>():</w:t>
      </w:r>
    </w:p>
    <w:p w14:paraId="33990A89"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 xml:space="preserve">    </w:t>
      </w:r>
      <w:proofErr w:type="gramStart"/>
      <w:r w:rsidRPr="00590253">
        <w:rPr>
          <w:rFonts w:ascii="Times New Roman" w:hAnsi="Times New Roman" w:cs="Times New Roman"/>
          <w:sz w:val="28"/>
          <w:szCs w:val="28"/>
        </w:rPr>
        <w:t>print(</w:t>
      </w:r>
      <w:proofErr w:type="gramEnd"/>
      <w:r w:rsidRPr="00590253">
        <w:rPr>
          <w:rFonts w:ascii="Times New Roman" w:hAnsi="Times New Roman" w:cs="Times New Roman"/>
          <w:sz w:val="28"/>
          <w:szCs w:val="28"/>
        </w:rPr>
        <w:t>f"\n===== {name} =====")</w:t>
      </w:r>
    </w:p>
    <w:p w14:paraId="1135EA5C" w14:textId="77777777" w:rsidR="00590253" w:rsidRPr="00590253" w:rsidRDefault="00590253" w:rsidP="00590253">
      <w:pPr>
        <w:rPr>
          <w:rFonts w:ascii="Times New Roman" w:hAnsi="Times New Roman" w:cs="Times New Roman"/>
          <w:sz w:val="28"/>
          <w:szCs w:val="28"/>
        </w:rPr>
      </w:pPr>
    </w:p>
    <w:p w14:paraId="5C6C94ED"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    if name == "</w:t>
      </w:r>
      <w:proofErr w:type="spellStart"/>
      <w:r w:rsidRPr="00590253">
        <w:rPr>
          <w:rFonts w:ascii="Times New Roman" w:hAnsi="Times New Roman" w:cs="Times New Roman"/>
          <w:sz w:val="28"/>
          <w:szCs w:val="28"/>
        </w:rPr>
        <w:t>XGBoost</w:t>
      </w:r>
      <w:proofErr w:type="spellEnd"/>
      <w:r w:rsidRPr="00590253">
        <w:rPr>
          <w:rFonts w:ascii="Times New Roman" w:hAnsi="Times New Roman" w:cs="Times New Roman"/>
          <w:sz w:val="28"/>
          <w:szCs w:val="28"/>
        </w:rPr>
        <w:t>":</w:t>
      </w:r>
    </w:p>
    <w:p w14:paraId="4C9A2934"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 xml:space="preserve">        </w:t>
      </w:r>
      <w:proofErr w:type="spellStart"/>
      <w:proofErr w:type="gramStart"/>
      <w:r w:rsidRPr="00590253">
        <w:rPr>
          <w:rFonts w:ascii="Times New Roman" w:hAnsi="Times New Roman" w:cs="Times New Roman"/>
          <w:sz w:val="28"/>
          <w:szCs w:val="28"/>
        </w:rPr>
        <w:t>model.fit</w:t>
      </w:r>
      <w:proofErr w:type="spellEnd"/>
      <w:r w:rsidRPr="00590253">
        <w:rPr>
          <w:rFonts w:ascii="Times New Roman" w:hAnsi="Times New Roman" w:cs="Times New Roman"/>
          <w:sz w:val="28"/>
          <w:szCs w:val="28"/>
        </w:rPr>
        <w:t>(</w:t>
      </w:r>
      <w:proofErr w:type="gramEnd"/>
    </w:p>
    <w:p w14:paraId="512B9950"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 xml:space="preserve">            </w:t>
      </w:r>
      <w:proofErr w:type="spellStart"/>
      <w:r w:rsidRPr="00590253">
        <w:rPr>
          <w:rFonts w:ascii="Times New Roman" w:hAnsi="Times New Roman" w:cs="Times New Roman"/>
          <w:sz w:val="28"/>
          <w:szCs w:val="28"/>
        </w:rPr>
        <w:t>X_train</w:t>
      </w:r>
      <w:proofErr w:type="spellEnd"/>
      <w:r w:rsidRPr="00590253">
        <w:rPr>
          <w:rFonts w:ascii="Times New Roman" w:hAnsi="Times New Roman" w:cs="Times New Roman"/>
          <w:sz w:val="28"/>
          <w:szCs w:val="28"/>
        </w:rPr>
        <w:t xml:space="preserve">, </w:t>
      </w:r>
      <w:proofErr w:type="spellStart"/>
      <w:r w:rsidRPr="00590253">
        <w:rPr>
          <w:rFonts w:ascii="Times New Roman" w:hAnsi="Times New Roman" w:cs="Times New Roman"/>
          <w:sz w:val="28"/>
          <w:szCs w:val="28"/>
        </w:rPr>
        <w:t>y_train</w:t>
      </w:r>
      <w:proofErr w:type="spellEnd"/>
      <w:r w:rsidRPr="00590253">
        <w:rPr>
          <w:rFonts w:ascii="Times New Roman" w:hAnsi="Times New Roman" w:cs="Times New Roman"/>
          <w:sz w:val="28"/>
          <w:szCs w:val="28"/>
        </w:rPr>
        <w:t>,</w:t>
      </w:r>
    </w:p>
    <w:p w14:paraId="10A581B5"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 xml:space="preserve">            </w:t>
      </w:r>
      <w:proofErr w:type="spellStart"/>
      <w:r w:rsidRPr="00590253">
        <w:rPr>
          <w:rFonts w:ascii="Times New Roman" w:hAnsi="Times New Roman" w:cs="Times New Roman"/>
          <w:sz w:val="28"/>
          <w:szCs w:val="28"/>
        </w:rPr>
        <w:t>eval_set</w:t>
      </w:r>
      <w:proofErr w:type="spellEnd"/>
      <w:proofErr w:type="gramStart"/>
      <w:r w:rsidRPr="00590253">
        <w:rPr>
          <w:rFonts w:ascii="Times New Roman" w:hAnsi="Times New Roman" w:cs="Times New Roman"/>
          <w:sz w:val="28"/>
          <w:szCs w:val="28"/>
        </w:rPr>
        <w:t>=[</w:t>
      </w:r>
      <w:proofErr w:type="gramEnd"/>
      <w:r w:rsidRPr="00590253">
        <w:rPr>
          <w:rFonts w:ascii="Times New Roman" w:hAnsi="Times New Roman" w:cs="Times New Roman"/>
          <w:sz w:val="28"/>
          <w:szCs w:val="28"/>
        </w:rPr>
        <w:t>(</w:t>
      </w:r>
      <w:proofErr w:type="spellStart"/>
      <w:r w:rsidRPr="00590253">
        <w:rPr>
          <w:rFonts w:ascii="Times New Roman" w:hAnsi="Times New Roman" w:cs="Times New Roman"/>
          <w:sz w:val="28"/>
          <w:szCs w:val="28"/>
        </w:rPr>
        <w:t>X_test</w:t>
      </w:r>
      <w:proofErr w:type="spellEnd"/>
      <w:r w:rsidRPr="00590253">
        <w:rPr>
          <w:rFonts w:ascii="Times New Roman" w:hAnsi="Times New Roman" w:cs="Times New Roman"/>
          <w:sz w:val="28"/>
          <w:szCs w:val="28"/>
        </w:rPr>
        <w:t xml:space="preserve">, </w:t>
      </w:r>
      <w:proofErr w:type="spellStart"/>
      <w:r w:rsidRPr="00590253">
        <w:rPr>
          <w:rFonts w:ascii="Times New Roman" w:hAnsi="Times New Roman" w:cs="Times New Roman"/>
          <w:sz w:val="28"/>
          <w:szCs w:val="28"/>
        </w:rPr>
        <w:t>y_test</w:t>
      </w:r>
      <w:proofErr w:type="spellEnd"/>
      <w:r w:rsidRPr="00590253">
        <w:rPr>
          <w:rFonts w:ascii="Times New Roman" w:hAnsi="Times New Roman" w:cs="Times New Roman"/>
          <w:sz w:val="28"/>
          <w:szCs w:val="28"/>
        </w:rPr>
        <w:t>)],</w:t>
      </w:r>
    </w:p>
    <w:p w14:paraId="386DC8F5" w14:textId="24508FF2"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lastRenderedPageBreak/>
        <w:t>               #  FIXED</w:t>
      </w:r>
    </w:p>
    <w:p w14:paraId="66C32E6D"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            verbose=False</w:t>
      </w:r>
    </w:p>
    <w:p w14:paraId="68D8FA1D"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        )</w:t>
      </w:r>
    </w:p>
    <w:p w14:paraId="670027AA" w14:textId="77777777" w:rsidR="00590253" w:rsidRPr="00590253" w:rsidRDefault="00590253" w:rsidP="00590253">
      <w:pPr>
        <w:rPr>
          <w:rFonts w:ascii="Times New Roman" w:hAnsi="Times New Roman" w:cs="Times New Roman"/>
          <w:sz w:val="28"/>
          <w:szCs w:val="28"/>
        </w:rPr>
      </w:pPr>
    </w:p>
    <w:p w14:paraId="0BFE8BA3"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 xml:space="preserve">    </w:t>
      </w:r>
      <w:proofErr w:type="spellStart"/>
      <w:r w:rsidRPr="00590253">
        <w:rPr>
          <w:rFonts w:ascii="Times New Roman" w:hAnsi="Times New Roman" w:cs="Times New Roman"/>
          <w:sz w:val="28"/>
          <w:szCs w:val="28"/>
        </w:rPr>
        <w:t>elif</w:t>
      </w:r>
      <w:proofErr w:type="spellEnd"/>
      <w:r w:rsidRPr="00590253">
        <w:rPr>
          <w:rFonts w:ascii="Times New Roman" w:hAnsi="Times New Roman" w:cs="Times New Roman"/>
          <w:sz w:val="28"/>
          <w:szCs w:val="28"/>
        </w:rPr>
        <w:t xml:space="preserve"> name == "</w:t>
      </w:r>
      <w:proofErr w:type="spellStart"/>
      <w:r w:rsidRPr="00590253">
        <w:rPr>
          <w:rFonts w:ascii="Times New Roman" w:hAnsi="Times New Roman" w:cs="Times New Roman"/>
          <w:sz w:val="28"/>
          <w:szCs w:val="28"/>
        </w:rPr>
        <w:t>LightGBM</w:t>
      </w:r>
      <w:proofErr w:type="spellEnd"/>
      <w:r w:rsidRPr="00590253">
        <w:rPr>
          <w:rFonts w:ascii="Times New Roman" w:hAnsi="Times New Roman" w:cs="Times New Roman"/>
          <w:sz w:val="28"/>
          <w:szCs w:val="28"/>
        </w:rPr>
        <w:t>":</w:t>
      </w:r>
    </w:p>
    <w:p w14:paraId="3F3FAEC0"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 xml:space="preserve">        </w:t>
      </w:r>
      <w:proofErr w:type="spellStart"/>
      <w:proofErr w:type="gramStart"/>
      <w:r w:rsidRPr="00590253">
        <w:rPr>
          <w:rFonts w:ascii="Times New Roman" w:hAnsi="Times New Roman" w:cs="Times New Roman"/>
          <w:sz w:val="28"/>
          <w:szCs w:val="28"/>
        </w:rPr>
        <w:t>model.fit</w:t>
      </w:r>
      <w:proofErr w:type="spellEnd"/>
      <w:r w:rsidRPr="00590253">
        <w:rPr>
          <w:rFonts w:ascii="Times New Roman" w:hAnsi="Times New Roman" w:cs="Times New Roman"/>
          <w:sz w:val="28"/>
          <w:szCs w:val="28"/>
        </w:rPr>
        <w:t>(</w:t>
      </w:r>
      <w:proofErr w:type="gramEnd"/>
    </w:p>
    <w:p w14:paraId="091FE0FB"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 xml:space="preserve">            </w:t>
      </w:r>
      <w:proofErr w:type="spellStart"/>
      <w:r w:rsidRPr="00590253">
        <w:rPr>
          <w:rFonts w:ascii="Times New Roman" w:hAnsi="Times New Roman" w:cs="Times New Roman"/>
          <w:sz w:val="28"/>
          <w:szCs w:val="28"/>
        </w:rPr>
        <w:t>X_train</w:t>
      </w:r>
      <w:proofErr w:type="spellEnd"/>
      <w:r w:rsidRPr="00590253">
        <w:rPr>
          <w:rFonts w:ascii="Times New Roman" w:hAnsi="Times New Roman" w:cs="Times New Roman"/>
          <w:sz w:val="28"/>
          <w:szCs w:val="28"/>
        </w:rPr>
        <w:t xml:space="preserve">, </w:t>
      </w:r>
      <w:proofErr w:type="spellStart"/>
      <w:r w:rsidRPr="00590253">
        <w:rPr>
          <w:rFonts w:ascii="Times New Roman" w:hAnsi="Times New Roman" w:cs="Times New Roman"/>
          <w:sz w:val="28"/>
          <w:szCs w:val="28"/>
        </w:rPr>
        <w:t>y_train</w:t>
      </w:r>
      <w:proofErr w:type="spellEnd"/>
      <w:r w:rsidRPr="00590253">
        <w:rPr>
          <w:rFonts w:ascii="Times New Roman" w:hAnsi="Times New Roman" w:cs="Times New Roman"/>
          <w:sz w:val="28"/>
          <w:szCs w:val="28"/>
        </w:rPr>
        <w:t>,</w:t>
      </w:r>
    </w:p>
    <w:p w14:paraId="2706BFDF"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 xml:space="preserve">            </w:t>
      </w:r>
      <w:proofErr w:type="spellStart"/>
      <w:r w:rsidRPr="00590253">
        <w:rPr>
          <w:rFonts w:ascii="Times New Roman" w:hAnsi="Times New Roman" w:cs="Times New Roman"/>
          <w:sz w:val="28"/>
          <w:szCs w:val="28"/>
        </w:rPr>
        <w:t>eval_set</w:t>
      </w:r>
      <w:proofErr w:type="spellEnd"/>
      <w:proofErr w:type="gramStart"/>
      <w:r w:rsidRPr="00590253">
        <w:rPr>
          <w:rFonts w:ascii="Times New Roman" w:hAnsi="Times New Roman" w:cs="Times New Roman"/>
          <w:sz w:val="28"/>
          <w:szCs w:val="28"/>
        </w:rPr>
        <w:t>=[</w:t>
      </w:r>
      <w:proofErr w:type="gramEnd"/>
      <w:r w:rsidRPr="00590253">
        <w:rPr>
          <w:rFonts w:ascii="Times New Roman" w:hAnsi="Times New Roman" w:cs="Times New Roman"/>
          <w:sz w:val="28"/>
          <w:szCs w:val="28"/>
        </w:rPr>
        <w:t>(</w:t>
      </w:r>
      <w:proofErr w:type="spellStart"/>
      <w:r w:rsidRPr="00590253">
        <w:rPr>
          <w:rFonts w:ascii="Times New Roman" w:hAnsi="Times New Roman" w:cs="Times New Roman"/>
          <w:sz w:val="28"/>
          <w:szCs w:val="28"/>
        </w:rPr>
        <w:t>X_test</w:t>
      </w:r>
      <w:proofErr w:type="spellEnd"/>
      <w:r w:rsidRPr="00590253">
        <w:rPr>
          <w:rFonts w:ascii="Times New Roman" w:hAnsi="Times New Roman" w:cs="Times New Roman"/>
          <w:sz w:val="28"/>
          <w:szCs w:val="28"/>
        </w:rPr>
        <w:t xml:space="preserve">, </w:t>
      </w:r>
      <w:proofErr w:type="spellStart"/>
      <w:r w:rsidRPr="00590253">
        <w:rPr>
          <w:rFonts w:ascii="Times New Roman" w:hAnsi="Times New Roman" w:cs="Times New Roman"/>
          <w:sz w:val="28"/>
          <w:szCs w:val="28"/>
        </w:rPr>
        <w:t>y_test</w:t>
      </w:r>
      <w:proofErr w:type="spellEnd"/>
      <w:r w:rsidRPr="00590253">
        <w:rPr>
          <w:rFonts w:ascii="Times New Roman" w:hAnsi="Times New Roman" w:cs="Times New Roman"/>
          <w:sz w:val="28"/>
          <w:szCs w:val="28"/>
        </w:rPr>
        <w:t>)],</w:t>
      </w:r>
    </w:p>
    <w:p w14:paraId="48FB9AD0"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 xml:space="preserve">            </w:t>
      </w:r>
      <w:proofErr w:type="spellStart"/>
      <w:r w:rsidRPr="00590253">
        <w:rPr>
          <w:rFonts w:ascii="Times New Roman" w:hAnsi="Times New Roman" w:cs="Times New Roman"/>
          <w:sz w:val="28"/>
          <w:szCs w:val="28"/>
        </w:rPr>
        <w:t>eval_metric</w:t>
      </w:r>
      <w:proofErr w:type="spellEnd"/>
      <w:r w:rsidRPr="00590253">
        <w:rPr>
          <w:rFonts w:ascii="Times New Roman" w:hAnsi="Times New Roman" w:cs="Times New Roman"/>
          <w:sz w:val="28"/>
          <w:szCs w:val="28"/>
        </w:rPr>
        <w:t>='</w:t>
      </w:r>
      <w:proofErr w:type="spellStart"/>
      <w:r w:rsidRPr="00590253">
        <w:rPr>
          <w:rFonts w:ascii="Times New Roman" w:hAnsi="Times New Roman" w:cs="Times New Roman"/>
          <w:sz w:val="28"/>
          <w:szCs w:val="28"/>
        </w:rPr>
        <w:t>binary_logloss</w:t>
      </w:r>
      <w:proofErr w:type="spellEnd"/>
      <w:r w:rsidRPr="00590253">
        <w:rPr>
          <w:rFonts w:ascii="Times New Roman" w:hAnsi="Times New Roman" w:cs="Times New Roman"/>
          <w:sz w:val="28"/>
          <w:szCs w:val="28"/>
        </w:rPr>
        <w:t>',</w:t>
      </w:r>
    </w:p>
    <w:p w14:paraId="776EFE5E"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            callbacks=[</w:t>
      </w:r>
      <w:proofErr w:type="spellStart"/>
      <w:r w:rsidRPr="00590253">
        <w:rPr>
          <w:rFonts w:ascii="Times New Roman" w:hAnsi="Times New Roman" w:cs="Times New Roman"/>
          <w:sz w:val="28"/>
          <w:szCs w:val="28"/>
        </w:rPr>
        <w:t>early_</w:t>
      </w:r>
      <w:proofErr w:type="gramStart"/>
      <w:r w:rsidRPr="00590253">
        <w:rPr>
          <w:rFonts w:ascii="Times New Roman" w:hAnsi="Times New Roman" w:cs="Times New Roman"/>
          <w:sz w:val="28"/>
          <w:szCs w:val="28"/>
        </w:rPr>
        <w:t>stopping</w:t>
      </w:r>
      <w:proofErr w:type="spellEnd"/>
      <w:r w:rsidRPr="00590253">
        <w:rPr>
          <w:rFonts w:ascii="Times New Roman" w:hAnsi="Times New Roman" w:cs="Times New Roman"/>
          <w:sz w:val="28"/>
          <w:szCs w:val="28"/>
        </w:rPr>
        <w:t>(</w:t>
      </w:r>
      <w:proofErr w:type="gramEnd"/>
      <w:r w:rsidRPr="00590253">
        <w:rPr>
          <w:rFonts w:ascii="Times New Roman" w:hAnsi="Times New Roman" w:cs="Times New Roman"/>
          <w:sz w:val="28"/>
          <w:szCs w:val="28"/>
        </w:rPr>
        <w:t>20)]</w:t>
      </w:r>
    </w:p>
    <w:p w14:paraId="7821500F"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        )</w:t>
      </w:r>
    </w:p>
    <w:p w14:paraId="31094FA7" w14:textId="77777777" w:rsidR="00590253" w:rsidRPr="00590253" w:rsidRDefault="00590253" w:rsidP="00590253">
      <w:pPr>
        <w:rPr>
          <w:rFonts w:ascii="Times New Roman" w:hAnsi="Times New Roman" w:cs="Times New Roman"/>
          <w:sz w:val="28"/>
          <w:szCs w:val="28"/>
        </w:rPr>
      </w:pPr>
    </w:p>
    <w:p w14:paraId="4D418B6A"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    else:</w:t>
      </w:r>
    </w:p>
    <w:p w14:paraId="668E41DD"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 xml:space="preserve">        </w:t>
      </w:r>
      <w:proofErr w:type="spellStart"/>
      <w:proofErr w:type="gramStart"/>
      <w:r w:rsidRPr="00590253">
        <w:rPr>
          <w:rFonts w:ascii="Times New Roman" w:hAnsi="Times New Roman" w:cs="Times New Roman"/>
          <w:sz w:val="28"/>
          <w:szCs w:val="28"/>
        </w:rPr>
        <w:t>model.fit</w:t>
      </w:r>
      <w:proofErr w:type="spellEnd"/>
      <w:r w:rsidRPr="00590253">
        <w:rPr>
          <w:rFonts w:ascii="Times New Roman" w:hAnsi="Times New Roman" w:cs="Times New Roman"/>
          <w:sz w:val="28"/>
          <w:szCs w:val="28"/>
        </w:rPr>
        <w:t>(</w:t>
      </w:r>
      <w:proofErr w:type="spellStart"/>
      <w:proofErr w:type="gramEnd"/>
      <w:r w:rsidRPr="00590253">
        <w:rPr>
          <w:rFonts w:ascii="Times New Roman" w:hAnsi="Times New Roman" w:cs="Times New Roman"/>
          <w:sz w:val="28"/>
          <w:szCs w:val="28"/>
        </w:rPr>
        <w:t>X_train</w:t>
      </w:r>
      <w:proofErr w:type="spellEnd"/>
      <w:r w:rsidRPr="00590253">
        <w:rPr>
          <w:rFonts w:ascii="Times New Roman" w:hAnsi="Times New Roman" w:cs="Times New Roman"/>
          <w:sz w:val="28"/>
          <w:szCs w:val="28"/>
        </w:rPr>
        <w:t xml:space="preserve">, </w:t>
      </w:r>
      <w:proofErr w:type="spellStart"/>
      <w:r w:rsidRPr="00590253">
        <w:rPr>
          <w:rFonts w:ascii="Times New Roman" w:hAnsi="Times New Roman" w:cs="Times New Roman"/>
          <w:sz w:val="28"/>
          <w:szCs w:val="28"/>
        </w:rPr>
        <w:t>y_train</w:t>
      </w:r>
      <w:proofErr w:type="spellEnd"/>
      <w:r w:rsidRPr="00590253">
        <w:rPr>
          <w:rFonts w:ascii="Times New Roman" w:hAnsi="Times New Roman" w:cs="Times New Roman"/>
          <w:sz w:val="28"/>
          <w:szCs w:val="28"/>
        </w:rPr>
        <w:t>)</w:t>
      </w:r>
    </w:p>
    <w:p w14:paraId="7A81ABC0" w14:textId="77777777" w:rsidR="00590253" w:rsidRPr="00590253" w:rsidRDefault="00590253" w:rsidP="00590253">
      <w:pPr>
        <w:rPr>
          <w:rFonts w:ascii="Times New Roman" w:hAnsi="Times New Roman" w:cs="Times New Roman"/>
          <w:sz w:val="28"/>
          <w:szCs w:val="28"/>
        </w:rPr>
      </w:pPr>
    </w:p>
    <w:p w14:paraId="5BA6D73D"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 xml:space="preserve">    </w:t>
      </w:r>
      <w:proofErr w:type="spellStart"/>
      <w:r w:rsidRPr="00590253">
        <w:rPr>
          <w:rFonts w:ascii="Times New Roman" w:hAnsi="Times New Roman" w:cs="Times New Roman"/>
          <w:sz w:val="28"/>
          <w:szCs w:val="28"/>
        </w:rPr>
        <w:t>y_pred</w:t>
      </w:r>
      <w:proofErr w:type="spellEnd"/>
      <w:r w:rsidRPr="00590253">
        <w:rPr>
          <w:rFonts w:ascii="Times New Roman" w:hAnsi="Times New Roman" w:cs="Times New Roman"/>
          <w:sz w:val="28"/>
          <w:szCs w:val="28"/>
        </w:rPr>
        <w:t xml:space="preserve"> = </w:t>
      </w:r>
      <w:proofErr w:type="spellStart"/>
      <w:proofErr w:type="gramStart"/>
      <w:r w:rsidRPr="00590253">
        <w:rPr>
          <w:rFonts w:ascii="Times New Roman" w:hAnsi="Times New Roman" w:cs="Times New Roman"/>
          <w:sz w:val="28"/>
          <w:szCs w:val="28"/>
        </w:rPr>
        <w:t>model.predict</w:t>
      </w:r>
      <w:proofErr w:type="spellEnd"/>
      <w:proofErr w:type="gramEnd"/>
      <w:r w:rsidRPr="00590253">
        <w:rPr>
          <w:rFonts w:ascii="Times New Roman" w:hAnsi="Times New Roman" w:cs="Times New Roman"/>
          <w:sz w:val="28"/>
          <w:szCs w:val="28"/>
        </w:rPr>
        <w:t>(</w:t>
      </w:r>
      <w:proofErr w:type="spellStart"/>
      <w:r w:rsidRPr="00590253">
        <w:rPr>
          <w:rFonts w:ascii="Times New Roman" w:hAnsi="Times New Roman" w:cs="Times New Roman"/>
          <w:sz w:val="28"/>
          <w:szCs w:val="28"/>
        </w:rPr>
        <w:t>X_test</w:t>
      </w:r>
      <w:proofErr w:type="spellEnd"/>
      <w:r w:rsidRPr="00590253">
        <w:rPr>
          <w:rFonts w:ascii="Times New Roman" w:hAnsi="Times New Roman" w:cs="Times New Roman"/>
          <w:sz w:val="28"/>
          <w:szCs w:val="28"/>
        </w:rPr>
        <w:t>)</w:t>
      </w:r>
    </w:p>
    <w:p w14:paraId="2A9C2DFB"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 xml:space="preserve">    </w:t>
      </w:r>
      <w:proofErr w:type="spellStart"/>
      <w:r w:rsidRPr="00590253">
        <w:rPr>
          <w:rFonts w:ascii="Times New Roman" w:hAnsi="Times New Roman" w:cs="Times New Roman"/>
          <w:sz w:val="28"/>
          <w:szCs w:val="28"/>
        </w:rPr>
        <w:t>acc</w:t>
      </w:r>
      <w:proofErr w:type="spellEnd"/>
      <w:r w:rsidRPr="00590253">
        <w:rPr>
          <w:rFonts w:ascii="Times New Roman" w:hAnsi="Times New Roman" w:cs="Times New Roman"/>
          <w:sz w:val="28"/>
          <w:szCs w:val="28"/>
        </w:rPr>
        <w:t xml:space="preserve"> = </w:t>
      </w:r>
      <w:proofErr w:type="spellStart"/>
      <w:r w:rsidRPr="00590253">
        <w:rPr>
          <w:rFonts w:ascii="Times New Roman" w:hAnsi="Times New Roman" w:cs="Times New Roman"/>
          <w:sz w:val="28"/>
          <w:szCs w:val="28"/>
        </w:rPr>
        <w:t>accuracy_</w:t>
      </w:r>
      <w:proofErr w:type="gramStart"/>
      <w:r w:rsidRPr="00590253">
        <w:rPr>
          <w:rFonts w:ascii="Times New Roman" w:hAnsi="Times New Roman" w:cs="Times New Roman"/>
          <w:sz w:val="28"/>
          <w:szCs w:val="28"/>
        </w:rPr>
        <w:t>score</w:t>
      </w:r>
      <w:proofErr w:type="spellEnd"/>
      <w:r w:rsidRPr="00590253">
        <w:rPr>
          <w:rFonts w:ascii="Times New Roman" w:hAnsi="Times New Roman" w:cs="Times New Roman"/>
          <w:sz w:val="28"/>
          <w:szCs w:val="28"/>
        </w:rPr>
        <w:t>(</w:t>
      </w:r>
      <w:proofErr w:type="spellStart"/>
      <w:proofErr w:type="gramEnd"/>
      <w:r w:rsidRPr="00590253">
        <w:rPr>
          <w:rFonts w:ascii="Times New Roman" w:hAnsi="Times New Roman" w:cs="Times New Roman"/>
          <w:sz w:val="28"/>
          <w:szCs w:val="28"/>
        </w:rPr>
        <w:t>y_test</w:t>
      </w:r>
      <w:proofErr w:type="spellEnd"/>
      <w:r w:rsidRPr="00590253">
        <w:rPr>
          <w:rFonts w:ascii="Times New Roman" w:hAnsi="Times New Roman" w:cs="Times New Roman"/>
          <w:sz w:val="28"/>
          <w:szCs w:val="28"/>
        </w:rPr>
        <w:t xml:space="preserve">, </w:t>
      </w:r>
      <w:proofErr w:type="spellStart"/>
      <w:r w:rsidRPr="00590253">
        <w:rPr>
          <w:rFonts w:ascii="Times New Roman" w:hAnsi="Times New Roman" w:cs="Times New Roman"/>
          <w:sz w:val="28"/>
          <w:szCs w:val="28"/>
        </w:rPr>
        <w:t>y_pred</w:t>
      </w:r>
      <w:proofErr w:type="spellEnd"/>
      <w:r w:rsidRPr="00590253">
        <w:rPr>
          <w:rFonts w:ascii="Times New Roman" w:hAnsi="Times New Roman" w:cs="Times New Roman"/>
          <w:sz w:val="28"/>
          <w:szCs w:val="28"/>
        </w:rPr>
        <w:t>)</w:t>
      </w:r>
    </w:p>
    <w:p w14:paraId="449CC276" w14:textId="77777777" w:rsidR="00590253" w:rsidRPr="00590253" w:rsidRDefault="00590253" w:rsidP="00590253">
      <w:pPr>
        <w:rPr>
          <w:rFonts w:ascii="Times New Roman" w:hAnsi="Times New Roman" w:cs="Times New Roman"/>
          <w:sz w:val="28"/>
          <w:szCs w:val="28"/>
        </w:rPr>
      </w:pPr>
    </w:p>
    <w:p w14:paraId="4CDCFF42"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 xml:space="preserve">    results[name] = </w:t>
      </w:r>
      <w:proofErr w:type="spellStart"/>
      <w:r w:rsidRPr="00590253">
        <w:rPr>
          <w:rFonts w:ascii="Times New Roman" w:hAnsi="Times New Roman" w:cs="Times New Roman"/>
          <w:sz w:val="28"/>
          <w:szCs w:val="28"/>
        </w:rPr>
        <w:t>acc</w:t>
      </w:r>
      <w:proofErr w:type="spellEnd"/>
    </w:p>
    <w:p w14:paraId="55397160" w14:textId="77777777" w:rsidR="00590253" w:rsidRPr="00590253" w:rsidRDefault="00590253" w:rsidP="00590253">
      <w:pPr>
        <w:rPr>
          <w:rFonts w:ascii="Times New Roman" w:hAnsi="Times New Roman" w:cs="Times New Roman"/>
          <w:sz w:val="28"/>
          <w:szCs w:val="28"/>
        </w:rPr>
      </w:pPr>
    </w:p>
    <w:p w14:paraId="17BF4705"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 xml:space="preserve">    </w:t>
      </w:r>
      <w:proofErr w:type="gramStart"/>
      <w:r w:rsidRPr="00590253">
        <w:rPr>
          <w:rFonts w:ascii="Times New Roman" w:hAnsi="Times New Roman" w:cs="Times New Roman"/>
          <w:sz w:val="28"/>
          <w:szCs w:val="28"/>
        </w:rPr>
        <w:t>print(</w:t>
      </w:r>
      <w:proofErr w:type="gramEnd"/>
      <w:r w:rsidRPr="00590253">
        <w:rPr>
          <w:rFonts w:ascii="Times New Roman" w:hAnsi="Times New Roman" w:cs="Times New Roman"/>
          <w:sz w:val="28"/>
          <w:szCs w:val="28"/>
        </w:rPr>
        <w:t xml:space="preserve">"Accuracy:", </w:t>
      </w:r>
      <w:proofErr w:type="spellStart"/>
      <w:r w:rsidRPr="00590253">
        <w:rPr>
          <w:rFonts w:ascii="Times New Roman" w:hAnsi="Times New Roman" w:cs="Times New Roman"/>
          <w:sz w:val="28"/>
          <w:szCs w:val="28"/>
        </w:rPr>
        <w:t>acc</w:t>
      </w:r>
      <w:proofErr w:type="spellEnd"/>
      <w:r w:rsidRPr="00590253">
        <w:rPr>
          <w:rFonts w:ascii="Times New Roman" w:hAnsi="Times New Roman" w:cs="Times New Roman"/>
          <w:sz w:val="28"/>
          <w:szCs w:val="28"/>
        </w:rPr>
        <w:t>)</w:t>
      </w:r>
    </w:p>
    <w:p w14:paraId="201447CF"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 xml:space="preserve">    </w:t>
      </w:r>
      <w:proofErr w:type="gramStart"/>
      <w:r w:rsidRPr="00590253">
        <w:rPr>
          <w:rFonts w:ascii="Times New Roman" w:hAnsi="Times New Roman" w:cs="Times New Roman"/>
          <w:sz w:val="28"/>
          <w:szCs w:val="28"/>
        </w:rPr>
        <w:t>print(</w:t>
      </w:r>
      <w:proofErr w:type="spellStart"/>
      <w:proofErr w:type="gramEnd"/>
      <w:r w:rsidRPr="00590253">
        <w:rPr>
          <w:rFonts w:ascii="Times New Roman" w:hAnsi="Times New Roman" w:cs="Times New Roman"/>
          <w:sz w:val="28"/>
          <w:szCs w:val="28"/>
        </w:rPr>
        <w:t>classification_</w:t>
      </w:r>
      <w:proofErr w:type="gramStart"/>
      <w:r w:rsidRPr="00590253">
        <w:rPr>
          <w:rFonts w:ascii="Times New Roman" w:hAnsi="Times New Roman" w:cs="Times New Roman"/>
          <w:sz w:val="28"/>
          <w:szCs w:val="28"/>
        </w:rPr>
        <w:t>report</w:t>
      </w:r>
      <w:proofErr w:type="spellEnd"/>
      <w:r w:rsidRPr="00590253">
        <w:rPr>
          <w:rFonts w:ascii="Times New Roman" w:hAnsi="Times New Roman" w:cs="Times New Roman"/>
          <w:sz w:val="28"/>
          <w:szCs w:val="28"/>
        </w:rPr>
        <w:t>(</w:t>
      </w:r>
      <w:proofErr w:type="spellStart"/>
      <w:proofErr w:type="gramEnd"/>
      <w:r w:rsidRPr="00590253">
        <w:rPr>
          <w:rFonts w:ascii="Times New Roman" w:hAnsi="Times New Roman" w:cs="Times New Roman"/>
          <w:sz w:val="28"/>
          <w:szCs w:val="28"/>
        </w:rPr>
        <w:t>y_test</w:t>
      </w:r>
      <w:proofErr w:type="spellEnd"/>
      <w:r w:rsidRPr="00590253">
        <w:rPr>
          <w:rFonts w:ascii="Times New Roman" w:hAnsi="Times New Roman" w:cs="Times New Roman"/>
          <w:sz w:val="28"/>
          <w:szCs w:val="28"/>
        </w:rPr>
        <w:t xml:space="preserve">, </w:t>
      </w:r>
      <w:proofErr w:type="spellStart"/>
      <w:r w:rsidRPr="00590253">
        <w:rPr>
          <w:rFonts w:ascii="Times New Roman" w:hAnsi="Times New Roman" w:cs="Times New Roman"/>
          <w:sz w:val="28"/>
          <w:szCs w:val="28"/>
        </w:rPr>
        <w:t>y_pred</w:t>
      </w:r>
      <w:proofErr w:type="spellEnd"/>
      <w:r w:rsidRPr="00590253">
        <w:rPr>
          <w:rFonts w:ascii="Times New Roman" w:hAnsi="Times New Roman" w:cs="Times New Roman"/>
          <w:sz w:val="28"/>
          <w:szCs w:val="28"/>
        </w:rPr>
        <w:t>))</w:t>
      </w:r>
    </w:p>
    <w:p w14:paraId="27C721D5"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 =========================================</w:t>
      </w:r>
    </w:p>
    <w:p w14:paraId="1D69AAEB"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 9. ACCURACY COMPARISON CHART</w:t>
      </w:r>
    </w:p>
    <w:p w14:paraId="79CEB83C"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 =========================================</w:t>
      </w:r>
    </w:p>
    <w:p w14:paraId="0A7EBEDA" w14:textId="77777777" w:rsidR="00590253" w:rsidRPr="00590253" w:rsidRDefault="00590253" w:rsidP="00590253">
      <w:pPr>
        <w:rPr>
          <w:rFonts w:ascii="Times New Roman" w:hAnsi="Times New Roman" w:cs="Times New Roman"/>
          <w:sz w:val="28"/>
          <w:szCs w:val="28"/>
        </w:rPr>
      </w:pPr>
      <w:proofErr w:type="spellStart"/>
      <w:proofErr w:type="gramStart"/>
      <w:r w:rsidRPr="00590253">
        <w:rPr>
          <w:rFonts w:ascii="Times New Roman" w:hAnsi="Times New Roman" w:cs="Times New Roman"/>
          <w:sz w:val="28"/>
          <w:szCs w:val="28"/>
        </w:rPr>
        <w:t>plt.figure</w:t>
      </w:r>
      <w:proofErr w:type="spellEnd"/>
      <w:proofErr w:type="gramEnd"/>
      <w:r w:rsidRPr="00590253">
        <w:rPr>
          <w:rFonts w:ascii="Times New Roman" w:hAnsi="Times New Roman" w:cs="Times New Roman"/>
          <w:sz w:val="28"/>
          <w:szCs w:val="28"/>
        </w:rPr>
        <w:t>(</w:t>
      </w:r>
      <w:proofErr w:type="spellStart"/>
      <w:r w:rsidRPr="00590253">
        <w:rPr>
          <w:rFonts w:ascii="Times New Roman" w:hAnsi="Times New Roman" w:cs="Times New Roman"/>
          <w:sz w:val="28"/>
          <w:szCs w:val="28"/>
        </w:rPr>
        <w:t>figsize</w:t>
      </w:r>
      <w:proofErr w:type="spellEnd"/>
      <w:proofErr w:type="gramStart"/>
      <w:r w:rsidRPr="00590253">
        <w:rPr>
          <w:rFonts w:ascii="Times New Roman" w:hAnsi="Times New Roman" w:cs="Times New Roman"/>
          <w:sz w:val="28"/>
          <w:szCs w:val="28"/>
        </w:rPr>
        <w:t>=(</w:t>
      </w:r>
      <w:proofErr w:type="gramEnd"/>
      <w:r w:rsidRPr="00590253">
        <w:rPr>
          <w:rFonts w:ascii="Times New Roman" w:hAnsi="Times New Roman" w:cs="Times New Roman"/>
          <w:sz w:val="28"/>
          <w:szCs w:val="28"/>
        </w:rPr>
        <w:t>8,5))</w:t>
      </w:r>
    </w:p>
    <w:p w14:paraId="3B6C57C9" w14:textId="77777777" w:rsidR="00590253" w:rsidRPr="00590253" w:rsidRDefault="00590253" w:rsidP="00590253">
      <w:pPr>
        <w:rPr>
          <w:rFonts w:ascii="Times New Roman" w:hAnsi="Times New Roman" w:cs="Times New Roman"/>
          <w:sz w:val="28"/>
          <w:szCs w:val="28"/>
        </w:rPr>
      </w:pPr>
    </w:p>
    <w:p w14:paraId="46708266" w14:textId="77777777" w:rsidR="00590253" w:rsidRPr="00590253" w:rsidRDefault="00590253" w:rsidP="00590253">
      <w:pPr>
        <w:rPr>
          <w:rFonts w:ascii="Times New Roman" w:hAnsi="Times New Roman" w:cs="Times New Roman"/>
          <w:sz w:val="28"/>
          <w:szCs w:val="28"/>
        </w:rPr>
      </w:pPr>
      <w:proofErr w:type="spellStart"/>
      <w:r w:rsidRPr="00590253">
        <w:rPr>
          <w:rFonts w:ascii="Times New Roman" w:hAnsi="Times New Roman" w:cs="Times New Roman"/>
          <w:sz w:val="28"/>
          <w:szCs w:val="28"/>
        </w:rPr>
        <w:lastRenderedPageBreak/>
        <w:t>colors</w:t>
      </w:r>
      <w:proofErr w:type="spellEnd"/>
      <w:r w:rsidRPr="00590253">
        <w:rPr>
          <w:rFonts w:ascii="Times New Roman" w:hAnsi="Times New Roman" w:cs="Times New Roman"/>
          <w:sz w:val="28"/>
          <w:szCs w:val="28"/>
        </w:rPr>
        <w:t xml:space="preserve"> = ['</w:t>
      </w:r>
      <w:proofErr w:type="spellStart"/>
      <w:r w:rsidRPr="00590253">
        <w:rPr>
          <w:rFonts w:ascii="Times New Roman" w:hAnsi="Times New Roman" w:cs="Times New Roman"/>
          <w:sz w:val="28"/>
          <w:szCs w:val="28"/>
        </w:rPr>
        <w:t>blue','green','orange','red','purple</w:t>
      </w:r>
      <w:proofErr w:type="spellEnd"/>
      <w:r w:rsidRPr="00590253">
        <w:rPr>
          <w:rFonts w:ascii="Times New Roman" w:hAnsi="Times New Roman" w:cs="Times New Roman"/>
          <w:sz w:val="28"/>
          <w:szCs w:val="28"/>
        </w:rPr>
        <w:t>']</w:t>
      </w:r>
    </w:p>
    <w:p w14:paraId="65476EBA" w14:textId="77777777" w:rsidR="00590253" w:rsidRPr="00590253" w:rsidRDefault="00590253" w:rsidP="00590253">
      <w:pPr>
        <w:rPr>
          <w:rFonts w:ascii="Times New Roman" w:hAnsi="Times New Roman" w:cs="Times New Roman"/>
          <w:sz w:val="28"/>
          <w:szCs w:val="28"/>
        </w:rPr>
      </w:pPr>
      <w:proofErr w:type="spellStart"/>
      <w:r w:rsidRPr="00590253">
        <w:rPr>
          <w:rFonts w:ascii="Times New Roman" w:hAnsi="Times New Roman" w:cs="Times New Roman"/>
          <w:sz w:val="28"/>
          <w:szCs w:val="28"/>
        </w:rPr>
        <w:t>plt.bar</w:t>
      </w:r>
      <w:proofErr w:type="spellEnd"/>
      <w:r w:rsidRPr="00590253">
        <w:rPr>
          <w:rFonts w:ascii="Times New Roman" w:hAnsi="Times New Roman" w:cs="Times New Roman"/>
          <w:sz w:val="28"/>
          <w:szCs w:val="28"/>
        </w:rPr>
        <w:t>(</w:t>
      </w:r>
      <w:proofErr w:type="spellStart"/>
      <w:proofErr w:type="gramStart"/>
      <w:r w:rsidRPr="00590253">
        <w:rPr>
          <w:rFonts w:ascii="Times New Roman" w:hAnsi="Times New Roman" w:cs="Times New Roman"/>
          <w:sz w:val="28"/>
          <w:szCs w:val="28"/>
        </w:rPr>
        <w:t>results.keys</w:t>
      </w:r>
      <w:proofErr w:type="spellEnd"/>
      <w:proofErr w:type="gramEnd"/>
      <w:r w:rsidRPr="00590253">
        <w:rPr>
          <w:rFonts w:ascii="Times New Roman" w:hAnsi="Times New Roman" w:cs="Times New Roman"/>
          <w:sz w:val="28"/>
          <w:szCs w:val="28"/>
        </w:rPr>
        <w:t xml:space="preserve">(), </w:t>
      </w:r>
      <w:proofErr w:type="spellStart"/>
      <w:proofErr w:type="gramStart"/>
      <w:r w:rsidRPr="00590253">
        <w:rPr>
          <w:rFonts w:ascii="Times New Roman" w:hAnsi="Times New Roman" w:cs="Times New Roman"/>
          <w:sz w:val="28"/>
          <w:szCs w:val="28"/>
        </w:rPr>
        <w:t>results.values</w:t>
      </w:r>
      <w:proofErr w:type="spellEnd"/>
      <w:proofErr w:type="gramEnd"/>
      <w:r w:rsidRPr="00590253">
        <w:rPr>
          <w:rFonts w:ascii="Times New Roman" w:hAnsi="Times New Roman" w:cs="Times New Roman"/>
          <w:sz w:val="28"/>
          <w:szCs w:val="28"/>
        </w:rPr>
        <w:t xml:space="preserve">(), </w:t>
      </w:r>
      <w:proofErr w:type="spellStart"/>
      <w:r w:rsidRPr="00590253">
        <w:rPr>
          <w:rFonts w:ascii="Times New Roman" w:hAnsi="Times New Roman" w:cs="Times New Roman"/>
          <w:sz w:val="28"/>
          <w:szCs w:val="28"/>
        </w:rPr>
        <w:t>color</w:t>
      </w:r>
      <w:proofErr w:type="spellEnd"/>
      <w:r w:rsidRPr="00590253">
        <w:rPr>
          <w:rFonts w:ascii="Times New Roman" w:hAnsi="Times New Roman" w:cs="Times New Roman"/>
          <w:sz w:val="28"/>
          <w:szCs w:val="28"/>
        </w:rPr>
        <w:t>=</w:t>
      </w:r>
      <w:proofErr w:type="spellStart"/>
      <w:r w:rsidRPr="00590253">
        <w:rPr>
          <w:rFonts w:ascii="Times New Roman" w:hAnsi="Times New Roman" w:cs="Times New Roman"/>
          <w:sz w:val="28"/>
          <w:szCs w:val="28"/>
        </w:rPr>
        <w:t>colors</w:t>
      </w:r>
      <w:proofErr w:type="spellEnd"/>
      <w:r w:rsidRPr="00590253">
        <w:rPr>
          <w:rFonts w:ascii="Times New Roman" w:hAnsi="Times New Roman" w:cs="Times New Roman"/>
          <w:sz w:val="28"/>
          <w:szCs w:val="28"/>
        </w:rPr>
        <w:t>)</w:t>
      </w:r>
    </w:p>
    <w:p w14:paraId="006FB017" w14:textId="77777777" w:rsidR="00590253" w:rsidRPr="00590253" w:rsidRDefault="00590253" w:rsidP="00590253">
      <w:pPr>
        <w:rPr>
          <w:rFonts w:ascii="Times New Roman" w:hAnsi="Times New Roman" w:cs="Times New Roman"/>
          <w:sz w:val="28"/>
          <w:szCs w:val="28"/>
        </w:rPr>
      </w:pPr>
    </w:p>
    <w:p w14:paraId="57C2FFA7" w14:textId="77777777" w:rsidR="00590253" w:rsidRPr="00590253" w:rsidRDefault="00590253" w:rsidP="00590253">
      <w:pPr>
        <w:rPr>
          <w:rFonts w:ascii="Times New Roman" w:hAnsi="Times New Roman" w:cs="Times New Roman"/>
          <w:sz w:val="28"/>
          <w:szCs w:val="28"/>
        </w:rPr>
      </w:pPr>
      <w:proofErr w:type="spellStart"/>
      <w:proofErr w:type="gramStart"/>
      <w:r w:rsidRPr="00590253">
        <w:rPr>
          <w:rFonts w:ascii="Times New Roman" w:hAnsi="Times New Roman" w:cs="Times New Roman"/>
          <w:sz w:val="28"/>
          <w:szCs w:val="28"/>
        </w:rPr>
        <w:t>plt.title</w:t>
      </w:r>
      <w:proofErr w:type="spellEnd"/>
      <w:proofErr w:type="gramEnd"/>
      <w:r w:rsidRPr="00590253">
        <w:rPr>
          <w:rFonts w:ascii="Times New Roman" w:hAnsi="Times New Roman" w:cs="Times New Roman"/>
          <w:sz w:val="28"/>
          <w:szCs w:val="28"/>
        </w:rPr>
        <w:t>("Model Accuracy Comparison")</w:t>
      </w:r>
    </w:p>
    <w:p w14:paraId="6ED68454" w14:textId="77777777" w:rsidR="00590253" w:rsidRPr="00590253" w:rsidRDefault="00590253" w:rsidP="00590253">
      <w:pPr>
        <w:rPr>
          <w:rFonts w:ascii="Times New Roman" w:hAnsi="Times New Roman" w:cs="Times New Roman"/>
          <w:sz w:val="28"/>
          <w:szCs w:val="28"/>
        </w:rPr>
      </w:pPr>
      <w:proofErr w:type="spellStart"/>
      <w:proofErr w:type="gramStart"/>
      <w:r w:rsidRPr="00590253">
        <w:rPr>
          <w:rFonts w:ascii="Times New Roman" w:hAnsi="Times New Roman" w:cs="Times New Roman"/>
          <w:sz w:val="28"/>
          <w:szCs w:val="28"/>
        </w:rPr>
        <w:t>plt.ylabel</w:t>
      </w:r>
      <w:proofErr w:type="spellEnd"/>
      <w:proofErr w:type="gramEnd"/>
      <w:r w:rsidRPr="00590253">
        <w:rPr>
          <w:rFonts w:ascii="Times New Roman" w:hAnsi="Times New Roman" w:cs="Times New Roman"/>
          <w:sz w:val="28"/>
          <w:szCs w:val="28"/>
        </w:rPr>
        <w:t>("Accuracy")</w:t>
      </w:r>
    </w:p>
    <w:p w14:paraId="369F8DF1" w14:textId="77777777" w:rsidR="00590253" w:rsidRPr="00590253" w:rsidRDefault="00590253" w:rsidP="00590253">
      <w:pPr>
        <w:rPr>
          <w:rFonts w:ascii="Times New Roman" w:hAnsi="Times New Roman" w:cs="Times New Roman"/>
          <w:sz w:val="28"/>
          <w:szCs w:val="28"/>
        </w:rPr>
      </w:pPr>
    </w:p>
    <w:p w14:paraId="2215211B"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 xml:space="preserve">for </w:t>
      </w:r>
      <w:proofErr w:type="spellStart"/>
      <w:r w:rsidRPr="00590253">
        <w:rPr>
          <w:rFonts w:ascii="Times New Roman" w:hAnsi="Times New Roman" w:cs="Times New Roman"/>
          <w:sz w:val="28"/>
          <w:szCs w:val="28"/>
        </w:rPr>
        <w:t>i</w:t>
      </w:r>
      <w:proofErr w:type="spellEnd"/>
      <w:r w:rsidRPr="00590253">
        <w:rPr>
          <w:rFonts w:ascii="Times New Roman" w:hAnsi="Times New Roman" w:cs="Times New Roman"/>
          <w:sz w:val="28"/>
          <w:szCs w:val="28"/>
        </w:rPr>
        <w:t>, v in enumerate(</w:t>
      </w:r>
      <w:proofErr w:type="spellStart"/>
      <w:proofErr w:type="gramStart"/>
      <w:r w:rsidRPr="00590253">
        <w:rPr>
          <w:rFonts w:ascii="Times New Roman" w:hAnsi="Times New Roman" w:cs="Times New Roman"/>
          <w:sz w:val="28"/>
          <w:szCs w:val="28"/>
        </w:rPr>
        <w:t>results.values</w:t>
      </w:r>
      <w:proofErr w:type="spellEnd"/>
      <w:proofErr w:type="gramEnd"/>
      <w:r w:rsidRPr="00590253">
        <w:rPr>
          <w:rFonts w:ascii="Times New Roman" w:hAnsi="Times New Roman" w:cs="Times New Roman"/>
          <w:sz w:val="28"/>
          <w:szCs w:val="28"/>
        </w:rPr>
        <w:t>()):</w:t>
      </w:r>
    </w:p>
    <w:p w14:paraId="1FA3D862"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 xml:space="preserve">    </w:t>
      </w:r>
      <w:proofErr w:type="spellStart"/>
      <w:r w:rsidRPr="00590253">
        <w:rPr>
          <w:rFonts w:ascii="Times New Roman" w:hAnsi="Times New Roman" w:cs="Times New Roman"/>
          <w:sz w:val="28"/>
          <w:szCs w:val="28"/>
        </w:rPr>
        <w:t>plt.</w:t>
      </w:r>
      <w:proofErr w:type="gramStart"/>
      <w:r w:rsidRPr="00590253">
        <w:rPr>
          <w:rFonts w:ascii="Times New Roman" w:hAnsi="Times New Roman" w:cs="Times New Roman"/>
          <w:sz w:val="28"/>
          <w:szCs w:val="28"/>
        </w:rPr>
        <w:t>text</w:t>
      </w:r>
      <w:proofErr w:type="spellEnd"/>
      <w:r w:rsidRPr="00590253">
        <w:rPr>
          <w:rFonts w:ascii="Times New Roman" w:hAnsi="Times New Roman" w:cs="Times New Roman"/>
          <w:sz w:val="28"/>
          <w:szCs w:val="28"/>
        </w:rPr>
        <w:t>(</w:t>
      </w:r>
      <w:proofErr w:type="spellStart"/>
      <w:proofErr w:type="gramEnd"/>
      <w:r w:rsidRPr="00590253">
        <w:rPr>
          <w:rFonts w:ascii="Times New Roman" w:hAnsi="Times New Roman" w:cs="Times New Roman"/>
          <w:sz w:val="28"/>
          <w:szCs w:val="28"/>
        </w:rPr>
        <w:t>i</w:t>
      </w:r>
      <w:proofErr w:type="spellEnd"/>
      <w:r w:rsidRPr="00590253">
        <w:rPr>
          <w:rFonts w:ascii="Times New Roman" w:hAnsi="Times New Roman" w:cs="Times New Roman"/>
          <w:sz w:val="28"/>
          <w:szCs w:val="28"/>
        </w:rPr>
        <w:t>, v+0.01, f"{v:.2f}", ha='</w:t>
      </w:r>
      <w:proofErr w:type="spellStart"/>
      <w:r w:rsidRPr="00590253">
        <w:rPr>
          <w:rFonts w:ascii="Times New Roman" w:hAnsi="Times New Roman" w:cs="Times New Roman"/>
          <w:sz w:val="28"/>
          <w:szCs w:val="28"/>
        </w:rPr>
        <w:t>center</w:t>
      </w:r>
      <w:proofErr w:type="spellEnd"/>
      <w:r w:rsidRPr="00590253">
        <w:rPr>
          <w:rFonts w:ascii="Times New Roman" w:hAnsi="Times New Roman" w:cs="Times New Roman"/>
          <w:sz w:val="28"/>
          <w:szCs w:val="28"/>
        </w:rPr>
        <w:t>')</w:t>
      </w:r>
    </w:p>
    <w:p w14:paraId="6BB0FDB1" w14:textId="77777777" w:rsidR="00590253" w:rsidRPr="00590253" w:rsidRDefault="00590253" w:rsidP="00590253">
      <w:pPr>
        <w:rPr>
          <w:rFonts w:ascii="Times New Roman" w:hAnsi="Times New Roman" w:cs="Times New Roman"/>
          <w:sz w:val="28"/>
          <w:szCs w:val="28"/>
        </w:rPr>
      </w:pPr>
    </w:p>
    <w:p w14:paraId="00016431" w14:textId="77777777" w:rsidR="00590253" w:rsidRPr="00590253" w:rsidRDefault="00590253" w:rsidP="00590253">
      <w:pPr>
        <w:rPr>
          <w:rFonts w:ascii="Times New Roman" w:hAnsi="Times New Roman" w:cs="Times New Roman"/>
          <w:sz w:val="28"/>
          <w:szCs w:val="28"/>
        </w:rPr>
      </w:pPr>
      <w:proofErr w:type="spellStart"/>
      <w:proofErr w:type="gramStart"/>
      <w:r w:rsidRPr="00590253">
        <w:rPr>
          <w:rFonts w:ascii="Times New Roman" w:hAnsi="Times New Roman" w:cs="Times New Roman"/>
          <w:sz w:val="28"/>
          <w:szCs w:val="28"/>
        </w:rPr>
        <w:t>plt.show</w:t>
      </w:r>
      <w:proofErr w:type="spellEnd"/>
      <w:proofErr w:type="gramEnd"/>
      <w:r w:rsidRPr="00590253">
        <w:rPr>
          <w:rFonts w:ascii="Times New Roman" w:hAnsi="Times New Roman" w:cs="Times New Roman"/>
          <w:sz w:val="28"/>
          <w:szCs w:val="28"/>
        </w:rPr>
        <w:t>()</w:t>
      </w:r>
    </w:p>
    <w:p w14:paraId="146E1A36"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 =========================================</w:t>
      </w:r>
    </w:p>
    <w:p w14:paraId="5EF03BE4"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 10. SAVE BEST MODEL</w:t>
      </w:r>
    </w:p>
    <w:p w14:paraId="41369576"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 =========================================</w:t>
      </w:r>
    </w:p>
    <w:p w14:paraId="66109E77" w14:textId="77777777" w:rsidR="00590253" w:rsidRPr="00590253" w:rsidRDefault="00590253" w:rsidP="00590253">
      <w:pPr>
        <w:rPr>
          <w:rFonts w:ascii="Times New Roman" w:hAnsi="Times New Roman" w:cs="Times New Roman"/>
          <w:sz w:val="28"/>
          <w:szCs w:val="28"/>
        </w:rPr>
      </w:pPr>
      <w:proofErr w:type="spellStart"/>
      <w:r w:rsidRPr="00590253">
        <w:rPr>
          <w:rFonts w:ascii="Times New Roman" w:hAnsi="Times New Roman" w:cs="Times New Roman"/>
          <w:sz w:val="28"/>
          <w:szCs w:val="28"/>
        </w:rPr>
        <w:t>best_model_name</w:t>
      </w:r>
      <w:proofErr w:type="spellEnd"/>
      <w:r w:rsidRPr="00590253">
        <w:rPr>
          <w:rFonts w:ascii="Times New Roman" w:hAnsi="Times New Roman" w:cs="Times New Roman"/>
          <w:sz w:val="28"/>
          <w:szCs w:val="28"/>
        </w:rPr>
        <w:t xml:space="preserve"> = </w:t>
      </w:r>
      <w:proofErr w:type="gramStart"/>
      <w:r w:rsidRPr="00590253">
        <w:rPr>
          <w:rFonts w:ascii="Times New Roman" w:hAnsi="Times New Roman" w:cs="Times New Roman"/>
          <w:sz w:val="28"/>
          <w:szCs w:val="28"/>
        </w:rPr>
        <w:t>max(</w:t>
      </w:r>
      <w:proofErr w:type="gramEnd"/>
      <w:r w:rsidRPr="00590253">
        <w:rPr>
          <w:rFonts w:ascii="Times New Roman" w:hAnsi="Times New Roman" w:cs="Times New Roman"/>
          <w:sz w:val="28"/>
          <w:szCs w:val="28"/>
        </w:rPr>
        <w:t>results, key=</w:t>
      </w:r>
      <w:proofErr w:type="spellStart"/>
      <w:r w:rsidRPr="00590253">
        <w:rPr>
          <w:rFonts w:ascii="Times New Roman" w:hAnsi="Times New Roman" w:cs="Times New Roman"/>
          <w:sz w:val="28"/>
          <w:szCs w:val="28"/>
        </w:rPr>
        <w:t>results.get</w:t>
      </w:r>
      <w:proofErr w:type="spellEnd"/>
      <w:r w:rsidRPr="00590253">
        <w:rPr>
          <w:rFonts w:ascii="Times New Roman" w:hAnsi="Times New Roman" w:cs="Times New Roman"/>
          <w:sz w:val="28"/>
          <w:szCs w:val="28"/>
        </w:rPr>
        <w:t>)</w:t>
      </w:r>
    </w:p>
    <w:p w14:paraId="269C29D4" w14:textId="77777777" w:rsidR="00590253" w:rsidRPr="00590253" w:rsidRDefault="00590253" w:rsidP="00590253">
      <w:pPr>
        <w:rPr>
          <w:rFonts w:ascii="Times New Roman" w:hAnsi="Times New Roman" w:cs="Times New Roman"/>
          <w:sz w:val="28"/>
          <w:szCs w:val="28"/>
        </w:rPr>
      </w:pPr>
      <w:proofErr w:type="spellStart"/>
      <w:r w:rsidRPr="00590253">
        <w:rPr>
          <w:rFonts w:ascii="Times New Roman" w:hAnsi="Times New Roman" w:cs="Times New Roman"/>
          <w:sz w:val="28"/>
          <w:szCs w:val="28"/>
        </w:rPr>
        <w:t>best_model</w:t>
      </w:r>
      <w:proofErr w:type="spellEnd"/>
      <w:r w:rsidRPr="00590253">
        <w:rPr>
          <w:rFonts w:ascii="Times New Roman" w:hAnsi="Times New Roman" w:cs="Times New Roman"/>
          <w:sz w:val="28"/>
          <w:szCs w:val="28"/>
        </w:rPr>
        <w:t xml:space="preserve"> = models[</w:t>
      </w:r>
      <w:proofErr w:type="spellStart"/>
      <w:r w:rsidRPr="00590253">
        <w:rPr>
          <w:rFonts w:ascii="Times New Roman" w:hAnsi="Times New Roman" w:cs="Times New Roman"/>
          <w:sz w:val="28"/>
          <w:szCs w:val="28"/>
        </w:rPr>
        <w:t>best_model_name</w:t>
      </w:r>
      <w:proofErr w:type="spellEnd"/>
      <w:r w:rsidRPr="00590253">
        <w:rPr>
          <w:rFonts w:ascii="Times New Roman" w:hAnsi="Times New Roman" w:cs="Times New Roman"/>
          <w:sz w:val="28"/>
          <w:szCs w:val="28"/>
        </w:rPr>
        <w:t>]</w:t>
      </w:r>
    </w:p>
    <w:p w14:paraId="4FFD6163" w14:textId="77777777" w:rsidR="00590253" w:rsidRPr="00590253" w:rsidRDefault="00590253" w:rsidP="00590253">
      <w:pPr>
        <w:rPr>
          <w:rFonts w:ascii="Times New Roman" w:hAnsi="Times New Roman" w:cs="Times New Roman"/>
          <w:sz w:val="28"/>
          <w:szCs w:val="28"/>
        </w:rPr>
      </w:pPr>
    </w:p>
    <w:p w14:paraId="468DF5B8"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 xml:space="preserve">import </w:t>
      </w:r>
      <w:proofErr w:type="spellStart"/>
      <w:r w:rsidRPr="00590253">
        <w:rPr>
          <w:rFonts w:ascii="Times New Roman" w:hAnsi="Times New Roman" w:cs="Times New Roman"/>
          <w:sz w:val="28"/>
          <w:szCs w:val="28"/>
        </w:rPr>
        <w:t>joblib</w:t>
      </w:r>
      <w:proofErr w:type="spellEnd"/>
    </w:p>
    <w:p w14:paraId="4F187D1E" w14:textId="77777777" w:rsidR="00590253" w:rsidRPr="00590253" w:rsidRDefault="00590253" w:rsidP="00590253">
      <w:pPr>
        <w:rPr>
          <w:rFonts w:ascii="Times New Roman" w:hAnsi="Times New Roman" w:cs="Times New Roman"/>
          <w:sz w:val="28"/>
          <w:szCs w:val="28"/>
        </w:rPr>
      </w:pPr>
      <w:proofErr w:type="spellStart"/>
      <w:proofErr w:type="gramStart"/>
      <w:r w:rsidRPr="00590253">
        <w:rPr>
          <w:rFonts w:ascii="Times New Roman" w:hAnsi="Times New Roman" w:cs="Times New Roman"/>
          <w:sz w:val="28"/>
          <w:szCs w:val="28"/>
        </w:rPr>
        <w:t>joblib.dump</w:t>
      </w:r>
      <w:proofErr w:type="spellEnd"/>
      <w:proofErr w:type="gramEnd"/>
      <w:r w:rsidRPr="00590253">
        <w:rPr>
          <w:rFonts w:ascii="Times New Roman" w:hAnsi="Times New Roman" w:cs="Times New Roman"/>
          <w:sz w:val="28"/>
          <w:szCs w:val="28"/>
        </w:rPr>
        <w:t>(</w:t>
      </w:r>
      <w:proofErr w:type="spellStart"/>
      <w:r w:rsidRPr="00590253">
        <w:rPr>
          <w:rFonts w:ascii="Times New Roman" w:hAnsi="Times New Roman" w:cs="Times New Roman"/>
          <w:sz w:val="28"/>
          <w:szCs w:val="28"/>
        </w:rPr>
        <w:t>best_model</w:t>
      </w:r>
      <w:proofErr w:type="spellEnd"/>
      <w:r w:rsidRPr="00590253">
        <w:rPr>
          <w:rFonts w:ascii="Times New Roman" w:hAnsi="Times New Roman" w:cs="Times New Roman"/>
          <w:sz w:val="28"/>
          <w:szCs w:val="28"/>
        </w:rPr>
        <w:t>, "</w:t>
      </w:r>
      <w:proofErr w:type="spellStart"/>
      <w:r w:rsidRPr="00590253">
        <w:rPr>
          <w:rFonts w:ascii="Times New Roman" w:hAnsi="Times New Roman" w:cs="Times New Roman"/>
          <w:sz w:val="28"/>
          <w:szCs w:val="28"/>
        </w:rPr>
        <w:t>best_model.pkl</w:t>
      </w:r>
      <w:proofErr w:type="spellEnd"/>
      <w:r w:rsidRPr="00590253">
        <w:rPr>
          <w:rFonts w:ascii="Times New Roman" w:hAnsi="Times New Roman" w:cs="Times New Roman"/>
          <w:sz w:val="28"/>
          <w:szCs w:val="28"/>
        </w:rPr>
        <w:t>")</w:t>
      </w:r>
    </w:p>
    <w:p w14:paraId="7984C99A" w14:textId="77777777" w:rsidR="00590253" w:rsidRPr="00590253" w:rsidRDefault="00590253" w:rsidP="00590253">
      <w:pPr>
        <w:rPr>
          <w:rFonts w:ascii="Times New Roman" w:hAnsi="Times New Roman" w:cs="Times New Roman"/>
          <w:sz w:val="28"/>
          <w:szCs w:val="28"/>
        </w:rPr>
      </w:pPr>
    </w:p>
    <w:p w14:paraId="763713C0" w14:textId="36EDE002" w:rsidR="00590253" w:rsidRPr="00590253" w:rsidRDefault="00590253" w:rsidP="00590253">
      <w:pPr>
        <w:rPr>
          <w:rFonts w:ascii="Times New Roman" w:hAnsi="Times New Roman" w:cs="Times New Roman"/>
          <w:sz w:val="28"/>
          <w:szCs w:val="28"/>
        </w:rPr>
      </w:pPr>
      <w:proofErr w:type="gramStart"/>
      <w:r w:rsidRPr="00590253">
        <w:rPr>
          <w:rFonts w:ascii="Times New Roman" w:hAnsi="Times New Roman" w:cs="Times New Roman"/>
          <w:sz w:val="28"/>
          <w:szCs w:val="28"/>
        </w:rPr>
        <w:t>print(</w:t>
      </w:r>
      <w:proofErr w:type="gramEnd"/>
      <w:r w:rsidRPr="00590253">
        <w:rPr>
          <w:rFonts w:ascii="Times New Roman" w:hAnsi="Times New Roman" w:cs="Times New Roman"/>
          <w:sz w:val="28"/>
          <w:szCs w:val="28"/>
        </w:rPr>
        <w:t>f"\n Best Model Saved: {</w:t>
      </w:r>
      <w:proofErr w:type="spellStart"/>
      <w:r w:rsidRPr="00590253">
        <w:rPr>
          <w:rFonts w:ascii="Times New Roman" w:hAnsi="Times New Roman" w:cs="Times New Roman"/>
          <w:sz w:val="28"/>
          <w:szCs w:val="28"/>
        </w:rPr>
        <w:t>best_model_name</w:t>
      </w:r>
      <w:proofErr w:type="spellEnd"/>
      <w:r w:rsidRPr="00590253">
        <w:rPr>
          <w:rFonts w:ascii="Times New Roman" w:hAnsi="Times New Roman" w:cs="Times New Roman"/>
          <w:sz w:val="28"/>
          <w:szCs w:val="28"/>
        </w:rPr>
        <w:t>}")</w:t>
      </w:r>
    </w:p>
    <w:p w14:paraId="5BD93E42" w14:textId="77777777" w:rsidR="00590253" w:rsidRPr="00590253" w:rsidRDefault="00590253" w:rsidP="00590253">
      <w:pPr>
        <w:rPr>
          <w:rFonts w:ascii="Times New Roman" w:hAnsi="Times New Roman" w:cs="Times New Roman"/>
          <w:sz w:val="28"/>
          <w:szCs w:val="28"/>
        </w:rPr>
      </w:pPr>
      <w:proofErr w:type="spellStart"/>
      <w:proofErr w:type="gramStart"/>
      <w:r w:rsidRPr="00590253">
        <w:rPr>
          <w:rFonts w:ascii="Times New Roman" w:hAnsi="Times New Roman" w:cs="Times New Roman"/>
          <w:sz w:val="28"/>
          <w:szCs w:val="28"/>
        </w:rPr>
        <w:t>joblib.dump</w:t>
      </w:r>
      <w:proofErr w:type="spellEnd"/>
      <w:proofErr w:type="gramEnd"/>
      <w:r w:rsidRPr="00590253">
        <w:rPr>
          <w:rFonts w:ascii="Times New Roman" w:hAnsi="Times New Roman" w:cs="Times New Roman"/>
          <w:sz w:val="28"/>
          <w:szCs w:val="28"/>
        </w:rPr>
        <w:t>({</w:t>
      </w:r>
    </w:p>
    <w:p w14:paraId="383643F7"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 xml:space="preserve">    "model": </w:t>
      </w:r>
      <w:proofErr w:type="gramStart"/>
      <w:r w:rsidRPr="00590253">
        <w:rPr>
          <w:rFonts w:ascii="Times New Roman" w:hAnsi="Times New Roman" w:cs="Times New Roman"/>
          <w:sz w:val="28"/>
          <w:szCs w:val="28"/>
        </w:rPr>
        <w:t>models[</w:t>
      </w:r>
      <w:proofErr w:type="gramEnd"/>
      <w:r w:rsidRPr="00590253">
        <w:rPr>
          <w:rFonts w:ascii="Times New Roman" w:hAnsi="Times New Roman" w:cs="Times New Roman"/>
          <w:sz w:val="28"/>
          <w:szCs w:val="28"/>
        </w:rPr>
        <w:t>"Random Forest"],</w:t>
      </w:r>
    </w:p>
    <w:p w14:paraId="14DA3A58"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 xml:space="preserve">    "features": </w:t>
      </w:r>
      <w:proofErr w:type="spellStart"/>
      <w:proofErr w:type="gramStart"/>
      <w:r w:rsidRPr="00590253">
        <w:rPr>
          <w:rFonts w:ascii="Times New Roman" w:hAnsi="Times New Roman" w:cs="Times New Roman"/>
          <w:sz w:val="28"/>
          <w:szCs w:val="28"/>
        </w:rPr>
        <w:t>X.columns</w:t>
      </w:r>
      <w:proofErr w:type="gramEnd"/>
      <w:r w:rsidRPr="00590253">
        <w:rPr>
          <w:rFonts w:ascii="Times New Roman" w:hAnsi="Times New Roman" w:cs="Times New Roman"/>
          <w:sz w:val="28"/>
          <w:szCs w:val="28"/>
        </w:rPr>
        <w:t>.</w:t>
      </w:r>
      <w:proofErr w:type="gramStart"/>
      <w:r w:rsidRPr="00590253">
        <w:rPr>
          <w:rFonts w:ascii="Times New Roman" w:hAnsi="Times New Roman" w:cs="Times New Roman"/>
          <w:sz w:val="28"/>
          <w:szCs w:val="28"/>
        </w:rPr>
        <w:t>tolist</w:t>
      </w:r>
      <w:proofErr w:type="spellEnd"/>
      <w:r w:rsidRPr="00590253">
        <w:rPr>
          <w:rFonts w:ascii="Times New Roman" w:hAnsi="Times New Roman" w:cs="Times New Roman"/>
          <w:sz w:val="28"/>
          <w:szCs w:val="28"/>
        </w:rPr>
        <w:t>(</w:t>
      </w:r>
      <w:proofErr w:type="gramEnd"/>
      <w:r w:rsidRPr="00590253">
        <w:rPr>
          <w:rFonts w:ascii="Times New Roman" w:hAnsi="Times New Roman" w:cs="Times New Roman"/>
          <w:sz w:val="28"/>
          <w:szCs w:val="28"/>
        </w:rPr>
        <w:t>)</w:t>
      </w:r>
    </w:p>
    <w:p w14:paraId="12FCECC2"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 "</w:t>
      </w:r>
      <w:proofErr w:type="spellStart"/>
      <w:r w:rsidRPr="00590253">
        <w:rPr>
          <w:rFonts w:ascii="Times New Roman" w:hAnsi="Times New Roman" w:cs="Times New Roman"/>
          <w:sz w:val="28"/>
          <w:szCs w:val="28"/>
        </w:rPr>
        <w:t>Random_Forest.pkl</w:t>
      </w:r>
      <w:proofErr w:type="spellEnd"/>
      <w:r w:rsidRPr="00590253">
        <w:rPr>
          <w:rFonts w:ascii="Times New Roman" w:hAnsi="Times New Roman" w:cs="Times New Roman"/>
          <w:sz w:val="28"/>
          <w:szCs w:val="28"/>
        </w:rPr>
        <w:t>")</w:t>
      </w:r>
    </w:p>
    <w:p w14:paraId="210E351F"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 =========================================</w:t>
      </w:r>
    </w:p>
    <w:p w14:paraId="3918B670"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 MANUAL TESTING SCRIPT (RANDOM FOREST)</w:t>
      </w:r>
    </w:p>
    <w:p w14:paraId="041BA7CE"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 =========================================</w:t>
      </w:r>
    </w:p>
    <w:p w14:paraId="34013765" w14:textId="77777777" w:rsidR="00590253" w:rsidRPr="00590253" w:rsidRDefault="00590253" w:rsidP="00590253">
      <w:pPr>
        <w:rPr>
          <w:rFonts w:ascii="Times New Roman" w:hAnsi="Times New Roman" w:cs="Times New Roman"/>
          <w:sz w:val="28"/>
          <w:szCs w:val="28"/>
        </w:rPr>
      </w:pPr>
    </w:p>
    <w:p w14:paraId="2DB6E1F4"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 xml:space="preserve">import </w:t>
      </w:r>
      <w:proofErr w:type="spellStart"/>
      <w:r w:rsidRPr="00590253">
        <w:rPr>
          <w:rFonts w:ascii="Times New Roman" w:hAnsi="Times New Roman" w:cs="Times New Roman"/>
          <w:sz w:val="28"/>
          <w:szCs w:val="28"/>
        </w:rPr>
        <w:t>joblib</w:t>
      </w:r>
      <w:proofErr w:type="spellEnd"/>
    </w:p>
    <w:p w14:paraId="5C071353"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 xml:space="preserve">import </w:t>
      </w:r>
      <w:proofErr w:type="spellStart"/>
      <w:r w:rsidRPr="00590253">
        <w:rPr>
          <w:rFonts w:ascii="Times New Roman" w:hAnsi="Times New Roman" w:cs="Times New Roman"/>
          <w:sz w:val="28"/>
          <w:szCs w:val="28"/>
        </w:rPr>
        <w:t>numpy</w:t>
      </w:r>
      <w:proofErr w:type="spellEnd"/>
      <w:r w:rsidRPr="00590253">
        <w:rPr>
          <w:rFonts w:ascii="Times New Roman" w:hAnsi="Times New Roman" w:cs="Times New Roman"/>
          <w:sz w:val="28"/>
          <w:szCs w:val="28"/>
        </w:rPr>
        <w:t xml:space="preserve"> as np</w:t>
      </w:r>
    </w:p>
    <w:p w14:paraId="167D2E26" w14:textId="77777777" w:rsidR="00590253" w:rsidRPr="00590253" w:rsidRDefault="00590253" w:rsidP="00590253">
      <w:pPr>
        <w:rPr>
          <w:rFonts w:ascii="Times New Roman" w:hAnsi="Times New Roman" w:cs="Times New Roman"/>
          <w:sz w:val="28"/>
          <w:szCs w:val="28"/>
        </w:rPr>
      </w:pPr>
    </w:p>
    <w:p w14:paraId="5B6016DC"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 =========================================</w:t>
      </w:r>
    </w:p>
    <w:p w14:paraId="1059D276"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 LOAD SAVED MODEL</w:t>
      </w:r>
    </w:p>
    <w:p w14:paraId="60EBB8DB"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 =========================================</w:t>
      </w:r>
    </w:p>
    <w:p w14:paraId="4E1F880B"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 xml:space="preserve">data = </w:t>
      </w:r>
      <w:proofErr w:type="spellStart"/>
      <w:proofErr w:type="gramStart"/>
      <w:r w:rsidRPr="00590253">
        <w:rPr>
          <w:rFonts w:ascii="Times New Roman" w:hAnsi="Times New Roman" w:cs="Times New Roman"/>
          <w:sz w:val="28"/>
          <w:szCs w:val="28"/>
        </w:rPr>
        <w:t>joblib.load</w:t>
      </w:r>
      <w:proofErr w:type="spellEnd"/>
      <w:proofErr w:type="gramEnd"/>
      <w:r w:rsidRPr="00590253">
        <w:rPr>
          <w:rFonts w:ascii="Times New Roman" w:hAnsi="Times New Roman" w:cs="Times New Roman"/>
          <w:sz w:val="28"/>
          <w:szCs w:val="28"/>
        </w:rPr>
        <w:t>("</w:t>
      </w:r>
      <w:proofErr w:type="spellStart"/>
      <w:r w:rsidRPr="00590253">
        <w:rPr>
          <w:rFonts w:ascii="Times New Roman" w:hAnsi="Times New Roman" w:cs="Times New Roman"/>
          <w:sz w:val="28"/>
          <w:szCs w:val="28"/>
        </w:rPr>
        <w:t>Random_Forest.pkl</w:t>
      </w:r>
      <w:proofErr w:type="spellEnd"/>
      <w:r w:rsidRPr="00590253">
        <w:rPr>
          <w:rFonts w:ascii="Times New Roman" w:hAnsi="Times New Roman" w:cs="Times New Roman"/>
          <w:sz w:val="28"/>
          <w:szCs w:val="28"/>
        </w:rPr>
        <w:t>")</w:t>
      </w:r>
    </w:p>
    <w:p w14:paraId="2AB2E9B6" w14:textId="77777777" w:rsidR="00590253" w:rsidRPr="00590253" w:rsidRDefault="00590253" w:rsidP="00590253">
      <w:pPr>
        <w:rPr>
          <w:rFonts w:ascii="Times New Roman" w:hAnsi="Times New Roman" w:cs="Times New Roman"/>
          <w:sz w:val="28"/>
          <w:szCs w:val="28"/>
        </w:rPr>
      </w:pPr>
    </w:p>
    <w:p w14:paraId="2CBCAB2F"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 xml:space="preserve"># Handle both cases (model or </w:t>
      </w:r>
      <w:proofErr w:type="spellStart"/>
      <w:r w:rsidRPr="00590253">
        <w:rPr>
          <w:rFonts w:ascii="Times New Roman" w:hAnsi="Times New Roman" w:cs="Times New Roman"/>
          <w:sz w:val="28"/>
          <w:szCs w:val="28"/>
        </w:rPr>
        <w:t>dict</w:t>
      </w:r>
      <w:proofErr w:type="spellEnd"/>
      <w:r w:rsidRPr="00590253">
        <w:rPr>
          <w:rFonts w:ascii="Times New Roman" w:hAnsi="Times New Roman" w:cs="Times New Roman"/>
          <w:sz w:val="28"/>
          <w:szCs w:val="28"/>
        </w:rPr>
        <w:t>)</w:t>
      </w:r>
    </w:p>
    <w:p w14:paraId="5CFFE92A"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 xml:space="preserve">if </w:t>
      </w:r>
      <w:proofErr w:type="spellStart"/>
      <w:proofErr w:type="gramStart"/>
      <w:r w:rsidRPr="00590253">
        <w:rPr>
          <w:rFonts w:ascii="Times New Roman" w:hAnsi="Times New Roman" w:cs="Times New Roman"/>
          <w:sz w:val="28"/>
          <w:szCs w:val="28"/>
        </w:rPr>
        <w:t>isinstance</w:t>
      </w:r>
      <w:proofErr w:type="spellEnd"/>
      <w:r w:rsidRPr="00590253">
        <w:rPr>
          <w:rFonts w:ascii="Times New Roman" w:hAnsi="Times New Roman" w:cs="Times New Roman"/>
          <w:sz w:val="28"/>
          <w:szCs w:val="28"/>
        </w:rPr>
        <w:t>(</w:t>
      </w:r>
      <w:proofErr w:type="gramEnd"/>
      <w:r w:rsidRPr="00590253">
        <w:rPr>
          <w:rFonts w:ascii="Times New Roman" w:hAnsi="Times New Roman" w:cs="Times New Roman"/>
          <w:sz w:val="28"/>
          <w:szCs w:val="28"/>
        </w:rPr>
        <w:t xml:space="preserve">data, </w:t>
      </w:r>
      <w:proofErr w:type="spellStart"/>
      <w:r w:rsidRPr="00590253">
        <w:rPr>
          <w:rFonts w:ascii="Times New Roman" w:hAnsi="Times New Roman" w:cs="Times New Roman"/>
          <w:sz w:val="28"/>
          <w:szCs w:val="28"/>
        </w:rPr>
        <w:t>dict</w:t>
      </w:r>
      <w:proofErr w:type="spellEnd"/>
      <w:r w:rsidRPr="00590253">
        <w:rPr>
          <w:rFonts w:ascii="Times New Roman" w:hAnsi="Times New Roman" w:cs="Times New Roman"/>
          <w:sz w:val="28"/>
          <w:szCs w:val="28"/>
        </w:rPr>
        <w:t>):</w:t>
      </w:r>
    </w:p>
    <w:p w14:paraId="60A0C7D9"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 xml:space="preserve">    model = </w:t>
      </w:r>
      <w:proofErr w:type="spellStart"/>
      <w:r w:rsidRPr="00590253">
        <w:rPr>
          <w:rFonts w:ascii="Times New Roman" w:hAnsi="Times New Roman" w:cs="Times New Roman"/>
          <w:sz w:val="28"/>
          <w:szCs w:val="28"/>
        </w:rPr>
        <w:t>data.get</w:t>
      </w:r>
      <w:proofErr w:type="spellEnd"/>
      <w:r w:rsidRPr="00590253">
        <w:rPr>
          <w:rFonts w:ascii="Times New Roman" w:hAnsi="Times New Roman" w:cs="Times New Roman"/>
          <w:sz w:val="28"/>
          <w:szCs w:val="28"/>
        </w:rPr>
        <w:t>("model")</w:t>
      </w:r>
    </w:p>
    <w:p w14:paraId="131FB6A3"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 xml:space="preserve">    features = </w:t>
      </w:r>
      <w:proofErr w:type="spellStart"/>
      <w:r w:rsidRPr="00590253">
        <w:rPr>
          <w:rFonts w:ascii="Times New Roman" w:hAnsi="Times New Roman" w:cs="Times New Roman"/>
          <w:sz w:val="28"/>
          <w:szCs w:val="28"/>
        </w:rPr>
        <w:t>data.get</w:t>
      </w:r>
      <w:proofErr w:type="spellEnd"/>
      <w:r w:rsidRPr="00590253">
        <w:rPr>
          <w:rFonts w:ascii="Times New Roman" w:hAnsi="Times New Roman" w:cs="Times New Roman"/>
          <w:sz w:val="28"/>
          <w:szCs w:val="28"/>
        </w:rPr>
        <w:t>("features")</w:t>
      </w:r>
    </w:p>
    <w:p w14:paraId="42AE46C8"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 xml:space="preserve">    scaler = </w:t>
      </w:r>
      <w:proofErr w:type="spellStart"/>
      <w:proofErr w:type="gramStart"/>
      <w:r w:rsidRPr="00590253">
        <w:rPr>
          <w:rFonts w:ascii="Times New Roman" w:hAnsi="Times New Roman" w:cs="Times New Roman"/>
          <w:sz w:val="28"/>
          <w:szCs w:val="28"/>
        </w:rPr>
        <w:t>data.get</w:t>
      </w:r>
      <w:proofErr w:type="spellEnd"/>
      <w:r w:rsidRPr="00590253">
        <w:rPr>
          <w:rFonts w:ascii="Times New Roman" w:hAnsi="Times New Roman" w:cs="Times New Roman"/>
          <w:sz w:val="28"/>
          <w:szCs w:val="28"/>
        </w:rPr>
        <w:t>(</w:t>
      </w:r>
      <w:proofErr w:type="gramEnd"/>
      <w:r w:rsidRPr="00590253">
        <w:rPr>
          <w:rFonts w:ascii="Times New Roman" w:hAnsi="Times New Roman" w:cs="Times New Roman"/>
          <w:sz w:val="28"/>
          <w:szCs w:val="28"/>
        </w:rPr>
        <w:t>"scaler", None)</w:t>
      </w:r>
    </w:p>
    <w:p w14:paraId="32DE5002"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else:</w:t>
      </w:r>
    </w:p>
    <w:p w14:paraId="15B01F0A"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    model = data</w:t>
      </w:r>
    </w:p>
    <w:p w14:paraId="20A392F5"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    features = None</w:t>
      </w:r>
    </w:p>
    <w:p w14:paraId="3E49900E"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    scaler = None</w:t>
      </w:r>
    </w:p>
    <w:p w14:paraId="272834C4" w14:textId="77777777" w:rsidR="00590253" w:rsidRPr="00590253" w:rsidRDefault="00590253" w:rsidP="00590253">
      <w:pPr>
        <w:rPr>
          <w:rFonts w:ascii="Times New Roman" w:hAnsi="Times New Roman" w:cs="Times New Roman"/>
          <w:sz w:val="28"/>
          <w:szCs w:val="28"/>
        </w:rPr>
      </w:pPr>
    </w:p>
    <w:p w14:paraId="4C7D0836" w14:textId="2AF56C82" w:rsidR="00590253" w:rsidRPr="00590253" w:rsidRDefault="00590253" w:rsidP="00590253">
      <w:pPr>
        <w:rPr>
          <w:rFonts w:ascii="Times New Roman" w:hAnsi="Times New Roman" w:cs="Times New Roman"/>
          <w:sz w:val="28"/>
          <w:szCs w:val="28"/>
        </w:rPr>
      </w:pPr>
      <w:proofErr w:type="gramStart"/>
      <w:r w:rsidRPr="00590253">
        <w:rPr>
          <w:rFonts w:ascii="Times New Roman" w:hAnsi="Times New Roman" w:cs="Times New Roman"/>
          <w:sz w:val="28"/>
          <w:szCs w:val="28"/>
        </w:rPr>
        <w:t>print(</w:t>
      </w:r>
      <w:proofErr w:type="gramEnd"/>
      <w:r w:rsidRPr="00590253">
        <w:rPr>
          <w:rFonts w:ascii="Times New Roman" w:hAnsi="Times New Roman" w:cs="Times New Roman"/>
          <w:sz w:val="28"/>
          <w:szCs w:val="28"/>
        </w:rPr>
        <w:t>" Model Loaded Successfully!")</w:t>
      </w:r>
    </w:p>
    <w:p w14:paraId="73B0E49E" w14:textId="77777777" w:rsidR="00590253" w:rsidRPr="00590253" w:rsidRDefault="00590253" w:rsidP="00590253">
      <w:pPr>
        <w:rPr>
          <w:rFonts w:ascii="Times New Roman" w:hAnsi="Times New Roman" w:cs="Times New Roman"/>
          <w:sz w:val="28"/>
          <w:szCs w:val="28"/>
        </w:rPr>
      </w:pPr>
    </w:p>
    <w:p w14:paraId="72814C85"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 SAFE INPUT FUNCTION</w:t>
      </w:r>
    </w:p>
    <w:p w14:paraId="6637AE3C"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 xml:space="preserve">def </w:t>
      </w:r>
      <w:proofErr w:type="spellStart"/>
      <w:r w:rsidRPr="00590253">
        <w:rPr>
          <w:rFonts w:ascii="Times New Roman" w:hAnsi="Times New Roman" w:cs="Times New Roman"/>
          <w:sz w:val="28"/>
          <w:szCs w:val="28"/>
        </w:rPr>
        <w:t>safe_</w:t>
      </w:r>
      <w:proofErr w:type="gramStart"/>
      <w:r w:rsidRPr="00590253">
        <w:rPr>
          <w:rFonts w:ascii="Times New Roman" w:hAnsi="Times New Roman" w:cs="Times New Roman"/>
          <w:sz w:val="28"/>
          <w:szCs w:val="28"/>
        </w:rPr>
        <w:t>input</w:t>
      </w:r>
      <w:proofErr w:type="spellEnd"/>
      <w:r w:rsidRPr="00590253">
        <w:rPr>
          <w:rFonts w:ascii="Times New Roman" w:hAnsi="Times New Roman" w:cs="Times New Roman"/>
          <w:sz w:val="28"/>
          <w:szCs w:val="28"/>
        </w:rPr>
        <w:t>(</w:t>
      </w:r>
      <w:proofErr w:type="gramEnd"/>
      <w:r w:rsidRPr="00590253">
        <w:rPr>
          <w:rFonts w:ascii="Times New Roman" w:hAnsi="Times New Roman" w:cs="Times New Roman"/>
          <w:sz w:val="28"/>
          <w:szCs w:val="28"/>
        </w:rPr>
        <w:t xml:space="preserve">prompt, </w:t>
      </w:r>
      <w:proofErr w:type="spellStart"/>
      <w:r w:rsidRPr="00590253">
        <w:rPr>
          <w:rFonts w:ascii="Times New Roman" w:hAnsi="Times New Roman" w:cs="Times New Roman"/>
          <w:sz w:val="28"/>
          <w:szCs w:val="28"/>
        </w:rPr>
        <w:t>dtype</w:t>
      </w:r>
      <w:proofErr w:type="spellEnd"/>
      <w:r w:rsidRPr="00590253">
        <w:rPr>
          <w:rFonts w:ascii="Times New Roman" w:hAnsi="Times New Roman" w:cs="Times New Roman"/>
          <w:sz w:val="28"/>
          <w:szCs w:val="28"/>
        </w:rPr>
        <w:t>=float):</w:t>
      </w:r>
    </w:p>
    <w:p w14:paraId="01243354"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    while True:</w:t>
      </w:r>
    </w:p>
    <w:p w14:paraId="64D1D6D5"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        try:</w:t>
      </w:r>
    </w:p>
    <w:p w14:paraId="612BA7DB"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 xml:space="preserve">            return </w:t>
      </w:r>
      <w:proofErr w:type="spellStart"/>
      <w:r w:rsidRPr="00590253">
        <w:rPr>
          <w:rFonts w:ascii="Times New Roman" w:hAnsi="Times New Roman" w:cs="Times New Roman"/>
          <w:sz w:val="28"/>
          <w:szCs w:val="28"/>
        </w:rPr>
        <w:t>dtype</w:t>
      </w:r>
      <w:proofErr w:type="spellEnd"/>
      <w:r w:rsidRPr="00590253">
        <w:rPr>
          <w:rFonts w:ascii="Times New Roman" w:hAnsi="Times New Roman" w:cs="Times New Roman"/>
          <w:sz w:val="28"/>
          <w:szCs w:val="28"/>
        </w:rPr>
        <w:t>(input(prompt))</w:t>
      </w:r>
    </w:p>
    <w:p w14:paraId="62D3793D"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        except:</w:t>
      </w:r>
    </w:p>
    <w:p w14:paraId="65DEFC97"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lastRenderedPageBreak/>
        <w:t xml:space="preserve">            </w:t>
      </w:r>
      <w:proofErr w:type="gramStart"/>
      <w:r w:rsidRPr="00590253">
        <w:rPr>
          <w:rFonts w:ascii="Times New Roman" w:hAnsi="Times New Roman" w:cs="Times New Roman"/>
          <w:sz w:val="28"/>
          <w:szCs w:val="28"/>
        </w:rPr>
        <w:t>print(</w:t>
      </w:r>
      <w:proofErr w:type="gramEnd"/>
      <w:r w:rsidRPr="00590253">
        <w:rPr>
          <w:rFonts w:ascii="Times New Roman" w:hAnsi="Times New Roman" w:cs="Times New Roman"/>
          <w:sz w:val="28"/>
          <w:szCs w:val="28"/>
        </w:rPr>
        <w:t>"</w:t>
      </w:r>
      <w:r w:rsidRPr="00590253">
        <w:rPr>
          <w:rFonts w:ascii="Segoe UI Emoji" w:hAnsi="Segoe UI Emoji" w:cs="Segoe UI Emoji"/>
          <w:sz w:val="28"/>
          <w:szCs w:val="28"/>
        </w:rPr>
        <w:t>❌</w:t>
      </w:r>
      <w:r w:rsidRPr="00590253">
        <w:rPr>
          <w:rFonts w:ascii="Times New Roman" w:hAnsi="Times New Roman" w:cs="Times New Roman"/>
          <w:sz w:val="28"/>
          <w:szCs w:val="28"/>
        </w:rPr>
        <w:t xml:space="preserve"> Invalid input. Try again.")</w:t>
      </w:r>
    </w:p>
    <w:p w14:paraId="368D081E" w14:textId="77777777" w:rsidR="00590253" w:rsidRPr="00590253" w:rsidRDefault="00590253" w:rsidP="00590253">
      <w:pPr>
        <w:rPr>
          <w:rFonts w:ascii="Times New Roman" w:hAnsi="Times New Roman" w:cs="Times New Roman"/>
          <w:sz w:val="28"/>
          <w:szCs w:val="28"/>
        </w:rPr>
      </w:pPr>
    </w:p>
    <w:p w14:paraId="5B7D49E1"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 =========================================</w:t>
      </w:r>
    </w:p>
    <w:p w14:paraId="7088148D"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 MANUAL INPUT LOOP</w:t>
      </w:r>
    </w:p>
    <w:p w14:paraId="2F8960EE"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 =========================================</w:t>
      </w:r>
    </w:p>
    <w:p w14:paraId="4458601B"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while True:</w:t>
      </w:r>
    </w:p>
    <w:p w14:paraId="0D6BB6E4"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 xml:space="preserve">    </w:t>
      </w:r>
      <w:proofErr w:type="gramStart"/>
      <w:r w:rsidRPr="00590253">
        <w:rPr>
          <w:rFonts w:ascii="Times New Roman" w:hAnsi="Times New Roman" w:cs="Times New Roman"/>
          <w:sz w:val="28"/>
          <w:szCs w:val="28"/>
        </w:rPr>
        <w:t>print(</w:t>
      </w:r>
      <w:proofErr w:type="gramEnd"/>
      <w:r w:rsidRPr="00590253">
        <w:rPr>
          <w:rFonts w:ascii="Times New Roman" w:hAnsi="Times New Roman" w:cs="Times New Roman"/>
          <w:sz w:val="28"/>
          <w:szCs w:val="28"/>
        </w:rPr>
        <w:t>"\n======= ENTER PATIENT DETAILS =======\n")</w:t>
      </w:r>
    </w:p>
    <w:p w14:paraId="7853FC73" w14:textId="77777777" w:rsidR="00590253" w:rsidRPr="00590253" w:rsidRDefault="00590253" w:rsidP="00590253">
      <w:pPr>
        <w:rPr>
          <w:rFonts w:ascii="Times New Roman" w:hAnsi="Times New Roman" w:cs="Times New Roman"/>
          <w:sz w:val="28"/>
          <w:szCs w:val="28"/>
        </w:rPr>
      </w:pPr>
    </w:p>
    <w:p w14:paraId="4908CDC0"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 xml:space="preserve">    # </w:t>
      </w:r>
      <w:r w:rsidRPr="00590253">
        <w:rPr>
          <w:rFonts w:ascii="Segoe UI Emoji" w:hAnsi="Segoe UI Emoji" w:cs="Segoe UI Emoji"/>
          <w:sz w:val="28"/>
          <w:szCs w:val="28"/>
        </w:rPr>
        <w:t>⚠️</w:t>
      </w:r>
      <w:r w:rsidRPr="00590253">
        <w:rPr>
          <w:rFonts w:ascii="Times New Roman" w:hAnsi="Times New Roman" w:cs="Times New Roman"/>
          <w:sz w:val="28"/>
          <w:szCs w:val="28"/>
        </w:rPr>
        <w:t xml:space="preserve"> ORDER MUST MATCH TRAINING DATASET</w:t>
      </w:r>
    </w:p>
    <w:p w14:paraId="71CA0FE5"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 xml:space="preserve">    age = </w:t>
      </w:r>
      <w:proofErr w:type="spellStart"/>
      <w:r w:rsidRPr="00590253">
        <w:rPr>
          <w:rFonts w:ascii="Times New Roman" w:hAnsi="Times New Roman" w:cs="Times New Roman"/>
          <w:sz w:val="28"/>
          <w:szCs w:val="28"/>
        </w:rPr>
        <w:t>safe_</w:t>
      </w:r>
      <w:proofErr w:type="gramStart"/>
      <w:r w:rsidRPr="00590253">
        <w:rPr>
          <w:rFonts w:ascii="Times New Roman" w:hAnsi="Times New Roman" w:cs="Times New Roman"/>
          <w:sz w:val="28"/>
          <w:szCs w:val="28"/>
        </w:rPr>
        <w:t>input</w:t>
      </w:r>
      <w:proofErr w:type="spellEnd"/>
      <w:r w:rsidRPr="00590253">
        <w:rPr>
          <w:rFonts w:ascii="Times New Roman" w:hAnsi="Times New Roman" w:cs="Times New Roman"/>
          <w:sz w:val="28"/>
          <w:szCs w:val="28"/>
        </w:rPr>
        <w:t>(</w:t>
      </w:r>
      <w:proofErr w:type="gramEnd"/>
      <w:r w:rsidRPr="00590253">
        <w:rPr>
          <w:rFonts w:ascii="Times New Roman" w:hAnsi="Times New Roman" w:cs="Times New Roman"/>
          <w:sz w:val="28"/>
          <w:szCs w:val="28"/>
        </w:rPr>
        <w:t>"Age: ")</w:t>
      </w:r>
    </w:p>
    <w:p w14:paraId="6FD0B987"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 xml:space="preserve">    sex = </w:t>
      </w:r>
      <w:proofErr w:type="spellStart"/>
      <w:r w:rsidRPr="00590253">
        <w:rPr>
          <w:rFonts w:ascii="Times New Roman" w:hAnsi="Times New Roman" w:cs="Times New Roman"/>
          <w:sz w:val="28"/>
          <w:szCs w:val="28"/>
        </w:rPr>
        <w:t>safe_</w:t>
      </w:r>
      <w:proofErr w:type="gramStart"/>
      <w:r w:rsidRPr="00590253">
        <w:rPr>
          <w:rFonts w:ascii="Times New Roman" w:hAnsi="Times New Roman" w:cs="Times New Roman"/>
          <w:sz w:val="28"/>
          <w:szCs w:val="28"/>
        </w:rPr>
        <w:t>input</w:t>
      </w:r>
      <w:proofErr w:type="spellEnd"/>
      <w:r w:rsidRPr="00590253">
        <w:rPr>
          <w:rFonts w:ascii="Times New Roman" w:hAnsi="Times New Roman" w:cs="Times New Roman"/>
          <w:sz w:val="28"/>
          <w:szCs w:val="28"/>
        </w:rPr>
        <w:t>(</w:t>
      </w:r>
      <w:proofErr w:type="gramEnd"/>
      <w:r w:rsidRPr="00590253">
        <w:rPr>
          <w:rFonts w:ascii="Times New Roman" w:hAnsi="Times New Roman" w:cs="Times New Roman"/>
          <w:sz w:val="28"/>
          <w:szCs w:val="28"/>
        </w:rPr>
        <w:t>"Sex (1=Male, 0=Female): ")</w:t>
      </w:r>
    </w:p>
    <w:p w14:paraId="356A5B44"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 xml:space="preserve">    cp = </w:t>
      </w:r>
      <w:proofErr w:type="spellStart"/>
      <w:r w:rsidRPr="00590253">
        <w:rPr>
          <w:rFonts w:ascii="Times New Roman" w:hAnsi="Times New Roman" w:cs="Times New Roman"/>
          <w:sz w:val="28"/>
          <w:szCs w:val="28"/>
        </w:rPr>
        <w:t>safe_</w:t>
      </w:r>
      <w:proofErr w:type="gramStart"/>
      <w:r w:rsidRPr="00590253">
        <w:rPr>
          <w:rFonts w:ascii="Times New Roman" w:hAnsi="Times New Roman" w:cs="Times New Roman"/>
          <w:sz w:val="28"/>
          <w:szCs w:val="28"/>
        </w:rPr>
        <w:t>input</w:t>
      </w:r>
      <w:proofErr w:type="spellEnd"/>
      <w:r w:rsidRPr="00590253">
        <w:rPr>
          <w:rFonts w:ascii="Times New Roman" w:hAnsi="Times New Roman" w:cs="Times New Roman"/>
          <w:sz w:val="28"/>
          <w:szCs w:val="28"/>
        </w:rPr>
        <w:t>(</w:t>
      </w:r>
      <w:proofErr w:type="gramEnd"/>
      <w:r w:rsidRPr="00590253">
        <w:rPr>
          <w:rFonts w:ascii="Times New Roman" w:hAnsi="Times New Roman" w:cs="Times New Roman"/>
          <w:sz w:val="28"/>
          <w:szCs w:val="28"/>
        </w:rPr>
        <w:t>"Chest Pain Type (0-3): ")</w:t>
      </w:r>
    </w:p>
    <w:p w14:paraId="4C3C16D8"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 xml:space="preserve">    </w:t>
      </w:r>
      <w:proofErr w:type="spellStart"/>
      <w:r w:rsidRPr="00590253">
        <w:rPr>
          <w:rFonts w:ascii="Times New Roman" w:hAnsi="Times New Roman" w:cs="Times New Roman"/>
          <w:sz w:val="28"/>
          <w:szCs w:val="28"/>
        </w:rPr>
        <w:t>trestbps</w:t>
      </w:r>
      <w:proofErr w:type="spellEnd"/>
      <w:r w:rsidRPr="00590253">
        <w:rPr>
          <w:rFonts w:ascii="Times New Roman" w:hAnsi="Times New Roman" w:cs="Times New Roman"/>
          <w:sz w:val="28"/>
          <w:szCs w:val="28"/>
        </w:rPr>
        <w:t xml:space="preserve"> = </w:t>
      </w:r>
      <w:proofErr w:type="spellStart"/>
      <w:r w:rsidRPr="00590253">
        <w:rPr>
          <w:rFonts w:ascii="Times New Roman" w:hAnsi="Times New Roman" w:cs="Times New Roman"/>
          <w:sz w:val="28"/>
          <w:szCs w:val="28"/>
        </w:rPr>
        <w:t>safe_</w:t>
      </w:r>
      <w:proofErr w:type="gramStart"/>
      <w:r w:rsidRPr="00590253">
        <w:rPr>
          <w:rFonts w:ascii="Times New Roman" w:hAnsi="Times New Roman" w:cs="Times New Roman"/>
          <w:sz w:val="28"/>
          <w:szCs w:val="28"/>
        </w:rPr>
        <w:t>input</w:t>
      </w:r>
      <w:proofErr w:type="spellEnd"/>
      <w:r w:rsidRPr="00590253">
        <w:rPr>
          <w:rFonts w:ascii="Times New Roman" w:hAnsi="Times New Roman" w:cs="Times New Roman"/>
          <w:sz w:val="28"/>
          <w:szCs w:val="28"/>
        </w:rPr>
        <w:t>(</w:t>
      </w:r>
      <w:proofErr w:type="gramEnd"/>
      <w:r w:rsidRPr="00590253">
        <w:rPr>
          <w:rFonts w:ascii="Times New Roman" w:hAnsi="Times New Roman" w:cs="Times New Roman"/>
          <w:sz w:val="28"/>
          <w:szCs w:val="28"/>
        </w:rPr>
        <w:t>"Resting Blood Pressure: ")</w:t>
      </w:r>
    </w:p>
    <w:p w14:paraId="38453FD3"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 xml:space="preserve">    </w:t>
      </w:r>
      <w:proofErr w:type="spellStart"/>
      <w:r w:rsidRPr="00590253">
        <w:rPr>
          <w:rFonts w:ascii="Times New Roman" w:hAnsi="Times New Roman" w:cs="Times New Roman"/>
          <w:sz w:val="28"/>
          <w:szCs w:val="28"/>
        </w:rPr>
        <w:t>chol</w:t>
      </w:r>
      <w:proofErr w:type="spellEnd"/>
      <w:r w:rsidRPr="00590253">
        <w:rPr>
          <w:rFonts w:ascii="Times New Roman" w:hAnsi="Times New Roman" w:cs="Times New Roman"/>
          <w:sz w:val="28"/>
          <w:szCs w:val="28"/>
        </w:rPr>
        <w:t xml:space="preserve"> = </w:t>
      </w:r>
      <w:proofErr w:type="spellStart"/>
      <w:r w:rsidRPr="00590253">
        <w:rPr>
          <w:rFonts w:ascii="Times New Roman" w:hAnsi="Times New Roman" w:cs="Times New Roman"/>
          <w:sz w:val="28"/>
          <w:szCs w:val="28"/>
        </w:rPr>
        <w:t>safe_</w:t>
      </w:r>
      <w:proofErr w:type="gramStart"/>
      <w:r w:rsidRPr="00590253">
        <w:rPr>
          <w:rFonts w:ascii="Times New Roman" w:hAnsi="Times New Roman" w:cs="Times New Roman"/>
          <w:sz w:val="28"/>
          <w:szCs w:val="28"/>
        </w:rPr>
        <w:t>input</w:t>
      </w:r>
      <w:proofErr w:type="spellEnd"/>
      <w:r w:rsidRPr="00590253">
        <w:rPr>
          <w:rFonts w:ascii="Times New Roman" w:hAnsi="Times New Roman" w:cs="Times New Roman"/>
          <w:sz w:val="28"/>
          <w:szCs w:val="28"/>
        </w:rPr>
        <w:t>(</w:t>
      </w:r>
      <w:proofErr w:type="gramEnd"/>
      <w:r w:rsidRPr="00590253">
        <w:rPr>
          <w:rFonts w:ascii="Times New Roman" w:hAnsi="Times New Roman" w:cs="Times New Roman"/>
          <w:sz w:val="28"/>
          <w:szCs w:val="28"/>
        </w:rPr>
        <w:t>"Cholesterol: ")</w:t>
      </w:r>
    </w:p>
    <w:p w14:paraId="53AE55F2"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 xml:space="preserve">    </w:t>
      </w:r>
      <w:proofErr w:type="spellStart"/>
      <w:r w:rsidRPr="00590253">
        <w:rPr>
          <w:rFonts w:ascii="Times New Roman" w:hAnsi="Times New Roman" w:cs="Times New Roman"/>
          <w:sz w:val="28"/>
          <w:szCs w:val="28"/>
        </w:rPr>
        <w:t>fbs</w:t>
      </w:r>
      <w:proofErr w:type="spellEnd"/>
      <w:r w:rsidRPr="00590253">
        <w:rPr>
          <w:rFonts w:ascii="Times New Roman" w:hAnsi="Times New Roman" w:cs="Times New Roman"/>
          <w:sz w:val="28"/>
          <w:szCs w:val="28"/>
        </w:rPr>
        <w:t xml:space="preserve"> = </w:t>
      </w:r>
      <w:proofErr w:type="spellStart"/>
      <w:r w:rsidRPr="00590253">
        <w:rPr>
          <w:rFonts w:ascii="Times New Roman" w:hAnsi="Times New Roman" w:cs="Times New Roman"/>
          <w:sz w:val="28"/>
          <w:szCs w:val="28"/>
        </w:rPr>
        <w:t>safe_</w:t>
      </w:r>
      <w:proofErr w:type="gramStart"/>
      <w:r w:rsidRPr="00590253">
        <w:rPr>
          <w:rFonts w:ascii="Times New Roman" w:hAnsi="Times New Roman" w:cs="Times New Roman"/>
          <w:sz w:val="28"/>
          <w:szCs w:val="28"/>
        </w:rPr>
        <w:t>input</w:t>
      </w:r>
      <w:proofErr w:type="spellEnd"/>
      <w:r w:rsidRPr="00590253">
        <w:rPr>
          <w:rFonts w:ascii="Times New Roman" w:hAnsi="Times New Roman" w:cs="Times New Roman"/>
          <w:sz w:val="28"/>
          <w:szCs w:val="28"/>
        </w:rPr>
        <w:t>(</w:t>
      </w:r>
      <w:proofErr w:type="gramEnd"/>
      <w:r w:rsidRPr="00590253">
        <w:rPr>
          <w:rFonts w:ascii="Times New Roman" w:hAnsi="Times New Roman" w:cs="Times New Roman"/>
          <w:sz w:val="28"/>
          <w:szCs w:val="28"/>
        </w:rPr>
        <w:t>"Fasting Blood Sugar (&gt;120=1 else 0): ")</w:t>
      </w:r>
    </w:p>
    <w:p w14:paraId="62240C03"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 xml:space="preserve">    </w:t>
      </w:r>
      <w:proofErr w:type="spellStart"/>
      <w:r w:rsidRPr="00590253">
        <w:rPr>
          <w:rFonts w:ascii="Times New Roman" w:hAnsi="Times New Roman" w:cs="Times New Roman"/>
          <w:sz w:val="28"/>
          <w:szCs w:val="28"/>
        </w:rPr>
        <w:t>restecg</w:t>
      </w:r>
      <w:proofErr w:type="spellEnd"/>
      <w:r w:rsidRPr="00590253">
        <w:rPr>
          <w:rFonts w:ascii="Times New Roman" w:hAnsi="Times New Roman" w:cs="Times New Roman"/>
          <w:sz w:val="28"/>
          <w:szCs w:val="28"/>
        </w:rPr>
        <w:t xml:space="preserve"> = </w:t>
      </w:r>
      <w:proofErr w:type="spellStart"/>
      <w:r w:rsidRPr="00590253">
        <w:rPr>
          <w:rFonts w:ascii="Times New Roman" w:hAnsi="Times New Roman" w:cs="Times New Roman"/>
          <w:sz w:val="28"/>
          <w:szCs w:val="28"/>
        </w:rPr>
        <w:t>safe_</w:t>
      </w:r>
      <w:proofErr w:type="gramStart"/>
      <w:r w:rsidRPr="00590253">
        <w:rPr>
          <w:rFonts w:ascii="Times New Roman" w:hAnsi="Times New Roman" w:cs="Times New Roman"/>
          <w:sz w:val="28"/>
          <w:szCs w:val="28"/>
        </w:rPr>
        <w:t>input</w:t>
      </w:r>
      <w:proofErr w:type="spellEnd"/>
      <w:r w:rsidRPr="00590253">
        <w:rPr>
          <w:rFonts w:ascii="Times New Roman" w:hAnsi="Times New Roman" w:cs="Times New Roman"/>
          <w:sz w:val="28"/>
          <w:szCs w:val="28"/>
        </w:rPr>
        <w:t>(</w:t>
      </w:r>
      <w:proofErr w:type="gramEnd"/>
      <w:r w:rsidRPr="00590253">
        <w:rPr>
          <w:rFonts w:ascii="Times New Roman" w:hAnsi="Times New Roman" w:cs="Times New Roman"/>
          <w:sz w:val="28"/>
          <w:szCs w:val="28"/>
        </w:rPr>
        <w:t>"Rest ECG (0-2): ")</w:t>
      </w:r>
    </w:p>
    <w:p w14:paraId="1BEDCCE6"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 xml:space="preserve">    </w:t>
      </w:r>
      <w:proofErr w:type="spellStart"/>
      <w:r w:rsidRPr="00590253">
        <w:rPr>
          <w:rFonts w:ascii="Times New Roman" w:hAnsi="Times New Roman" w:cs="Times New Roman"/>
          <w:sz w:val="28"/>
          <w:szCs w:val="28"/>
        </w:rPr>
        <w:t>thalach</w:t>
      </w:r>
      <w:proofErr w:type="spellEnd"/>
      <w:r w:rsidRPr="00590253">
        <w:rPr>
          <w:rFonts w:ascii="Times New Roman" w:hAnsi="Times New Roman" w:cs="Times New Roman"/>
          <w:sz w:val="28"/>
          <w:szCs w:val="28"/>
        </w:rPr>
        <w:t xml:space="preserve"> = </w:t>
      </w:r>
      <w:proofErr w:type="spellStart"/>
      <w:r w:rsidRPr="00590253">
        <w:rPr>
          <w:rFonts w:ascii="Times New Roman" w:hAnsi="Times New Roman" w:cs="Times New Roman"/>
          <w:sz w:val="28"/>
          <w:szCs w:val="28"/>
        </w:rPr>
        <w:t>safe_</w:t>
      </w:r>
      <w:proofErr w:type="gramStart"/>
      <w:r w:rsidRPr="00590253">
        <w:rPr>
          <w:rFonts w:ascii="Times New Roman" w:hAnsi="Times New Roman" w:cs="Times New Roman"/>
          <w:sz w:val="28"/>
          <w:szCs w:val="28"/>
        </w:rPr>
        <w:t>input</w:t>
      </w:r>
      <w:proofErr w:type="spellEnd"/>
      <w:r w:rsidRPr="00590253">
        <w:rPr>
          <w:rFonts w:ascii="Times New Roman" w:hAnsi="Times New Roman" w:cs="Times New Roman"/>
          <w:sz w:val="28"/>
          <w:szCs w:val="28"/>
        </w:rPr>
        <w:t>(</w:t>
      </w:r>
      <w:proofErr w:type="gramEnd"/>
      <w:r w:rsidRPr="00590253">
        <w:rPr>
          <w:rFonts w:ascii="Times New Roman" w:hAnsi="Times New Roman" w:cs="Times New Roman"/>
          <w:sz w:val="28"/>
          <w:szCs w:val="28"/>
        </w:rPr>
        <w:t>"Max Heart Rate: ")</w:t>
      </w:r>
    </w:p>
    <w:p w14:paraId="0CDA460F"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 xml:space="preserve">    </w:t>
      </w:r>
      <w:proofErr w:type="spellStart"/>
      <w:r w:rsidRPr="00590253">
        <w:rPr>
          <w:rFonts w:ascii="Times New Roman" w:hAnsi="Times New Roman" w:cs="Times New Roman"/>
          <w:sz w:val="28"/>
          <w:szCs w:val="28"/>
        </w:rPr>
        <w:t>exang</w:t>
      </w:r>
      <w:proofErr w:type="spellEnd"/>
      <w:r w:rsidRPr="00590253">
        <w:rPr>
          <w:rFonts w:ascii="Times New Roman" w:hAnsi="Times New Roman" w:cs="Times New Roman"/>
          <w:sz w:val="28"/>
          <w:szCs w:val="28"/>
        </w:rPr>
        <w:t xml:space="preserve"> = </w:t>
      </w:r>
      <w:proofErr w:type="spellStart"/>
      <w:r w:rsidRPr="00590253">
        <w:rPr>
          <w:rFonts w:ascii="Times New Roman" w:hAnsi="Times New Roman" w:cs="Times New Roman"/>
          <w:sz w:val="28"/>
          <w:szCs w:val="28"/>
        </w:rPr>
        <w:t>safe_</w:t>
      </w:r>
      <w:proofErr w:type="gramStart"/>
      <w:r w:rsidRPr="00590253">
        <w:rPr>
          <w:rFonts w:ascii="Times New Roman" w:hAnsi="Times New Roman" w:cs="Times New Roman"/>
          <w:sz w:val="28"/>
          <w:szCs w:val="28"/>
        </w:rPr>
        <w:t>input</w:t>
      </w:r>
      <w:proofErr w:type="spellEnd"/>
      <w:r w:rsidRPr="00590253">
        <w:rPr>
          <w:rFonts w:ascii="Times New Roman" w:hAnsi="Times New Roman" w:cs="Times New Roman"/>
          <w:sz w:val="28"/>
          <w:szCs w:val="28"/>
        </w:rPr>
        <w:t>(</w:t>
      </w:r>
      <w:proofErr w:type="gramEnd"/>
      <w:r w:rsidRPr="00590253">
        <w:rPr>
          <w:rFonts w:ascii="Times New Roman" w:hAnsi="Times New Roman" w:cs="Times New Roman"/>
          <w:sz w:val="28"/>
          <w:szCs w:val="28"/>
        </w:rPr>
        <w:t>"Exercise Induced Angina (1=Yes, 0=No): ")</w:t>
      </w:r>
    </w:p>
    <w:p w14:paraId="2CBE7143"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 xml:space="preserve">    </w:t>
      </w:r>
      <w:proofErr w:type="spellStart"/>
      <w:r w:rsidRPr="00590253">
        <w:rPr>
          <w:rFonts w:ascii="Times New Roman" w:hAnsi="Times New Roman" w:cs="Times New Roman"/>
          <w:sz w:val="28"/>
          <w:szCs w:val="28"/>
        </w:rPr>
        <w:t>oldpeak</w:t>
      </w:r>
      <w:proofErr w:type="spellEnd"/>
      <w:r w:rsidRPr="00590253">
        <w:rPr>
          <w:rFonts w:ascii="Times New Roman" w:hAnsi="Times New Roman" w:cs="Times New Roman"/>
          <w:sz w:val="28"/>
          <w:szCs w:val="28"/>
        </w:rPr>
        <w:t xml:space="preserve"> = </w:t>
      </w:r>
      <w:proofErr w:type="spellStart"/>
      <w:r w:rsidRPr="00590253">
        <w:rPr>
          <w:rFonts w:ascii="Times New Roman" w:hAnsi="Times New Roman" w:cs="Times New Roman"/>
          <w:sz w:val="28"/>
          <w:szCs w:val="28"/>
        </w:rPr>
        <w:t>safe_</w:t>
      </w:r>
      <w:proofErr w:type="gramStart"/>
      <w:r w:rsidRPr="00590253">
        <w:rPr>
          <w:rFonts w:ascii="Times New Roman" w:hAnsi="Times New Roman" w:cs="Times New Roman"/>
          <w:sz w:val="28"/>
          <w:szCs w:val="28"/>
        </w:rPr>
        <w:t>input</w:t>
      </w:r>
      <w:proofErr w:type="spellEnd"/>
      <w:r w:rsidRPr="00590253">
        <w:rPr>
          <w:rFonts w:ascii="Times New Roman" w:hAnsi="Times New Roman" w:cs="Times New Roman"/>
          <w:sz w:val="28"/>
          <w:szCs w:val="28"/>
        </w:rPr>
        <w:t>(</w:t>
      </w:r>
      <w:proofErr w:type="gramEnd"/>
      <w:r w:rsidRPr="00590253">
        <w:rPr>
          <w:rFonts w:ascii="Times New Roman" w:hAnsi="Times New Roman" w:cs="Times New Roman"/>
          <w:sz w:val="28"/>
          <w:szCs w:val="28"/>
        </w:rPr>
        <w:t>"</w:t>
      </w:r>
      <w:proofErr w:type="spellStart"/>
      <w:r w:rsidRPr="00590253">
        <w:rPr>
          <w:rFonts w:ascii="Times New Roman" w:hAnsi="Times New Roman" w:cs="Times New Roman"/>
          <w:sz w:val="28"/>
          <w:szCs w:val="28"/>
        </w:rPr>
        <w:t>Oldpeak</w:t>
      </w:r>
      <w:proofErr w:type="spellEnd"/>
      <w:r w:rsidRPr="00590253">
        <w:rPr>
          <w:rFonts w:ascii="Times New Roman" w:hAnsi="Times New Roman" w:cs="Times New Roman"/>
          <w:sz w:val="28"/>
          <w:szCs w:val="28"/>
        </w:rPr>
        <w:t>: ")</w:t>
      </w:r>
    </w:p>
    <w:p w14:paraId="210BD994"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 xml:space="preserve">    slope = </w:t>
      </w:r>
      <w:proofErr w:type="spellStart"/>
      <w:r w:rsidRPr="00590253">
        <w:rPr>
          <w:rFonts w:ascii="Times New Roman" w:hAnsi="Times New Roman" w:cs="Times New Roman"/>
          <w:sz w:val="28"/>
          <w:szCs w:val="28"/>
        </w:rPr>
        <w:t>safe_</w:t>
      </w:r>
      <w:proofErr w:type="gramStart"/>
      <w:r w:rsidRPr="00590253">
        <w:rPr>
          <w:rFonts w:ascii="Times New Roman" w:hAnsi="Times New Roman" w:cs="Times New Roman"/>
          <w:sz w:val="28"/>
          <w:szCs w:val="28"/>
        </w:rPr>
        <w:t>input</w:t>
      </w:r>
      <w:proofErr w:type="spellEnd"/>
      <w:r w:rsidRPr="00590253">
        <w:rPr>
          <w:rFonts w:ascii="Times New Roman" w:hAnsi="Times New Roman" w:cs="Times New Roman"/>
          <w:sz w:val="28"/>
          <w:szCs w:val="28"/>
        </w:rPr>
        <w:t>(</w:t>
      </w:r>
      <w:proofErr w:type="gramEnd"/>
      <w:r w:rsidRPr="00590253">
        <w:rPr>
          <w:rFonts w:ascii="Times New Roman" w:hAnsi="Times New Roman" w:cs="Times New Roman"/>
          <w:sz w:val="28"/>
          <w:szCs w:val="28"/>
        </w:rPr>
        <w:t>"Slope (0-2): ")</w:t>
      </w:r>
    </w:p>
    <w:p w14:paraId="5EA6CC1E"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 xml:space="preserve">    ca = </w:t>
      </w:r>
      <w:proofErr w:type="spellStart"/>
      <w:r w:rsidRPr="00590253">
        <w:rPr>
          <w:rFonts w:ascii="Times New Roman" w:hAnsi="Times New Roman" w:cs="Times New Roman"/>
          <w:sz w:val="28"/>
          <w:szCs w:val="28"/>
        </w:rPr>
        <w:t>safe_</w:t>
      </w:r>
      <w:proofErr w:type="gramStart"/>
      <w:r w:rsidRPr="00590253">
        <w:rPr>
          <w:rFonts w:ascii="Times New Roman" w:hAnsi="Times New Roman" w:cs="Times New Roman"/>
          <w:sz w:val="28"/>
          <w:szCs w:val="28"/>
        </w:rPr>
        <w:t>input</w:t>
      </w:r>
      <w:proofErr w:type="spellEnd"/>
      <w:r w:rsidRPr="00590253">
        <w:rPr>
          <w:rFonts w:ascii="Times New Roman" w:hAnsi="Times New Roman" w:cs="Times New Roman"/>
          <w:sz w:val="28"/>
          <w:szCs w:val="28"/>
        </w:rPr>
        <w:t>(</w:t>
      </w:r>
      <w:proofErr w:type="gramEnd"/>
      <w:r w:rsidRPr="00590253">
        <w:rPr>
          <w:rFonts w:ascii="Times New Roman" w:hAnsi="Times New Roman" w:cs="Times New Roman"/>
          <w:sz w:val="28"/>
          <w:szCs w:val="28"/>
        </w:rPr>
        <w:t>"Number of major vessels (0-4): ")</w:t>
      </w:r>
    </w:p>
    <w:p w14:paraId="3FF1946F"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 xml:space="preserve">    </w:t>
      </w:r>
      <w:proofErr w:type="spellStart"/>
      <w:r w:rsidRPr="00590253">
        <w:rPr>
          <w:rFonts w:ascii="Times New Roman" w:hAnsi="Times New Roman" w:cs="Times New Roman"/>
          <w:sz w:val="28"/>
          <w:szCs w:val="28"/>
        </w:rPr>
        <w:t>thal</w:t>
      </w:r>
      <w:proofErr w:type="spellEnd"/>
      <w:r w:rsidRPr="00590253">
        <w:rPr>
          <w:rFonts w:ascii="Times New Roman" w:hAnsi="Times New Roman" w:cs="Times New Roman"/>
          <w:sz w:val="28"/>
          <w:szCs w:val="28"/>
        </w:rPr>
        <w:t xml:space="preserve"> = </w:t>
      </w:r>
      <w:proofErr w:type="spellStart"/>
      <w:r w:rsidRPr="00590253">
        <w:rPr>
          <w:rFonts w:ascii="Times New Roman" w:hAnsi="Times New Roman" w:cs="Times New Roman"/>
          <w:sz w:val="28"/>
          <w:szCs w:val="28"/>
        </w:rPr>
        <w:t>safe_</w:t>
      </w:r>
      <w:proofErr w:type="gramStart"/>
      <w:r w:rsidRPr="00590253">
        <w:rPr>
          <w:rFonts w:ascii="Times New Roman" w:hAnsi="Times New Roman" w:cs="Times New Roman"/>
          <w:sz w:val="28"/>
          <w:szCs w:val="28"/>
        </w:rPr>
        <w:t>input</w:t>
      </w:r>
      <w:proofErr w:type="spellEnd"/>
      <w:r w:rsidRPr="00590253">
        <w:rPr>
          <w:rFonts w:ascii="Times New Roman" w:hAnsi="Times New Roman" w:cs="Times New Roman"/>
          <w:sz w:val="28"/>
          <w:szCs w:val="28"/>
        </w:rPr>
        <w:t>(</w:t>
      </w:r>
      <w:proofErr w:type="gramEnd"/>
      <w:r w:rsidRPr="00590253">
        <w:rPr>
          <w:rFonts w:ascii="Times New Roman" w:hAnsi="Times New Roman" w:cs="Times New Roman"/>
          <w:sz w:val="28"/>
          <w:szCs w:val="28"/>
        </w:rPr>
        <w:t>"Thal (0-3): ")</w:t>
      </w:r>
    </w:p>
    <w:p w14:paraId="31D831A1" w14:textId="77777777" w:rsidR="00590253" w:rsidRPr="00590253" w:rsidRDefault="00590253" w:rsidP="00590253">
      <w:pPr>
        <w:rPr>
          <w:rFonts w:ascii="Times New Roman" w:hAnsi="Times New Roman" w:cs="Times New Roman"/>
          <w:sz w:val="28"/>
          <w:szCs w:val="28"/>
        </w:rPr>
      </w:pPr>
    </w:p>
    <w:p w14:paraId="4DF4B605"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 xml:space="preserve">    </w:t>
      </w:r>
      <w:proofErr w:type="spellStart"/>
      <w:r w:rsidRPr="00590253">
        <w:rPr>
          <w:rFonts w:ascii="Times New Roman" w:hAnsi="Times New Roman" w:cs="Times New Roman"/>
          <w:sz w:val="28"/>
          <w:szCs w:val="28"/>
        </w:rPr>
        <w:t>input_data</w:t>
      </w:r>
      <w:proofErr w:type="spellEnd"/>
      <w:r w:rsidRPr="00590253">
        <w:rPr>
          <w:rFonts w:ascii="Times New Roman" w:hAnsi="Times New Roman" w:cs="Times New Roman"/>
          <w:sz w:val="28"/>
          <w:szCs w:val="28"/>
        </w:rPr>
        <w:t xml:space="preserve"> = </w:t>
      </w:r>
      <w:proofErr w:type="spellStart"/>
      <w:proofErr w:type="gramStart"/>
      <w:r w:rsidRPr="00590253">
        <w:rPr>
          <w:rFonts w:ascii="Times New Roman" w:hAnsi="Times New Roman" w:cs="Times New Roman"/>
          <w:sz w:val="28"/>
          <w:szCs w:val="28"/>
        </w:rPr>
        <w:t>np.array</w:t>
      </w:r>
      <w:proofErr w:type="spellEnd"/>
      <w:proofErr w:type="gramEnd"/>
      <w:r w:rsidRPr="00590253">
        <w:rPr>
          <w:rFonts w:ascii="Times New Roman" w:hAnsi="Times New Roman" w:cs="Times New Roman"/>
          <w:sz w:val="28"/>
          <w:szCs w:val="28"/>
        </w:rPr>
        <w:t xml:space="preserve">([[ </w:t>
      </w:r>
    </w:p>
    <w:p w14:paraId="3FF7B110"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 xml:space="preserve">        age, sex, cp, </w:t>
      </w:r>
      <w:proofErr w:type="spellStart"/>
      <w:r w:rsidRPr="00590253">
        <w:rPr>
          <w:rFonts w:ascii="Times New Roman" w:hAnsi="Times New Roman" w:cs="Times New Roman"/>
          <w:sz w:val="28"/>
          <w:szCs w:val="28"/>
        </w:rPr>
        <w:t>trestbps</w:t>
      </w:r>
      <w:proofErr w:type="spellEnd"/>
      <w:r w:rsidRPr="00590253">
        <w:rPr>
          <w:rFonts w:ascii="Times New Roman" w:hAnsi="Times New Roman" w:cs="Times New Roman"/>
          <w:sz w:val="28"/>
          <w:szCs w:val="28"/>
        </w:rPr>
        <w:t xml:space="preserve">, </w:t>
      </w:r>
      <w:proofErr w:type="spellStart"/>
      <w:r w:rsidRPr="00590253">
        <w:rPr>
          <w:rFonts w:ascii="Times New Roman" w:hAnsi="Times New Roman" w:cs="Times New Roman"/>
          <w:sz w:val="28"/>
          <w:szCs w:val="28"/>
        </w:rPr>
        <w:t>chol</w:t>
      </w:r>
      <w:proofErr w:type="spellEnd"/>
      <w:r w:rsidRPr="00590253">
        <w:rPr>
          <w:rFonts w:ascii="Times New Roman" w:hAnsi="Times New Roman" w:cs="Times New Roman"/>
          <w:sz w:val="28"/>
          <w:szCs w:val="28"/>
        </w:rPr>
        <w:t xml:space="preserve">, </w:t>
      </w:r>
      <w:proofErr w:type="spellStart"/>
      <w:r w:rsidRPr="00590253">
        <w:rPr>
          <w:rFonts w:ascii="Times New Roman" w:hAnsi="Times New Roman" w:cs="Times New Roman"/>
          <w:sz w:val="28"/>
          <w:szCs w:val="28"/>
        </w:rPr>
        <w:t>fbs</w:t>
      </w:r>
      <w:proofErr w:type="spellEnd"/>
      <w:r w:rsidRPr="00590253">
        <w:rPr>
          <w:rFonts w:ascii="Times New Roman" w:hAnsi="Times New Roman" w:cs="Times New Roman"/>
          <w:sz w:val="28"/>
          <w:szCs w:val="28"/>
        </w:rPr>
        <w:t xml:space="preserve">, </w:t>
      </w:r>
      <w:proofErr w:type="spellStart"/>
      <w:r w:rsidRPr="00590253">
        <w:rPr>
          <w:rFonts w:ascii="Times New Roman" w:hAnsi="Times New Roman" w:cs="Times New Roman"/>
          <w:sz w:val="28"/>
          <w:szCs w:val="28"/>
        </w:rPr>
        <w:t>restecg</w:t>
      </w:r>
      <w:proofErr w:type="spellEnd"/>
      <w:r w:rsidRPr="00590253">
        <w:rPr>
          <w:rFonts w:ascii="Times New Roman" w:hAnsi="Times New Roman" w:cs="Times New Roman"/>
          <w:sz w:val="28"/>
          <w:szCs w:val="28"/>
        </w:rPr>
        <w:t>,</w:t>
      </w:r>
    </w:p>
    <w:p w14:paraId="1C508516"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 xml:space="preserve">        </w:t>
      </w:r>
      <w:proofErr w:type="spellStart"/>
      <w:r w:rsidRPr="00590253">
        <w:rPr>
          <w:rFonts w:ascii="Times New Roman" w:hAnsi="Times New Roman" w:cs="Times New Roman"/>
          <w:sz w:val="28"/>
          <w:szCs w:val="28"/>
        </w:rPr>
        <w:t>thalach</w:t>
      </w:r>
      <w:proofErr w:type="spellEnd"/>
      <w:r w:rsidRPr="00590253">
        <w:rPr>
          <w:rFonts w:ascii="Times New Roman" w:hAnsi="Times New Roman" w:cs="Times New Roman"/>
          <w:sz w:val="28"/>
          <w:szCs w:val="28"/>
        </w:rPr>
        <w:t xml:space="preserve">, </w:t>
      </w:r>
      <w:proofErr w:type="spellStart"/>
      <w:r w:rsidRPr="00590253">
        <w:rPr>
          <w:rFonts w:ascii="Times New Roman" w:hAnsi="Times New Roman" w:cs="Times New Roman"/>
          <w:sz w:val="28"/>
          <w:szCs w:val="28"/>
        </w:rPr>
        <w:t>exang</w:t>
      </w:r>
      <w:proofErr w:type="spellEnd"/>
      <w:r w:rsidRPr="00590253">
        <w:rPr>
          <w:rFonts w:ascii="Times New Roman" w:hAnsi="Times New Roman" w:cs="Times New Roman"/>
          <w:sz w:val="28"/>
          <w:szCs w:val="28"/>
        </w:rPr>
        <w:t xml:space="preserve">, </w:t>
      </w:r>
      <w:proofErr w:type="spellStart"/>
      <w:r w:rsidRPr="00590253">
        <w:rPr>
          <w:rFonts w:ascii="Times New Roman" w:hAnsi="Times New Roman" w:cs="Times New Roman"/>
          <w:sz w:val="28"/>
          <w:szCs w:val="28"/>
        </w:rPr>
        <w:t>oldpeak</w:t>
      </w:r>
      <w:proofErr w:type="spellEnd"/>
      <w:r w:rsidRPr="00590253">
        <w:rPr>
          <w:rFonts w:ascii="Times New Roman" w:hAnsi="Times New Roman" w:cs="Times New Roman"/>
          <w:sz w:val="28"/>
          <w:szCs w:val="28"/>
        </w:rPr>
        <w:t xml:space="preserve">, slope, ca, </w:t>
      </w:r>
      <w:proofErr w:type="spellStart"/>
      <w:r w:rsidRPr="00590253">
        <w:rPr>
          <w:rFonts w:ascii="Times New Roman" w:hAnsi="Times New Roman" w:cs="Times New Roman"/>
          <w:sz w:val="28"/>
          <w:szCs w:val="28"/>
        </w:rPr>
        <w:t>thal</w:t>
      </w:r>
      <w:proofErr w:type="spellEnd"/>
    </w:p>
    <w:p w14:paraId="580E6167"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    ]])</w:t>
      </w:r>
    </w:p>
    <w:p w14:paraId="3ABB800A" w14:textId="77777777" w:rsidR="00590253" w:rsidRPr="00590253" w:rsidRDefault="00590253" w:rsidP="00590253">
      <w:pPr>
        <w:rPr>
          <w:rFonts w:ascii="Times New Roman" w:hAnsi="Times New Roman" w:cs="Times New Roman"/>
          <w:sz w:val="28"/>
          <w:szCs w:val="28"/>
        </w:rPr>
      </w:pPr>
    </w:p>
    <w:p w14:paraId="462BCE62"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    # Apply scaler if exists</w:t>
      </w:r>
    </w:p>
    <w:p w14:paraId="19995BC6"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    if scaler is not None:</w:t>
      </w:r>
    </w:p>
    <w:p w14:paraId="2B626A10"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 xml:space="preserve">        </w:t>
      </w:r>
      <w:proofErr w:type="spellStart"/>
      <w:r w:rsidRPr="00590253">
        <w:rPr>
          <w:rFonts w:ascii="Times New Roman" w:hAnsi="Times New Roman" w:cs="Times New Roman"/>
          <w:sz w:val="28"/>
          <w:szCs w:val="28"/>
        </w:rPr>
        <w:t>input_data</w:t>
      </w:r>
      <w:proofErr w:type="spellEnd"/>
      <w:r w:rsidRPr="00590253">
        <w:rPr>
          <w:rFonts w:ascii="Times New Roman" w:hAnsi="Times New Roman" w:cs="Times New Roman"/>
          <w:sz w:val="28"/>
          <w:szCs w:val="28"/>
        </w:rPr>
        <w:t xml:space="preserve"> = </w:t>
      </w:r>
      <w:proofErr w:type="spellStart"/>
      <w:proofErr w:type="gramStart"/>
      <w:r w:rsidRPr="00590253">
        <w:rPr>
          <w:rFonts w:ascii="Times New Roman" w:hAnsi="Times New Roman" w:cs="Times New Roman"/>
          <w:sz w:val="28"/>
          <w:szCs w:val="28"/>
        </w:rPr>
        <w:t>scaler.transform</w:t>
      </w:r>
      <w:proofErr w:type="spellEnd"/>
      <w:proofErr w:type="gramEnd"/>
      <w:r w:rsidRPr="00590253">
        <w:rPr>
          <w:rFonts w:ascii="Times New Roman" w:hAnsi="Times New Roman" w:cs="Times New Roman"/>
          <w:sz w:val="28"/>
          <w:szCs w:val="28"/>
        </w:rPr>
        <w:t>(</w:t>
      </w:r>
      <w:proofErr w:type="spellStart"/>
      <w:r w:rsidRPr="00590253">
        <w:rPr>
          <w:rFonts w:ascii="Times New Roman" w:hAnsi="Times New Roman" w:cs="Times New Roman"/>
          <w:sz w:val="28"/>
          <w:szCs w:val="28"/>
        </w:rPr>
        <w:t>input_data</w:t>
      </w:r>
      <w:proofErr w:type="spellEnd"/>
      <w:r w:rsidRPr="00590253">
        <w:rPr>
          <w:rFonts w:ascii="Times New Roman" w:hAnsi="Times New Roman" w:cs="Times New Roman"/>
          <w:sz w:val="28"/>
          <w:szCs w:val="28"/>
        </w:rPr>
        <w:t>)</w:t>
      </w:r>
    </w:p>
    <w:p w14:paraId="798BA4F3" w14:textId="77777777" w:rsidR="00590253" w:rsidRPr="00590253" w:rsidRDefault="00590253" w:rsidP="00590253">
      <w:pPr>
        <w:rPr>
          <w:rFonts w:ascii="Times New Roman" w:hAnsi="Times New Roman" w:cs="Times New Roman"/>
          <w:sz w:val="28"/>
          <w:szCs w:val="28"/>
        </w:rPr>
      </w:pPr>
    </w:p>
    <w:p w14:paraId="7D4406DE"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    # Prediction</w:t>
      </w:r>
    </w:p>
    <w:p w14:paraId="35C877F2"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 xml:space="preserve">    prediction = </w:t>
      </w:r>
      <w:proofErr w:type="spellStart"/>
      <w:proofErr w:type="gramStart"/>
      <w:r w:rsidRPr="00590253">
        <w:rPr>
          <w:rFonts w:ascii="Times New Roman" w:hAnsi="Times New Roman" w:cs="Times New Roman"/>
          <w:sz w:val="28"/>
          <w:szCs w:val="28"/>
        </w:rPr>
        <w:t>model.predict</w:t>
      </w:r>
      <w:proofErr w:type="spellEnd"/>
      <w:proofErr w:type="gramEnd"/>
      <w:r w:rsidRPr="00590253">
        <w:rPr>
          <w:rFonts w:ascii="Times New Roman" w:hAnsi="Times New Roman" w:cs="Times New Roman"/>
          <w:sz w:val="28"/>
          <w:szCs w:val="28"/>
        </w:rPr>
        <w:t>(</w:t>
      </w:r>
      <w:proofErr w:type="spellStart"/>
      <w:r w:rsidRPr="00590253">
        <w:rPr>
          <w:rFonts w:ascii="Times New Roman" w:hAnsi="Times New Roman" w:cs="Times New Roman"/>
          <w:sz w:val="28"/>
          <w:szCs w:val="28"/>
        </w:rPr>
        <w:t>input_</w:t>
      </w:r>
      <w:proofErr w:type="gramStart"/>
      <w:r w:rsidRPr="00590253">
        <w:rPr>
          <w:rFonts w:ascii="Times New Roman" w:hAnsi="Times New Roman" w:cs="Times New Roman"/>
          <w:sz w:val="28"/>
          <w:szCs w:val="28"/>
        </w:rPr>
        <w:t>data</w:t>
      </w:r>
      <w:proofErr w:type="spellEnd"/>
      <w:r w:rsidRPr="00590253">
        <w:rPr>
          <w:rFonts w:ascii="Times New Roman" w:hAnsi="Times New Roman" w:cs="Times New Roman"/>
          <w:sz w:val="28"/>
          <w:szCs w:val="28"/>
        </w:rPr>
        <w:t>)[</w:t>
      </w:r>
      <w:proofErr w:type="gramEnd"/>
      <w:r w:rsidRPr="00590253">
        <w:rPr>
          <w:rFonts w:ascii="Times New Roman" w:hAnsi="Times New Roman" w:cs="Times New Roman"/>
          <w:sz w:val="28"/>
          <w:szCs w:val="28"/>
        </w:rPr>
        <w:t>0]</w:t>
      </w:r>
    </w:p>
    <w:p w14:paraId="66AE5E25" w14:textId="77777777" w:rsidR="00590253" w:rsidRPr="00590253" w:rsidRDefault="00590253" w:rsidP="00590253">
      <w:pPr>
        <w:rPr>
          <w:rFonts w:ascii="Times New Roman" w:hAnsi="Times New Roman" w:cs="Times New Roman"/>
          <w:sz w:val="28"/>
          <w:szCs w:val="28"/>
        </w:rPr>
      </w:pPr>
    </w:p>
    <w:p w14:paraId="4A5EAC79"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    # Probability (if available)</w:t>
      </w:r>
    </w:p>
    <w:p w14:paraId="2D0B818A"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    try:</w:t>
      </w:r>
    </w:p>
    <w:p w14:paraId="2D754DF8"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 xml:space="preserve">        prob = </w:t>
      </w:r>
      <w:proofErr w:type="spellStart"/>
      <w:proofErr w:type="gramStart"/>
      <w:r w:rsidRPr="00590253">
        <w:rPr>
          <w:rFonts w:ascii="Times New Roman" w:hAnsi="Times New Roman" w:cs="Times New Roman"/>
          <w:sz w:val="28"/>
          <w:szCs w:val="28"/>
        </w:rPr>
        <w:t>model.predict</w:t>
      </w:r>
      <w:proofErr w:type="gramEnd"/>
      <w:r w:rsidRPr="00590253">
        <w:rPr>
          <w:rFonts w:ascii="Times New Roman" w:hAnsi="Times New Roman" w:cs="Times New Roman"/>
          <w:sz w:val="28"/>
          <w:szCs w:val="28"/>
        </w:rPr>
        <w:t>_proba</w:t>
      </w:r>
      <w:proofErr w:type="spellEnd"/>
      <w:r w:rsidRPr="00590253">
        <w:rPr>
          <w:rFonts w:ascii="Times New Roman" w:hAnsi="Times New Roman" w:cs="Times New Roman"/>
          <w:sz w:val="28"/>
          <w:szCs w:val="28"/>
        </w:rPr>
        <w:t>(</w:t>
      </w:r>
      <w:proofErr w:type="spellStart"/>
      <w:r w:rsidRPr="00590253">
        <w:rPr>
          <w:rFonts w:ascii="Times New Roman" w:hAnsi="Times New Roman" w:cs="Times New Roman"/>
          <w:sz w:val="28"/>
          <w:szCs w:val="28"/>
        </w:rPr>
        <w:t>input_</w:t>
      </w:r>
      <w:proofErr w:type="gramStart"/>
      <w:r w:rsidRPr="00590253">
        <w:rPr>
          <w:rFonts w:ascii="Times New Roman" w:hAnsi="Times New Roman" w:cs="Times New Roman"/>
          <w:sz w:val="28"/>
          <w:szCs w:val="28"/>
        </w:rPr>
        <w:t>data</w:t>
      </w:r>
      <w:proofErr w:type="spellEnd"/>
      <w:r w:rsidRPr="00590253">
        <w:rPr>
          <w:rFonts w:ascii="Times New Roman" w:hAnsi="Times New Roman" w:cs="Times New Roman"/>
          <w:sz w:val="28"/>
          <w:szCs w:val="28"/>
        </w:rPr>
        <w:t>)[</w:t>
      </w:r>
      <w:proofErr w:type="gramEnd"/>
      <w:r w:rsidRPr="00590253">
        <w:rPr>
          <w:rFonts w:ascii="Times New Roman" w:hAnsi="Times New Roman" w:cs="Times New Roman"/>
          <w:sz w:val="28"/>
          <w:szCs w:val="28"/>
        </w:rPr>
        <w:t>0][1]</w:t>
      </w:r>
    </w:p>
    <w:p w14:paraId="083CFDD6"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 xml:space="preserve">        </w:t>
      </w:r>
      <w:proofErr w:type="gramStart"/>
      <w:r w:rsidRPr="00590253">
        <w:rPr>
          <w:rFonts w:ascii="Times New Roman" w:hAnsi="Times New Roman" w:cs="Times New Roman"/>
          <w:sz w:val="28"/>
          <w:szCs w:val="28"/>
        </w:rPr>
        <w:t>print(</w:t>
      </w:r>
      <w:proofErr w:type="gramEnd"/>
      <w:r w:rsidRPr="00590253">
        <w:rPr>
          <w:rFonts w:ascii="Times New Roman" w:hAnsi="Times New Roman" w:cs="Times New Roman"/>
          <w:sz w:val="28"/>
          <w:szCs w:val="28"/>
        </w:rPr>
        <w:t>f"\</w:t>
      </w:r>
      <w:proofErr w:type="spellStart"/>
      <w:r w:rsidRPr="00590253">
        <w:rPr>
          <w:rFonts w:ascii="Times New Roman" w:hAnsi="Times New Roman" w:cs="Times New Roman"/>
          <w:sz w:val="28"/>
          <w:szCs w:val="28"/>
        </w:rPr>
        <w:t>nPrediction</w:t>
      </w:r>
      <w:proofErr w:type="spellEnd"/>
      <w:r w:rsidRPr="00590253">
        <w:rPr>
          <w:rFonts w:ascii="Times New Roman" w:hAnsi="Times New Roman" w:cs="Times New Roman"/>
          <w:sz w:val="28"/>
          <w:szCs w:val="28"/>
        </w:rPr>
        <w:t xml:space="preserve"> Probability: {prob:.2f}")</w:t>
      </w:r>
    </w:p>
    <w:p w14:paraId="26E2ACF2"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    except:</w:t>
      </w:r>
    </w:p>
    <w:p w14:paraId="61118E36"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        pass</w:t>
      </w:r>
    </w:p>
    <w:p w14:paraId="7989A6B3" w14:textId="77777777" w:rsidR="00590253" w:rsidRPr="00590253" w:rsidRDefault="00590253" w:rsidP="00590253">
      <w:pPr>
        <w:rPr>
          <w:rFonts w:ascii="Times New Roman" w:hAnsi="Times New Roman" w:cs="Times New Roman"/>
          <w:sz w:val="28"/>
          <w:szCs w:val="28"/>
        </w:rPr>
      </w:pPr>
    </w:p>
    <w:p w14:paraId="30CD0F40"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    # Output</w:t>
      </w:r>
    </w:p>
    <w:p w14:paraId="45CEC538"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 xml:space="preserve">    </w:t>
      </w:r>
      <w:proofErr w:type="gramStart"/>
      <w:r w:rsidRPr="00590253">
        <w:rPr>
          <w:rFonts w:ascii="Times New Roman" w:hAnsi="Times New Roman" w:cs="Times New Roman"/>
          <w:sz w:val="28"/>
          <w:szCs w:val="28"/>
        </w:rPr>
        <w:t>print(</w:t>
      </w:r>
      <w:proofErr w:type="gramEnd"/>
      <w:r w:rsidRPr="00590253">
        <w:rPr>
          <w:rFonts w:ascii="Times New Roman" w:hAnsi="Times New Roman" w:cs="Times New Roman"/>
          <w:sz w:val="28"/>
          <w:szCs w:val="28"/>
        </w:rPr>
        <w:t>"\n======= RESULT =======")</w:t>
      </w:r>
    </w:p>
    <w:p w14:paraId="2870CD50"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    if prediction == 1:</w:t>
      </w:r>
    </w:p>
    <w:p w14:paraId="0A8132FC" w14:textId="0E9502C8"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 xml:space="preserve">        </w:t>
      </w:r>
      <w:proofErr w:type="gramStart"/>
      <w:r w:rsidRPr="00590253">
        <w:rPr>
          <w:rFonts w:ascii="Times New Roman" w:hAnsi="Times New Roman" w:cs="Times New Roman"/>
          <w:sz w:val="28"/>
          <w:szCs w:val="28"/>
        </w:rPr>
        <w:t>print(</w:t>
      </w:r>
      <w:proofErr w:type="gramEnd"/>
      <w:r w:rsidRPr="00590253">
        <w:rPr>
          <w:rFonts w:ascii="Times New Roman" w:hAnsi="Times New Roman" w:cs="Times New Roman"/>
          <w:sz w:val="28"/>
          <w:szCs w:val="28"/>
        </w:rPr>
        <w:t>" High Risk of Heart Disease")</w:t>
      </w:r>
    </w:p>
    <w:p w14:paraId="198D9483"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    else:</w:t>
      </w:r>
    </w:p>
    <w:p w14:paraId="67872A72" w14:textId="72B46BB5"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 xml:space="preserve">        </w:t>
      </w:r>
      <w:proofErr w:type="gramStart"/>
      <w:r w:rsidRPr="00590253">
        <w:rPr>
          <w:rFonts w:ascii="Times New Roman" w:hAnsi="Times New Roman" w:cs="Times New Roman"/>
          <w:sz w:val="28"/>
          <w:szCs w:val="28"/>
        </w:rPr>
        <w:t>print(</w:t>
      </w:r>
      <w:proofErr w:type="gramEnd"/>
      <w:r w:rsidRPr="00590253">
        <w:rPr>
          <w:rFonts w:ascii="Times New Roman" w:hAnsi="Times New Roman" w:cs="Times New Roman"/>
          <w:sz w:val="28"/>
          <w:szCs w:val="28"/>
        </w:rPr>
        <w:t>" Low Risk of Heart Disease")</w:t>
      </w:r>
    </w:p>
    <w:p w14:paraId="477454D8" w14:textId="77777777" w:rsidR="00590253" w:rsidRPr="00590253" w:rsidRDefault="00590253" w:rsidP="00590253">
      <w:pPr>
        <w:rPr>
          <w:rFonts w:ascii="Times New Roman" w:hAnsi="Times New Roman" w:cs="Times New Roman"/>
          <w:sz w:val="28"/>
          <w:szCs w:val="28"/>
        </w:rPr>
      </w:pPr>
    </w:p>
    <w:p w14:paraId="54E7BEDB"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    # Continue loop</w:t>
      </w:r>
    </w:p>
    <w:p w14:paraId="5991AFF9"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 xml:space="preserve">    again = </w:t>
      </w:r>
      <w:proofErr w:type="gramStart"/>
      <w:r w:rsidRPr="00590253">
        <w:rPr>
          <w:rFonts w:ascii="Times New Roman" w:hAnsi="Times New Roman" w:cs="Times New Roman"/>
          <w:sz w:val="28"/>
          <w:szCs w:val="28"/>
        </w:rPr>
        <w:t>input(</w:t>
      </w:r>
      <w:proofErr w:type="gramEnd"/>
      <w:r w:rsidRPr="00590253">
        <w:rPr>
          <w:rFonts w:ascii="Times New Roman" w:hAnsi="Times New Roman" w:cs="Times New Roman"/>
          <w:sz w:val="28"/>
          <w:szCs w:val="28"/>
        </w:rPr>
        <w:t>"\</w:t>
      </w:r>
      <w:proofErr w:type="spellStart"/>
      <w:r w:rsidRPr="00590253">
        <w:rPr>
          <w:rFonts w:ascii="Times New Roman" w:hAnsi="Times New Roman" w:cs="Times New Roman"/>
          <w:sz w:val="28"/>
          <w:szCs w:val="28"/>
        </w:rPr>
        <w:t>nTest</w:t>
      </w:r>
      <w:proofErr w:type="spellEnd"/>
      <w:r w:rsidRPr="00590253">
        <w:rPr>
          <w:rFonts w:ascii="Times New Roman" w:hAnsi="Times New Roman" w:cs="Times New Roman"/>
          <w:sz w:val="28"/>
          <w:szCs w:val="28"/>
        </w:rPr>
        <w:t xml:space="preserve"> another patient? (y/n): ")</w:t>
      </w:r>
    </w:p>
    <w:p w14:paraId="4518CA2F"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 xml:space="preserve">    if </w:t>
      </w:r>
      <w:proofErr w:type="spellStart"/>
      <w:proofErr w:type="gramStart"/>
      <w:r w:rsidRPr="00590253">
        <w:rPr>
          <w:rFonts w:ascii="Times New Roman" w:hAnsi="Times New Roman" w:cs="Times New Roman"/>
          <w:sz w:val="28"/>
          <w:szCs w:val="28"/>
        </w:rPr>
        <w:t>again.lower</w:t>
      </w:r>
      <w:proofErr w:type="spellEnd"/>
      <w:proofErr w:type="gramEnd"/>
      <w:r w:rsidRPr="00590253">
        <w:rPr>
          <w:rFonts w:ascii="Times New Roman" w:hAnsi="Times New Roman" w:cs="Times New Roman"/>
          <w:sz w:val="28"/>
          <w:szCs w:val="28"/>
        </w:rPr>
        <w:t>(</w:t>
      </w:r>
      <w:proofErr w:type="gramStart"/>
      <w:r w:rsidRPr="00590253">
        <w:rPr>
          <w:rFonts w:ascii="Times New Roman" w:hAnsi="Times New Roman" w:cs="Times New Roman"/>
          <w:sz w:val="28"/>
          <w:szCs w:val="28"/>
        </w:rPr>
        <w:t>) !</w:t>
      </w:r>
      <w:proofErr w:type="gramEnd"/>
      <w:r w:rsidRPr="00590253">
        <w:rPr>
          <w:rFonts w:ascii="Times New Roman" w:hAnsi="Times New Roman" w:cs="Times New Roman"/>
          <w:sz w:val="28"/>
          <w:szCs w:val="28"/>
        </w:rPr>
        <w:t>= 'y':</w:t>
      </w:r>
    </w:p>
    <w:p w14:paraId="63114809" w14:textId="77777777" w:rsidR="00590253" w:rsidRP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t xml:space="preserve">        </w:t>
      </w:r>
      <w:proofErr w:type="gramStart"/>
      <w:r w:rsidRPr="00590253">
        <w:rPr>
          <w:rFonts w:ascii="Times New Roman" w:hAnsi="Times New Roman" w:cs="Times New Roman"/>
          <w:sz w:val="28"/>
          <w:szCs w:val="28"/>
        </w:rPr>
        <w:t>print(</w:t>
      </w:r>
      <w:proofErr w:type="gramEnd"/>
      <w:r w:rsidRPr="00590253">
        <w:rPr>
          <w:rFonts w:ascii="Times New Roman" w:hAnsi="Times New Roman" w:cs="Times New Roman"/>
          <w:sz w:val="28"/>
          <w:szCs w:val="28"/>
        </w:rPr>
        <w:t>"Exiting...")</w:t>
      </w:r>
    </w:p>
    <w:p w14:paraId="03246B0A" w14:textId="45A0FE7B" w:rsidR="00590253" w:rsidRDefault="00590253" w:rsidP="00590253">
      <w:pPr>
        <w:rPr>
          <w:rFonts w:ascii="Times New Roman" w:hAnsi="Times New Roman" w:cs="Times New Roman"/>
          <w:sz w:val="28"/>
          <w:szCs w:val="28"/>
        </w:rPr>
      </w:pPr>
      <w:r w:rsidRPr="00590253">
        <w:rPr>
          <w:rFonts w:ascii="Times New Roman" w:hAnsi="Times New Roman" w:cs="Times New Roman"/>
          <w:sz w:val="28"/>
          <w:szCs w:val="28"/>
        </w:rPr>
        <w:lastRenderedPageBreak/>
        <w:t xml:space="preserve">        </w:t>
      </w:r>
      <w:proofErr w:type="spellStart"/>
      <w:r w:rsidRPr="00590253">
        <w:rPr>
          <w:rFonts w:ascii="Times New Roman" w:hAnsi="Times New Roman" w:cs="Times New Roman"/>
          <w:sz w:val="28"/>
          <w:szCs w:val="28"/>
        </w:rPr>
        <w:t>brea</w:t>
      </w:r>
      <w:proofErr w:type="spellEnd"/>
      <w:r w:rsidRPr="00590253">
        <w:rPr>
          <w:rFonts w:ascii="Times New Roman" w:hAnsi="Times New Roman" w:cs="Times New Roman"/>
          <w:noProof/>
          <w:sz w:val="28"/>
          <w:szCs w:val="28"/>
        </w:rPr>
        <w:drawing>
          <wp:inline distT="0" distB="0" distL="0" distR="0" wp14:anchorId="1018EFC2" wp14:editId="27B29C07">
            <wp:extent cx="5143500" cy="3743325"/>
            <wp:effectExtent l="0" t="0" r="0" b="9525"/>
            <wp:docPr id="1723063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063660" name=""/>
                    <pic:cNvPicPr/>
                  </pic:nvPicPr>
                  <pic:blipFill>
                    <a:blip r:embed="rId34"/>
                    <a:stretch>
                      <a:fillRect/>
                    </a:stretch>
                  </pic:blipFill>
                  <pic:spPr>
                    <a:xfrm>
                      <a:off x="0" y="0"/>
                      <a:ext cx="5143500" cy="3743325"/>
                    </a:xfrm>
                    <a:prstGeom prst="rect">
                      <a:avLst/>
                    </a:prstGeom>
                  </pic:spPr>
                </pic:pic>
              </a:graphicData>
            </a:graphic>
          </wp:inline>
        </w:drawing>
      </w:r>
    </w:p>
    <w:p w14:paraId="4B4688D1" w14:textId="77777777" w:rsidR="00590253" w:rsidRDefault="00590253" w:rsidP="00590253">
      <w:pPr>
        <w:rPr>
          <w:rFonts w:ascii="Times New Roman" w:hAnsi="Times New Roman" w:cs="Times New Roman"/>
          <w:sz w:val="28"/>
          <w:szCs w:val="28"/>
        </w:rPr>
      </w:pPr>
    </w:p>
    <w:p w14:paraId="2E43ADA9" w14:textId="147CE779" w:rsidR="00590253" w:rsidRDefault="00590253" w:rsidP="00590253">
      <w:pPr>
        <w:rPr>
          <w:rFonts w:ascii="Times New Roman" w:hAnsi="Times New Roman" w:cs="Times New Roman"/>
          <w:sz w:val="28"/>
          <w:szCs w:val="28"/>
        </w:rPr>
      </w:pPr>
      <w:r w:rsidRPr="00590253">
        <w:rPr>
          <w:rFonts w:ascii="Times New Roman" w:hAnsi="Times New Roman" w:cs="Times New Roman"/>
          <w:noProof/>
          <w:sz w:val="28"/>
          <w:szCs w:val="28"/>
        </w:rPr>
        <w:drawing>
          <wp:inline distT="0" distB="0" distL="0" distR="0" wp14:anchorId="16C8B858" wp14:editId="51D565DF">
            <wp:extent cx="5731510" cy="3676015"/>
            <wp:effectExtent l="0" t="0" r="2540" b="635"/>
            <wp:docPr id="1338573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573992" name=""/>
                    <pic:cNvPicPr/>
                  </pic:nvPicPr>
                  <pic:blipFill>
                    <a:blip r:embed="rId35"/>
                    <a:stretch>
                      <a:fillRect/>
                    </a:stretch>
                  </pic:blipFill>
                  <pic:spPr>
                    <a:xfrm>
                      <a:off x="0" y="0"/>
                      <a:ext cx="5731510" cy="3676015"/>
                    </a:xfrm>
                    <a:prstGeom prst="rect">
                      <a:avLst/>
                    </a:prstGeom>
                  </pic:spPr>
                </pic:pic>
              </a:graphicData>
            </a:graphic>
          </wp:inline>
        </w:drawing>
      </w:r>
    </w:p>
    <w:p w14:paraId="7FAD43D0" w14:textId="77777777" w:rsidR="00590253" w:rsidRDefault="00590253" w:rsidP="00590253">
      <w:pPr>
        <w:rPr>
          <w:rFonts w:ascii="Times New Roman" w:hAnsi="Times New Roman" w:cs="Times New Roman"/>
          <w:sz w:val="28"/>
          <w:szCs w:val="28"/>
        </w:rPr>
      </w:pPr>
    </w:p>
    <w:p w14:paraId="2EB10689" w14:textId="40E4DAA1" w:rsidR="00590253" w:rsidRDefault="00590253" w:rsidP="00590253">
      <w:pPr>
        <w:rPr>
          <w:rFonts w:ascii="Times New Roman" w:hAnsi="Times New Roman" w:cs="Times New Roman"/>
          <w:sz w:val="28"/>
          <w:szCs w:val="28"/>
        </w:rPr>
      </w:pPr>
      <w:r w:rsidRPr="00590253">
        <w:rPr>
          <w:rFonts w:ascii="Times New Roman" w:hAnsi="Times New Roman" w:cs="Times New Roman"/>
          <w:noProof/>
          <w:sz w:val="28"/>
          <w:szCs w:val="28"/>
        </w:rPr>
        <w:lastRenderedPageBreak/>
        <w:drawing>
          <wp:inline distT="0" distB="0" distL="0" distR="0" wp14:anchorId="26A43685" wp14:editId="1F523A0C">
            <wp:extent cx="5731510" cy="3812540"/>
            <wp:effectExtent l="0" t="0" r="2540" b="0"/>
            <wp:docPr id="44814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14234" name=""/>
                    <pic:cNvPicPr/>
                  </pic:nvPicPr>
                  <pic:blipFill>
                    <a:blip r:embed="rId36"/>
                    <a:stretch>
                      <a:fillRect/>
                    </a:stretch>
                  </pic:blipFill>
                  <pic:spPr>
                    <a:xfrm>
                      <a:off x="0" y="0"/>
                      <a:ext cx="5731510" cy="3812540"/>
                    </a:xfrm>
                    <a:prstGeom prst="rect">
                      <a:avLst/>
                    </a:prstGeom>
                  </pic:spPr>
                </pic:pic>
              </a:graphicData>
            </a:graphic>
          </wp:inline>
        </w:drawing>
      </w:r>
    </w:p>
    <w:p w14:paraId="2D6999D7" w14:textId="77777777" w:rsidR="00590253" w:rsidRDefault="00590253" w:rsidP="00590253">
      <w:pPr>
        <w:rPr>
          <w:rFonts w:ascii="Times New Roman" w:hAnsi="Times New Roman" w:cs="Times New Roman"/>
          <w:sz w:val="28"/>
          <w:szCs w:val="28"/>
        </w:rPr>
      </w:pPr>
    </w:p>
    <w:p w14:paraId="6DFA7A58" w14:textId="10A9B975" w:rsidR="00590253" w:rsidRDefault="00590253" w:rsidP="00590253">
      <w:pPr>
        <w:rPr>
          <w:rFonts w:ascii="Times New Roman" w:hAnsi="Times New Roman" w:cs="Times New Roman"/>
          <w:sz w:val="28"/>
          <w:szCs w:val="28"/>
        </w:rPr>
      </w:pPr>
      <w:r w:rsidRPr="00590253">
        <w:rPr>
          <w:rFonts w:ascii="Times New Roman" w:hAnsi="Times New Roman" w:cs="Times New Roman"/>
          <w:noProof/>
          <w:sz w:val="28"/>
          <w:szCs w:val="28"/>
        </w:rPr>
        <w:drawing>
          <wp:inline distT="0" distB="0" distL="0" distR="0" wp14:anchorId="5A3C7D44" wp14:editId="5D9E89A5">
            <wp:extent cx="5438775" cy="4333875"/>
            <wp:effectExtent l="0" t="0" r="9525" b="9525"/>
            <wp:docPr id="1175191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191016" name=""/>
                    <pic:cNvPicPr/>
                  </pic:nvPicPr>
                  <pic:blipFill>
                    <a:blip r:embed="rId37"/>
                    <a:stretch>
                      <a:fillRect/>
                    </a:stretch>
                  </pic:blipFill>
                  <pic:spPr>
                    <a:xfrm>
                      <a:off x="0" y="0"/>
                      <a:ext cx="5438775" cy="4333875"/>
                    </a:xfrm>
                    <a:prstGeom prst="rect">
                      <a:avLst/>
                    </a:prstGeom>
                  </pic:spPr>
                </pic:pic>
              </a:graphicData>
            </a:graphic>
          </wp:inline>
        </w:drawing>
      </w:r>
    </w:p>
    <w:p w14:paraId="5163E9C1" w14:textId="693F1C07" w:rsidR="00590253" w:rsidRDefault="00590253" w:rsidP="00590253">
      <w:pPr>
        <w:rPr>
          <w:rFonts w:ascii="Times New Roman" w:hAnsi="Times New Roman" w:cs="Times New Roman"/>
          <w:sz w:val="28"/>
          <w:szCs w:val="28"/>
        </w:rPr>
      </w:pPr>
      <w:r w:rsidRPr="00590253">
        <w:rPr>
          <w:rFonts w:ascii="Times New Roman" w:hAnsi="Times New Roman" w:cs="Times New Roman"/>
          <w:noProof/>
          <w:sz w:val="28"/>
          <w:szCs w:val="28"/>
        </w:rPr>
        <w:lastRenderedPageBreak/>
        <w:drawing>
          <wp:inline distT="0" distB="0" distL="0" distR="0" wp14:anchorId="3523159B" wp14:editId="1E00A5B7">
            <wp:extent cx="5438775" cy="4333875"/>
            <wp:effectExtent l="0" t="0" r="9525" b="9525"/>
            <wp:docPr id="157628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28727" name=""/>
                    <pic:cNvPicPr/>
                  </pic:nvPicPr>
                  <pic:blipFill>
                    <a:blip r:embed="rId38"/>
                    <a:stretch>
                      <a:fillRect/>
                    </a:stretch>
                  </pic:blipFill>
                  <pic:spPr>
                    <a:xfrm>
                      <a:off x="0" y="0"/>
                      <a:ext cx="5438775" cy="4333875"/>
                    </a:xfrm>
                    <a:prstGeom prst="rect">
                      <a:avLst/>
                    </a:prstGeom>
                  </pic:spPr>
                </pic:pic>
              </a:graphicData>
            </a:graphic>
          </wp:inline>
        </w:drawing>
      </w:r>
    </w:p>
    <w:p w14:paraId="12D0A03C" w14:textId="77777777" w:rsidR="00590253" w:rsidRDefault="00590253" w:rsidP="00590253">
      <w:pPr>
        <w:rPr>
          <w:rFonts w:ascii="Times New Roman" w:hAnsi="Times New Roman" w:cs="Times New Roman"/>
          <w:sz w:val="28"/>
          <w:szCs w:val="28"/>
        </w:rPr>
      </w:pPr>
    </w:p>
    <w:p w14:paraId="5A1D2EB5" w14:textId="326AE017" w:rsidR="00590253" w:rsidRDefault="00590253" w:rsidP="00590253">
      <w:pPr>
        <w:rPr>
          <w:rFonts w:ascii="Times New Roman" w:hAnsi="Times New Roman" w:cs="Times New Roman"/>
          <w:sz w:val="28"/>
          <w:szCs w:val="28"/>
        </w:rPr>
      </w:pPr>
      <w:r w:rsidRPr="00590253">
        <w:rPr>
          <w:rFonts w:ascii="Times New Roman" w:hAnsi="Times New Roman" w:cs="Times New Roman"/>
          <w:noProof/>
          <w:sz w:val="28"/>
          <w:szCs w:val="28"/>
        </w:rPr>
        <w:lastRenderedPageBreak/>
        <w:drawing>
          <wp:inline distT="0" distB="0" distL="0" distR="0" wp14:anchorId="4923AFB7" wp14:editId="4C995FE6">
            <wp:extent cx="5731510" cy="5574030"/>
            <wp:effectExtent l="0" t="0" r="2540" b="7620"/>
            <wp:docPr id="1076286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286903" name=""/>
                    <pic:cNvPicPr/>
                  </pic:nvPicPr>
                  <pic:blipFill>
                    <a:blip r:embed="rId39"/>
                    <a:stretch>
                      <a:fillRect/>
                    </a:stretch>
                  </pic:blipFill>
                  <pic:spPr>
                    <a:xfrm>
                      <a:off x="0" y="0"/>
                      <a:ext cx="5731510" cy="5574030"/>
                    </a:xfrm>
                    <a:prstGeom prst="rect">
                      <a:avLst/>
                    </a:prstGeom>
                  </pic:spPr>
                </pic:pic>
              </a:graphicData>
            </a:graphic>
          </wp:inline>
        </w:drawing>
      </w:r>
    </w:p>
    <w:p w14:paraId="4253F331" w14:textId="77777777" w:rsidR="00590253" w:rsidRDefault="00590253" w:rsidP="00590253">
      <w:pPr>
        <w:rPr>
          <w:rFonts w:ascii="Times New Roman" w:hAnsi="Times New Roman" w:cs="Times New Roman"/>
          <w:sz w:val="28"/>
          <w:szCs w:val="28"/>
        </w:rPr>
      </w:pPr>
    </w:p>
    <w:p w14:paraId="4A4BD1AF" w14:textId="62C4D9B6" w:rsidR="00590253" w:rsidRDefault="00590253" w:rsidP="00590253">
      <w:pPr>
        <w:rPr>
          <w:rFonts w:ascii="Times New Roman" w:hAnsi="Times New Roman" w:cs="Times New Roman"/>
          <w:sz w:val="28"/>
          <w:szCs w:val="28"/>
        </w:rPr>
      </w:pPr>
      <w:r w:rsidRPr="00590253">
        <w:rPr>
          <w:rFonts w:ascii="Times New Roman" w:hAnsi="Times New Roman" w:cs="Times New Roman"/>
          <w:noProof/>
          <w:sz w:val="28"/>
          <w:szCs w:val="28"/>
        </w:rPr>
        <w:lastRenderedPageBreak/>
        <w:drawing>
          <wp:inline distT="0" distB="0" distL="0" distR="0" wp14:anchorId="34E0FB1A" wp14:editId="69CA1626">
            <wp:extent cx="5731510" cy="5037455"/>
            <wp:effectExtent l="0" t="0" r="2540" b="0"/>
            <wp:docPr id="1884216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216793" name=""/>
                    <pic:cNvPicPr/>
                  </pic:nvPicPr>
                  <pic:blipFill>
                    <a:blip r:embed="rId40"/>
                    <a:stretch>
                      <a:fillRect/>
                    </a:stretch>
                  </pic:blipFill>
                  <pic:spPr>
                    <a:xfrm>
                      <a:off x="0" y="0"/>
                      <a:ext cx="5731510" cy="5037455"/>
                    </a:xfrm>
                    <a:prstGeom prst="rect">
                      <a:avLst/>
                    </a:prstGeom>
                  </pic:spPr>
                </pic:pic>
              </a:graphicData>
            </a:graphic>
          </wp:inline>
        </w:drawing>
      </w:r>
    </w:p>
    <w:p w14:paraId="5E814432" w14:textId="77777777" w:rsidR="00590253" w:rsidRDefault="00590253" w:rsidP="00590253">
      <w:pPr>
        <w:rPr>
          <w:rFonts w:ascii="Times New Roman" w:hAnsi="Times New Roman" w:cs="Times New Roman"/>
          <w:sz w:val="28"/>
          <w:szCs w:val="28"/>
        </w:rPr>
      </w:pPr>
    </w:p>
    <w:p w14:paraId="5915E74A" w14:textId="596F47BE" w:rsidR="00590253" w:rsidRDefault="00590253" w:rsidP="00590253">
      <w:pPr>
        <w:rPr>
          <w:rFonts w:ascii="Times New Roman" w:hAnsi="Times New Roman" w:cs="Times New Roman"/>
          <w:sz w:val="28"/>
          <w:szCs w:val="28"/>
        </w:rPr>
      </w:pPr>
      <w:r w:rsidRPr="00590253">
        <w:rPr>
          <w:rFonts w:ascii="Times New Roman" w:hAnsi="Times New Roman" w:cs="Times New Roman"/>
          <w:noProof/>
          <w:sz w:val="28"/>
          <w:szCs w:val="28"/>
        </w:rPr>
        <w:lastRenderedPageBreak/>
        <w:drawing>
          <wp:inline distT="0" distB="0" distL="0" distR="0" wp14:anchorId="1D202189" wp14:editId="0B5B88CE">
            <wp:extent cx="5731510" cy="3740785"/>
            <wp:effectExtent l="0" t="0" r="2540" b="0"/>
            <wp:docPr id="1991047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047481" name=""/>
                    <pic:cNvPicPr/>
                  </pic:nvPicPr>
                  <pic:blipFill>
                    <a:blip r:embed="rId41"/>
                    <a:stretch>
                      <a:fillRect/>
                    </a:stretch>
                  </pic:blipFill>
                  <pic:spPr>
                    <a:xfrm>
                      <a:off x="0" y="0"/>
                      <a:ext cx="5731510" cy="3740785"/>
                    </a:xfrm>
                    <a:prstGeom prst="rect">
                      <a:avLst/>
                    </a:prstGeom>
                  </pic:spPr>
                </pic:pic>
              </a:graphicData>
            </a:graphic>
          </wp:inline>
        </w:drawing>
      </w:r>
    </w:p>
    <w:p w14:paraId="658E7B60" w14:textId="77777777" w:rsidR="00590253" w:rsidRDefault="00590253" w:rsidP="00590253">
      <w:pPr>
        <w:rPr>
          <w:rFonts w:ascii="Times New Roman" w:hAnsi="Times New Roman" w:cs="Times New Roman"/>
          <w:sz w:val="28"/>
          <w:szCs w:val="28"/>
        </w:rPr>
      </w:pPr>
    </w:p>
    <w:p w14:paraId="324F1565" w14:textId="34F3F113" w:rsidR="00590253" w:rsidRDefault="00C61DD5" w:rsidP="00590253">
      <w:pPr>
        <w:rPr>
          <w:rFonts w:ascii="Times New Roman" w:hAnsi="Times New Roman" w:cs="Times New Roman"/>
          <w:sz w:val="28"/>
          <w:szCs w:val="28"/>
        </w:rPr>
      </w:pPr>
      <w:r w:rsidRPr="00C61DD5">
        <w:rPr>
          <w:rFonts w:ascii="Times New Roman" w:hAnsi="Times New Roman" w:cs="Times New Roman"/>
          <w:noProof/>
          <w:sz w:val="28"/>
          <w:szCs w:val="28"/>
        </w:rPr>
        <w:drawing>
          <wp:inline distT="0" distB="0" distL="0" distR="0" wp14:anchorId="0D742D76" wp14:editId="4076BABB">
            <wp:extent cx="5731510" cy="2642235"/>
            <wp:effectExtent l="0" t="0" r="2540" b="5715"/>
            <wp:docPr id="1587894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894454" name=""/>
                    <pic:cNvPicPr/>
                  </pic:nvPicPr>
                  <pic:blipFill>
                    <a:blip r:embed="rId42"/>
                    <a:stretch>
                      <a:fillRect/>
                    </a:stretch>
                  </pic:blipFill>
                  <pic:spPr>
                    <a:xfrm>
                      <a:off x="0" y="0"/>
                      <a:ext cx="5731510" cy="2642235"/>
                    </a:xfrm>
                    <a:prstGeom prst="rect">
                      <a:avLst/>
                    </a:prstGeom>
                  </pic:spPr>
                </pic:pic>
              </a:graphicData>
            </a:graphic>
          </wp:inline>
        </w:drawing>
      </w:r>
    </w:p>
    <w:p w14:paraId="3165BE09" w14:textId="77777777" w:rsidR="00590253" w:rsidRDefault="00590253" w:rsidP="00590253">
      <w:pPr>
        <w:rPr>
          <w:rFonts w:ascii="Times New Roman" w:hAnsi="Times New Roman" w:cs="Times New Roman"/>
          <w:sz w:val="28"/>
          <w:szCs w:val="28"/>
        </w:rPr>
      </w:pPr>
    </w:p>
    <w:p w14:paraId="163438C2" w14:textId="77777777" w:rsidR="00C61DD5" w:rsidRDefault="00C61DD5" w:rsidP="00590253">
      <w:pPr>
        <w:rPr>
          <w:rFonts w:ascii="Times New Roman" w:hAnsi="Times New Roman" w:cs="Times New Roman"/>
          <w:sz w:val="28"/>
          <w:szCs w:val="28"/>
        </w:rPr>
      </w:pPr>
    </w:p>
    <w:p w14:paraId="71E56072" w14:textId="77777777" w:rsidR="00C61DD5" w:rsidRDefault="00C61DD5" w:rsidP="00590253">
      <w:pPr>
        <w:rPr>
          <w:rFonts w:ascii="Times New Roman" w:hAnsi="Times New Roman" w:cs="Times New Roman"/>
          <w:sz w:val="28"/>
          <w:szCs w:val="28"/>
        </w:rPr>
      </w:pPr>
    </w:p>
    <w:p w14:paraId="50FA8237" w14:textId="77777777" w:rsidR="00C61DD5" w:rsidRDefault="00C61DD5" w:rsidP="00590253">
      <w:pPr>
        <w:rPr>
          <w:rFonts w:ascii="Times New Roman" w:hAnsi="Times New Roman" w:cs="Times New Roman"/>
          <w:sz w:val="28"/>
          <w:szCs w:val="28"/>
        </w:rPr>
      </w:pPr>
    </w:p>
    <w:p w14:paraId="1745DE56" w14:textId="77777777" w:rsidR="00C61DD5" w:rsidRDefault="00C61DD5" w:rsidP="00590253">
      <w:pPr>
        <w:rPr>
          <w:rFonts w:ascii="Times New Roman" w:hAnsi="Times New Roman" w:cs="Times New Roman"/>
          <w:sz w:val="28"/>
          <w:szCs w:val="28"/>
        </w:rPr>
      </w:pPr>
    </w:p>
    <w:p w14:paraId="3D1D0925" w14:textId="77777777" w:rsidR="00C61DD5" w:rsidRDefault="00C61DD5" w:rsidP="00590253">
      <w:pPr>
        <w:rPr>
          <w:rFonts w:ascii="Times New Roman" w:hAnsi="Times New Roman" w:cs="Times New Roman"/>
          <w:sz w:val="28"/>
          <w:szCs w:val="28"/>
        </w:rPr>
      </w:pPr>
    </w:p>
    <w:p w14:paraId="4D71E69F" w14:textId="0F3E7D94" w:rsidR="00C61DD5" w:rsidRDefault="00C61DD5" w:rsidP="00590253">
      <w:pPr>
        <w:rPr>
          <w:rFonts w:ascii="Times New Roman" w:hAnsi="Times New Roman" w:cs="Times New Roman"/>
          <w:sz w:val="28"/>
          <w:szCs w:val="28"/>
        </w:rPr>
      </w:pPr>
      <w:r w:rsidRPr="00C61DD5">
        <w:rPr>
          <w:rFonts w:ascii="Times New Roman" w:hAnsi="Times New Roman" w:cs="Times New Roman"/>
          <w:noProof/>
          <w:sz w:val="28"/>
          <w:szCs w:val="28"/>
        </w:rPr>
        <w:lastRenderedPageBreak/>
        <w:drawing>
          <wp:inline distT="0" distB="0" distL="0" distR="0" wp14:anchorId="2DD833FF" wp14:editId="2D862B79">
            <wp:extent cx="5731510" cy="2662555"/>
            <wp:effectExtent l="0" t="0" r="2540" b="4445"/>
            <wp:docPr id="55723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23885" name=""/>
                    <pic:cNvPicPr/>
                  </pic:nvPicPr>
                  <pic:blipFill>
                    <a:blip r:embed="rId43"/>
                    <a:stretch>
                      <a:fillRect/>
                    </a:stretch>
                  </pic:blipFill>
                  <pic:spPr>
                    <a:xfrm>
                      <a:off x="0" y="0"/>
                      <a:ext cx="5731510" cy="2662555"/>
                    </a:xfrm>
                    <a:prstGeom prst="rect">
                      <a:avLst/>
                    </a:prstGeom>
                  </pic:spPr>
                </pic:pic>
              </a:graphicData>
            </a:graphic>
          </wp:inline>
        </w:drawing>
      </w:r>
    </w:p>
    <w:p w14:paraId="2B377295" w14:textId="77777777" w:rsidR="00C61DD5" w:rsidRDefault="00C61DD5" w:rsidP="00590253">
      <w:pPr>
        <w:rPr>
          <w:rFonts w:ascii="Times New Roman" w:hAnsi="Times New Roman" w:cs="Times New Roman"/>
          <w:sz w:val="28"/>
          <w:szCs w:val="28"/>
        </w:rPr>
      </w:pPr>
    </w:p>
    <w:p w14:paraId="19239BBF" w14:textId="10E182DF" w:rsidR="00C61DD5" w:rsidRDefault="00C61DD5" w:rsidP="00590253">
      <w:pPr>
        <w:rPr>
          <w:rFonts w:ascii="Times New Roman" w:hAnsi="Times New Roman" w:cs="Times New Roman"/>
          <w:sz w:val="28"/>
          <w:szCs w:val="28"/>
        </w:rPr>
      </w:pPr>
      <w:r w:rsidRPr="00C61DD5">
        <w:rPr>
          <w:rFonts w:ascii="Times New Roman" w:hAnsi="Times New Roman" w:cs="Times New Roman"/>
          <w:noProof/>
          <w:sz w:val="28"/>
          <w:szCs w:val="28"/>
        </w:rPr>
        <w:drawing>
          <wp:inline distT="0" distB="0" distL="0" distR="0" wp14:anchorId="36665D0F" wp14:editId="056B9E06">
            <wp:extent cx="5731510" cy="2613025"/>
            <wp:effectExtent l="0" t="0" r="2540" b="0"/>
            <wp:docPr id="569555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555897" name=""/>
                    <pic:cNvPicPr/>
                  </pic:nvPicPr>
                  <pic:blipFill>
                    <a:blip r:embed="rId44"/>
                    <a:stretch>
                      <a:fillRect/>
                    </a:stretch>
                  </pic:blipFill>
                  <pic:spPr>
                    <a:xfrm>
                      <a:off x="0" y="0"/>
                      <a:ext cx="5731510" cy="2613025"/>
                    </a:xfrm>
                    <a:prstGeom prst="rect">
                      <a:avLst/>
                    </a:prstGeom>
                  </pic:spPr>
                </pic:pic>
              </a:graphicData>
            </a:graphic>
          </wp:inline>
        </w:drawing>
      </w:r>
    </w:p>
    <w:p w14:paraId="0BE036F9" w14:textId="77777777" w:rsidR="00C61DD5" w:rsidRDefault="00C61DD5" w:rsidP="00590253">
      <w:pPr>
        <w:rPr>
          <w:rFonts w:ascii="Times New Roman" w:hAnsi="Times New Roman" w:cs="Times New Roman"/>
          <w:sz w:val="28"/>
          <w:szCs w:val="28"/>
        </w:rPr>
      </w:pPr>
    </w:p>
    <w:p w14:paraId="0E207AB7" w14:textId="41D9107F" w:rsidR="00C61DD5" w:rsidRDefault="00C61DD5" w:rsidP="00590253">
      <w:pPr>
        <w:rPr>
          <w:rFonts w:ascii="Times New Roman" w:hAnsi="Times New Roman" w:cs="Times New Roman"/>
          <w:sz w:val="28"/>
          <w:szCs w:val="28"/>
        </w:rPr>
      </w:pPr>
      <w:r w:rsidRPr="00C61DD5">
        <w:rPr>
          <w:rFonts w:ascii="Times New Roman" w:hAnsi="Times New Roman" w:cs="Times New Roman"/>
          <w:noProof/>
          <w:sz w:val="28"/>
          <w:szCs w:val="28"/>
        </w:rPr>
        <w:drawing>
          <wp:inline distT="0" distB="0" distL="0" distR="0" wp14:anchorId="3F5AB75F" wp14:editId="6DB522B6">
            <wp:extent cx="5731510" cy="2634615"/>
            <wp:effectExtent l="0" t="0" r="2540" b="0"/>
            <wp:docPr id="1748701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701438" name=""/>
                    <pic:cNvPicPr/>
                  </pic:nvPicPr>
                  <pic:blipFill>
                    <a:blip r:embed="rId45"/>
                    <a:stretch>
                      <a:fillRect/>
                    </a:stretch>
                  </pic:blipFill>
                  <pic:spPr>
                    <a:xfrm>
                      <a:off x="0" y="0"/>
                      <a:ext cx="5731510" cy="2634615"/>
                    </a:xfrm>
                    <a:prstGeom prst="rect">
                      <a:avLst/>
                    </a:prstGeom>
                  </pic:spPr>
                </pic:pic>
              </a:graphicData>
            </a:graphic>
          </wp:inline>
        </w:drawing>
      </w:r>
    </w:p>
    <w:p w14:paraId="2CB58F74" w14:textId="47242400" w:rsidR="00C61DD5" w:rsidRDefault="00C61DD5" w:rsidP="00590253">
      <w:pPr>
        <w:rPr>
          <w:rFonts w:ascii="Times New Roman" w:hAnsi="Times New Roman" w:cs="Times New Roman"/>
          <w:sz w:val="28"/>
          <w:szCs w:val="28"/>
        </w:rPr>
      </w:pPr>
      <w:r w:rsidRPr="00C61DD5">
        <w:rPr>
          <w:rFonts w:ascii="Times New Roman" w:hAnsi="Times New Roman" w:cs="Times New Roman"/>
          <w:noProof/>
          <w:sz w:val="28"/>
          <w:szCs w:val="28"/>
        </w:rPr>
        <w:lastRenderedPageBreak/>
        <w:drawing>
          <wp:inline distT="0" distB="0" distL="0" distR="0" wp14:anchorId="5085E359" wp14:editId="6B387225">
            <wp:extent cx="5731510" cy="3745230"/>
            <wp:effectExtent l="0" t="0" r="2540" b="7620"/>
            <wp:docPr id="1144805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805188" name=""/>
                    <pic:cNvPicPr/>
                  </pic:nvPicPr>
                  <pic:blipFill>
                    <a:blip r:embed="rId46"/>
                    <a:stretch>
                      <a:fillRect/>
                    </a:stretch>
                  </pic:blipFill>
                  <pic:spPr>
                    <a:xfrm>
                      <a:off x="0" y="0"/>
                      <a:ext cx="5731510" cy="3745230"/>
                    </a:xfrm>
                    <a:prstGeom prst="rect">
                      <a:avLst/>
                    </a:prstGeom>
                  </pic:spPr>
                </pic:pic>
              </a:graphicData>
            </a:graphic>
          </wp:inline>
        </w:drawing>
      </w:r>
    </w:p>
    <w:p w14:paraId="174537A1" w14:textId="77777777" w:rsidR="00C61DD5" w:rsidRDefault="00C61DD5" w:rsidP="00590253">
      <w:pPr>
        <w:rPr>
          <w:rFonts w:ascii="Times New Roman" w:hAnsi="Times New Roman" w:cs="Times New Roman"/>
          <w:sz w:val="28"/>
          <w:szCs w:val="28"/>
        </w:rPr>
      </w:pPr>
    </w:p>
    <w:p w14:paraId="55E63644" w14:textId="6D6685A1" w:rsidR="00C61DD5" w:rsidRPr="00590253" w:rsidRDefault="00C61DD5" w:rsidP="00590253">
      <w:pPr>
        <w:rPr>
          <w:rFonts w:ascii="Times New Roman" w:hAnsi="Times New Roman" w:cs="Times New Roman"/>
          <w:sz w:val="28"/>
          <w:szCs w:val="28"/>
        </w:rPr>
      </w:pPr>
      <w:r w:rsidRPr="00C61DD5">
        <w:rPr>
          <w:rFonts w:ascii="Times New Roman" w:hAnsi="Times New Roman" w:cs="Times New Roman"/>
          <w:noProof/>
          <w:sz w:val="28"/>
          <w:szCs w:val="28"/>
        </w:rPr>
        <w:drawing>
          <wp:inline distT="0" distB="0" distL="0" distR="0" wp14:anchorId="11216BB4" wp14:editId="530B8FA2">
            <wp:extent cx="5731510" cy="3816985"/>
            <wp:effectExtent l="0" t="0" r="2540" b="0"/>
            <wp:docPr id="624000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000788" name=""/>
                    <pic:cNvPicPr/>
                  </pic:nvPicPr>
                  <pic:blipFill>
                    <a:blip r:embed="rId47"/>
                    <a:stretch>
                      <a:fillRect/>
                    </a:stretch>
                  </pic:blipFill>
                  <pic:spPr>
                    <a:xfrm>
                      <a:off x="0" y="0"/>
                      <a:ext cx="5731510" cy="3816985"/>
                    </a:xfrm>
                    <a:prstGeom prst="rect">
                      <a:avLst/>
                    </a:prstGeom>
                  </pic:spPr>
                </pic:pic>
              </a:graphicData>
            </a:graphic>
          </wp:inline>
        </w:drawing>
      </w:r>
    </w:p>
    <w:sectPr w:rsidR="00C61DD5" w:rsidRPr="00590253" w:rsidSect="008F196D">
      <w:footerReference w:type="default" r:id="rId48"/>
      <w:footerReference w:type="first" r:id="rId4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E27BED" w14:textId="77777777" w:rsidR="008849A0" w:rsidRDefault="008849A0" w:rsidP="00C61DD5">
      <w:pPr>
        <w:spacing w:after="0" w:line="240" w:lineRule="auto"/>
      </w:pPr>
      <w:r>
        <w:separator/>
      </w:r>
    </w:p>
  </w:endnote>
  <w:endnote w:type="continuationSeparator" w:id="0">
    <w:p w14:paraId="6240AFB9" w14:textId="77777777" w:rsidR="008849A0" w:rsidRDefault="008849A0" w:rsidP="00C61D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8331156"/>
      <w:docPartObj>
        <w:docPartGallery w:val="Page Numbers (Bottom of Page)"/>
        <w:docPartUnique/>
      </w:docPartObj>
    </w:sdtPr>
    <w:sdtEndPr>
      <w:rPr>
        <w:noProof/>
      </w:rPr>
    </w:sdtEndPr>
    <w:sdtContent>
      <w:p w14:paraId="10557613" w14:textId="35130874" w:rsidR="00C61DD5" w:rsidRDefault="00C61DD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B6E3E2C" w14:textId="77777777" w:rsidR="00C61DD5" w:rsidRDefault="00C61D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9893554"/>
      <w:docPartObj>
        <w:docPartGallery w:val="Page Numbers (Bottom of Page)"/>
        <w:docPartUnique/>
      </w:docPartObj>
    </w:sdtPr>
    <w:sdtEndPr>
      <w:rPr>
        <w:noProof/>
      </w:rPr>
    </w:sdtEndPr>
    <w:sdtContent>
      <w:p w14:paraId="3E696DB7" w14:textId="59A05207" w:rsidR="008F196D" w:rsidRDefault="008F196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ED64D8A" w14:textId="77777777" w:rsidR="008F196D" w:rsidRDefault="008F19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E7299E" w14:textId="77777777" w:rsidR="008849A0" w:rsidRDefault="008849A0" w:rsidP="00C61DD5">
      <w:pPr>
        <w:spacing w:after="0" w:line="240" w:lineRule="auto"/>
      </w:pPr>
      <w:r>
        <w:separator/>
      </w:r>
    </w:p>
  </w:footnote>
  <w:footnote w:type="continuationSeparator" w:id="0">
    <w:p w14:paraId="05E434F1" w14:textId="77777777" w:rsidR="008849A0" w:rsidRDefault="008849A0" w:rsidP="00C61D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C584D"/>
    <w:multiLevelType w:val="multilevel"/>
    <w:tmpl w:val="8834B4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182AF5"/>
    <w:multiLevelType w:val="multilevel"/>
    <w:tmpl w:val="74184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04410D"/>
    <w:multiLevelType w:val="multilevel"/>
    <w:tmpl w:val="8CFC3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D31EF6"/>
    <w:multiLevelType w:val="multilevel"/>
    <w:tmpl w:val="10E47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382116"/>
    <w:multiLevelType w:val="multilevel"/>
    <w:tmpl w:val="E9620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B31C4A"/>
    <w:multiLevelType w:val="multilevel"/>
    <w:tmpl w:val="FC3E8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A70E53"/>
    <w:multiLevelType w:val="multilevel"/>
    <w:tmpl w:val="7F5E9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7A7CB1"/>
    <w:multiLevelType w:val="multilevel"/>
    <w:tmpl w:val="AEC8D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9B2CBE"/>
    <w:multiLevelType w:val="multilevel"/>
    <w:tmpl w:val="49386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E23549"/>
    <w:multiLevelType w:val="multilevel"/>
    <w:tmpl w:val="EFD0B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4855AB"/>
    <w:multiLevelType w:val="multilevel"/>
    <w:tmpl w:val="82709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A208F7"/>
    <w:multiLevelType w:val="multilevel"/>
    <w:tmpl w:val="4FA03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3694B32"/>
    <w:multiLevelType w:val="multilevel"/>
    <w:tmpl w:val="16203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465FFE"/>
    <w:multiLevelType w:val="multilevel"/>
    <w:tmpl w:val="C4743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F05BC5"/>
    <w:multiLevelType w:val="multilevel"/>
    <w:tmpl w:val="BF326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A839AC"/>
    <w:multiLevelType w:val="multilevel"/>
    <w:tmpl w:val="8EBC6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1C2E56"/>
    <w:multiLevelType w:val="multilevel"/>
    <w:tmpl w:val="9F120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26596C"/>
    <w:multiLevelType w:val="multilevel"/>
    <w:tmpl w:val="7FA0A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2C28BC"/>
    <w:multiLevelType w:val="multilevel"/>
    <w:tmpl w:val="DC30A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164206"/>
    <w:multiLevelType w:val="multilevel"/>
    <w:tmpl w:val="394EC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064A7C"/>
    <w:multiLevelType w:val="multilevel"/>
    <w:tmpl w:val="54108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B8766B"/>
    <w:multiLevelType w:val="multilevel"/>
    <w:tmpl w:val="870EC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4B2970"/>
    <w:multiLevelType w:val="multilevel"/>
    <w:tmpl w:val="E67CA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B520CC"/>
    <w:multiLevelType w:val="multilevel"/>
    <w:tmpl w:val="ECFAC3A4"/>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E2153BC"/>
    <w:multiLevelType w:val="multilevel"/>
    <w:tmpl w:val="44DC3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2F5EAE"/>
    <w:multiLevelType w:val="multilevel"/>
    <w:tmpl w:val="0026EB9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08B0616"/>
    <w:multiLevelType w:val="multilevel"/>
    <w:tmpl w:val="6E066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863177"/>
    <w:multiLevelType w:val="multilevel"/>
    <w:tmpl w:val="B3426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62237F"/>
    <w:multiLevelType w:val="multilevel"/>
    <w:tmpl w:val="D0AA9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CB4853"/>
    <w:multiLevelType w:val="multilevel"/>
    <w:tmpl w:val="A092A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CF3AE9"/>
    <w:multiLevelType w:val="multilevel"/>
    <w:tmpl w:val="6136D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BA6F5A"/>
    <w:multiLevelType w:val="multilevel"/>
    <w:tmpl w:val="40CAE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077FB1"/>
    <w:multiLevelType w:val="multilevel"/>
    <w:tmpl w:val="18D27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A1C09F9"/>
    <w:multiLevelType w:val="multilevel"/>
    <w:tmpl w:val="761C6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A3015AD"/>
    <w:multiLevelType w:val="multilevel"/>
    <w:tmpl w:val="67DE0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973A5D"/>
    <w:multiLevelType w:val="multilevel"/>
    <w:tmpl w:val="6D5CE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B32D99"/>
    <w:multiLevelType w:val="multilevel"/>
    <w:tmpl w:val="0DF25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DB33EF8"/>
    <w:multiLevelType w:val="multilevel"/>
    <w:tmpl w:val="EC66A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4949C5"/>
    <w:multiLevelType w:val="multilevel"/>
    <w:tmpl w:val="953A6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CC29A8"/>
    <w:multiLevelType w:val="multilevel"/>
    <w:tmpl w:val="90E2A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FE052B"/>
    <w:multiLevelType w:val="multilevel"/>
    <w:tmpl w:val="FDBA6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5E472F8"/>
    <w:multiLevelType w:val="multilevel"/>
    <w:tmpl w:val="B8FEA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5F74CF6"/>
    <w:multiLevelType w:val="multilevel"/>
    <w:tmpl w:val="60F4D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7345BBB"/>
    <w:multiLevelType w:val="multilevel"/>
    <w:tmpl w:val="A8EA8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7EE2B64"/>
    <w:multiLevelType w:val="multilevel"/>
    <w:tmpl w:val="AB3ED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89C5B6E"/>
    <w:multiLevelType w:val="multilevel"/>
    <w:tmpl w:val="8AF2C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9D12AAC"/>
    <w:multiLevelType w:val="multilevel"/>
    <w:tmpl w:val="99087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A085BD9"/>
    <w:multiLevelType w:val="multilevel"/>
    <w:tmpl w:val="B15EF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EBA05CA"/>
    <w:multiLevelType w:val="multilevel"/>
    <w:tmpl w:val="7E224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1335CDA"/>
    <w:multiLevelType w:val="multilevel"/>
    <w:tmpl w:val="B9349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14D4DA1"/>
    <w:multiLevelType w:val="multilevel"/>
    <w:tmpl w:val="B4AE1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2C515E7"/>
    <w:multiLevelType w:val="multilevel"/>
    <w:tmpl w:val="F85C7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4464886"/>
    <w:multiLevelType w:val="multilevel"/>
    <w:tmpl w:val="DF148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96A7D5E"/>
    <w:multiLevelType w:val="multilevel"/>
    <w:tmpl w:val="AF200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A8A1EA6"/>
    <w:multiLevelType w:val="multilevel"/>
    <w:tmpl w:val="E7A06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CBD02A8"/>
    <w:multiLevelType w:val="multilevel"/>
    <w:tmpl w:val="4D74D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DF37330"/>
    <w:multiLevelType w:val="multilevel"/>
    <w:tmpl w:val="93AEE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E774290"/>
    <w:multiLevelType w:val="multilevel"/>
    <w:tmpl w:val="8C8C6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EA10703"/>
    <w:multiLevelType w:val="multilevel"/>
    <w:tmpl w:val="3B964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1AA0504"/>
    <w:multiLevelType w:val="multilevel"/>
    <w:tmpl w:val="27AC6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2245540"/>
    <w:multiLevelType w:val="multilevel"/>
    <w:tmpl w:val="92AA1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25B19A5"/>
    <w:multiLevelType w:val="multilevel"/>
    <w:tmpl w:val="02806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2D301B9"/>
    <w:multiLevelType w:val="multilevel"/>
    <w:tmpl w:val="7FA8D3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30C7D82"/>
    <w:multiLevelType w:val="multilevel"/>
    <w:tmpl w:val="95B012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7B711FD"/>
    <w:multiLevelType w:val="multilevel"/>
    <w:tmpl w:val="BA943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7BF4920"/>
    <w:multiLevelType w:val="multilevel"/>
    <w:tmpl w:val="1BA875E0"/>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7F979D3"/>
    <w:multiLevelType w:val="multilevel"/>
    <w:tmpl w:val="EE6C3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94A194C"/>
    <w:multiLevelType w:val="multilevel"/>
    <w:tmpl w:val="55CA7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AAD3F77"/>
    <w:multiLevelType w:val="multilevel"/>
    <w:tmpl w:val="FF5AA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B586634"/>
    <w:multiLevelType w:val="multilevel"/>
    <w:tmpl w:val="3DAA1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BF5648F"/>
    <w:multiLevelType w:val="multilevel"/>
    <w:tmpl w:val="21CCD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10362AC"/>
    <w:multiLevelType w:val="multilevel"/>
    <w:tmpl w:val="3A30D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1093036"/>
    <w:multiLevelType w:val="multilevel"/>
    <w:tmpl w:val="6BD8C22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2394F7D"/>
    <w:multiLevelType w:val="multilevel"/>
    <w:tmpl w:val="7C14A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29A6095"/>
    <w:multiLevelType w:val="multilevel"/>
    <w:tmpl w:val="21288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50E79E5"/>
    <w:multiLevelType w:val="multilevel"/>
    <w:tmpl w:val="14E85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5D3609C"/>
    <w:multiLevelType w:val="multilevel"/>
    <w:tmpl w:val="09904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83A1DC0"/>
    <w:multiLevelType w:val="multilevel"/>
    <w:tmpl w:val="300E0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8A65411"/>
    <w:multiLevelType w:val="multilevel"/>
    <w:tmpl w:val="C1020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9FF08EA"/>
    <w:multiLevelType w:val="multilevel"/>
    <w:tmpl w:val="5EAA3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B54142A"/>
    <w:multiLevelType w:val="multilevel"/>
    <w:tmpl w:val="7902A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DC36BFF"/>
    <w:multiLevelType w:val="multilevel"/>
    <w:tmpl w:val="DE68D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F8261CF"/>
    <w:multiLevelType w:val="multilevel"/>
    <w:tmpl w:val="2BF0E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1539706">
    <w:abstractNumId w:val="1"/>
  </w:num>
  <w:num w:numId="2" w16cid:durableId="1404647079">
    <w:abstractNumId w:val="81"/>
  </w:num>
  <w:num w:numId="3" w16cid:durableId="1639720770">
    <w:abstractNumId w:val="40"/>
  </w:num>
  <w:num w:numId="4" w16cid:durableId="1445228215">
    <w:abstractNumId w:val="42"/>
  </w:num>
  <w:num w:numId="5" w16cid:durableId="1463157947">
    <w:abstractNumId w:val="37"/>
  </w:num>
  <w:num w:numId="6" w16cid:durableId="63912065">
    <w:abstractNumId w:val="19"/>
  </w:num>
  <w:num w:numId="7" w16cid:durableId="1320188093">
    <w:abstractNumId w:val="41"/>
  </w:num>
  <w:num w:numId="8" w16cid:durableId="548881523">
    <w:abstractNumId w:val="29"/>
  </w:num>
  <w:num w:numId="9" w16cid:durableId="339240012">
    <w:abstractNumId w:val="34"/>
  </w:num>
  <w:num w:numId="10" w16cid:durableId="995642930">
    <w:abstractNumId w:val="5"/>
  </w:num>
  <w:num w:numId="11" w16cid:durableId="1579241421">
    <w:abstractNumId w:val="6"/>
  </w:num>
  <w:num w:numId="12" w16cid:durableId="451561432">
    <w:abstractNumId w:val="39"/>
  </w:num>
  <w:num w:numId="13" w16cid:durableId="889075098">
    <w:abstractNumId w:val="66"/>
  </w:num>
  <w:num w:numId="14" w16cid:durableId="1718898183">
    <w:abstractNumId w:val="79"/>
  </w:num>
  <w:num w:numId="15" w16cid:durableId="845481378">
    <w:abstractNumId w:val="48"/>
  </w:num>
  <w:num w:numId="16" w16cid:durableId="1132136980">
    <w:abstractNumId w:val="50"/>
  </w:num>
  <w:num w:numId="17" w16cid:durableId="1115519481">
    <w:abstractNumId w:val="63"/>
  </w:num>
  <w:num w:numId="18" w16cid:durableId="1362171300">
    <w:abstractNumId w:val="14"/>
  </w:num>
  <w:num w:numId="19" w16cid:durableId="1576042100">
    <w:abstractNumId w:val="55"/>
  </w:num>
  <w:num w:numId="20" w16cid:durableId="1435177064">
    <w:abstractNumId w:val="8"/>
  </w:num>
  <w:num w:numId="21" w16cid:durableId="2045136736">
    <w:abstractNumId w:val="10"/>
  </w:num>
  <w:num w:numId="22" w16cid:durableId="789977497">
    <w:abstractNumId w:val="51"/>
  </w:num>
  <w:num w:numId="23" w16cid:durableId="239214697">
    <w:abstractNumId w:val="32"/>
  </w:num>
  <w:num w:numId="24" w16cid:durableId="1589072882">
    <w:abstractNumId w:val="4"/>
  </w:num>
  <w:num w:numId="25" w16cid:durableId="1443527381">
    <w:abstractNumId w:val="36"/>
  </w:num>
  <w:num w:numId="26" w16cid:durableId="1790851439">
    <w:abstractNumId w:val="15"/>
  </w:num>
  <w:num w:numId="27" w16cid:durableId="1210529701">
    <w:abstractNumId w:val="3"/>
  </w:num>
  <w:num w:numId="28" w16cid:durableId="29839963">
    <w:abstractNumId w:val="80"/>
  </w:num>
  <w:num w:numId="29" w16cid:durableId="882206359">
    <w:abstractNumId w:val="30"/>
  </w:num>
  <w:num w:numId="30" w16cid:durableId="1649557857">
    <w:abstractNumId w:val="67"/>
  </w:num>
  <w:num w:numId="31" w16cid:durableId="1240097403">
    <w:abstractNumId w:val="68"/>
  </w:num>
  <w:num w:numId="32" w16cid:durableId="2113015931">
    <w:abstractNumId w:val="38"/>
  </w:num>
  <w:num w:numId="33" w16cid:durableId="550195922">
    <w:abstractNumId w:val="69"/>
  </w:num>
  <w:num w:numId="34" w16cid:durableId="957838328">
    <w:abstractNumId w:val="13"/>
  </w:num>
  <w:num w:numId="35" w16cid:durableId="2061829032">
    <w:abstractNumId w:val="17"/>
  </w:num>
  <w:num w:numId="36" w16cid:durableId="2084570791">
    <w:abstractNumId w:val="2"/>
  </w:num>
  <w:num w:numId="37" w16cid:durableId="540365033">
    <w:abstractNumId w:val="52"/>
  </w:num>
  <w:num w:numId="38" w16cid:durableId="1640257865">
    <w:abstractNumId w:val="49"/>
  </w:num>
  <w:num w:numId="39" w16cid:durableId="364915792">
    <w:abstractNumId w:val="7"/>
  </w:num>
  <w:num w:numId="40" w16cid:durableId="1458988155">
    <w:abstractNumId w:val="24"/>
  </w:num>
  <w:num w:numId="41" w16cid:durableId="1297371807">
    <w:abstractNumId w:val="0"/>
  </w:num>
  <w:num w:numId="42" w16cid:durableId="1667435067">
    <w:abstractNumId w:val="56"/>
  </w:num>
  <w:num w:numId="43" w16cid:durableId="869613065">
    <w:abstractNumId w:val="35"/>
  </w:num>
  <w:num w:numId="44" w16cid:durableId="1948537697">
    <w:abstractNumId w:val="22"/>
  </w:num>
  <w:num w:numId="45" w16cid:durableId="1807619466">
    <w:abstractNumId w:val="64"/>
  </w:num>
  <w:num w:numId="46" w16cid:durableId="421530183">
    <w:abstractNumId w:val="75"/>
  </w:num>
  <w:num w:numId="47" w16cid:durableId="213809329">
    <w:abstractNumId w:val="71"/>
  </w:num>
  <w:num w:numId="48" w16cid:durableId="1578514303">
    <w:abstractNumId w:val="74"/>
  </w:num>
  <w:num w:numId="49" w16cid:durableId="460149817">
    <w:abstractNumId w:val="33"/>
  </w:num>
  <w:num w:numId="50" w16cid:durableId="1891918578">
    <w:abstractNumId w:val="46"/>
  </w:num>
  <w:num w:numId="51" w16cid:durableId="1812281358">
    <w:abstractNumId w:val="31"/>
  </w:num>
  <w:num w:numId="52" w16cid:durableId="1977449217">
    <w:abstractNumId w:val="27"/>
  </w:num>
  <w:num w:numId="53" w16cid:durableId="294067346">
    <w:abstractNumId w:val="16"/>
  </w:num>
  <w:num w:numId="54" w16cid:durableId="1331710149">
    <w:abstractNumId w:val="47"/>
  </w:num>
  <w:num w:numId="55" w16cid:durableId="154610315">
    <w:abstractNumId w:val="57"/>
  </w:num>
  <w:num w:numId="56" w16cid:durableId="515579970">
    <w:abstractNumId w:val="59"/>
  </w:num>
  <w:num w:numId="57" w16cid:durableId="1579973166">
    <w:abstractNumId w:val="43"/>
  </w:num>
  <w:num w:numId="58" w16cid:durableId="1034117237">
    <w:abstractNumId w:val="12"/>
  </w:num>
  <w:num w:numId="59" w16cid:durableId="90855567">
    <w:abstractNumId w:val="28"/>
  </w:num>
  <w:num w:numId="60" w16cid:durableId="728846703">
    <w:abstractNumId w:val="76"/>
  </w:num>
  <w:num w:numId="61" w16cid:durableId="243225991">
    <w:abstractNumId w:val="11"/>
  </w:num>
  <w:num w:numId="62" w16cid:durableId="1731348178">
    <w:abstractNumId w:val="72"/>
  </w:num>
  <w:num w:numId="63" w16cid:durableId="1001931258">
    <w:abstractNumId w:val="25"/>
  </w:num>
  <w:num w:numId="64" w16cid:durableId="1146512554">
    <w:abstractNumId w:val="65"/>
  </w:num>
  <w:num w:numId="65" w16cid:durableId="1937709836">
    <w:abstractNumId w:val="23"/>
  </w:num>
  <w:num w:numId="66" w16cid:durableId="486409562">
    <w:abstractNumId w:val="44"/>
  </w:num>
  <w:num w:numId="67" w16cid:durableId="1377046443">
    <w:abstractNumId w:val="9"/>
  </w:num>
  <w:num w:numId="68" w16cid:durableId="2015105394">
    <w:abstractNumId w:val="45"/>
  </w:num>
  <w:num w:numId="69" w16cid:durableId="1855223801">
    <w:abstractNumId w:val="70"/>
  </w:num>
  <w:num w:numId="70" w16cid:durableId="265433214">
    <w:abstractNumId w:val="60"/>
  </w:num>
  <w:num w:numId="71" w16cid:durableId="865481192">
    <w:abstractNumId w:val="82"/>
  </w:num>
  <w:num w:numId="72" w16cid:durableId="462500890">
    <w:abstractNumId w:val="53"/>
  </w:num>
  <w:num w:numId="73" w16cid:durableId="2103913897">
    <w:abstractNumId w:val="77"/>
  </w:num>
  <w:num w:numId="74" w16cid:durableId="379061982">
    <w:abstractNumId w:val="73"/>
  </w:num>
  <w:num w:numId="75" w16cid:durableId="2083407568">
    <w:abstractNumId w:val="20"/>
  </w:num>
  <w:num w:numId="76" w16cid:durableId="235432133">
    <w:abstractNumId w:val="58"/>
  </w:num>
  <w:num w:numId="77" w16cid:durableId="775252923">
    <w:abstractNumId w:val="18"/>
  </w:num>
  <w:num w:numId="78" w16cid:durableId="1513841295">
    <w:abstractNumId w:val="21"/>
  </w:num>
  <w:num w:numId="79" w16cid:durableId="456142623">
    <w:abstractNumId w:val="62"/>
  </w:num>
  <w:num w:numId="80" w16cid:durableId="187530673">
    <w:abstractNumId w:val="61"/>
  </w:num>
  <w:num w:numId="81" w16cid:durableId="1236352914">
    <w:abstractNumId w:val="26"/>
  </w:num>
  <w:num w:numId="82" w16cid:durableId="1132135681">
    <w:abstractNumId w:val="78"/>
  </w:num>
  <w:num w:numId="83" w16cid:durableId="851917832">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337E"/>
    <w:rsid w:val="000348F3"/>
    <w:rsid w:val="00152B47"/>
    <w:rsid w:val="002F0D8C"/>
    <w:rsid w:val="003E47C4"/>
    <w:rsid w:val="004F66FF"/>
    <w:rsid w:val="00590253"/>
    <w:rsid w:val="005A7DAF"/>
    <w:rsid w:val="005D027F"/>
    <w:rsid w:val="0066337E"/>
    <w:rsid w:val="00675199"/>
    <w:rsid w:val="007C4D17"/>
    <w:rsid w:val="008849A0"/>
    <w:rsid w:val="008A0D74"/>
    <w:rsid w:val="008F196D"/>
    <w:rsid w:val="00B101FD"/>
    <w:rsid w:val="00C61DD5"/>
    <w:rsid w:val="00D2738E"/>
    <w:rsid w:val="00D541FF"/>
    <w:rsid w:val="00F462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88FD81"/>
  <w15:chartTrackingRefBased/>
  <w15:docId w15:val="{37B2FF68-C814-4E79-B9C5-8721823DD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33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33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33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33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33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33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33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33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33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33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33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33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33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33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33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33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33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337E"/>
    <w:rPr>
      <w:rFonts w:eastAsiaTheme="majorEastAsia" w:cstheme="majorBidi"/>
      <w:color w:val="272727" w:themeColor="text1" w:themeTint="D8"/>
    </w:rPr>
  </w:style>
  <w:style w:type="paragraph" w:styleId="Title">
    <w:name w:val="Title"/>
    <w:basedOn w:val="Normal"/>
    <w:next w:val="Normal"/>
    <w:link w:val="TitleChar"/>
    <w:uiPriority w:val="10"/>
    <w:qFormat/>
    <w:rsid w:val="006633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33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33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33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337E"/>
    <w:pPr>
      <w:spacing w:before="160"/>
      <w:jc w:val="center"/>
    </w:pPr>
    <w:rPr>
      <w:i/>
      <w:iCs/>
      <w:color w:val="404040" w:themeColor="text1" w:themeTint="BF"/>
    </w:rPr>
  </w:style>
  <w:style w:type="character" w:customStyle="1" w:styleId="QuoteChar">
    <w:name w:val="Quote Char"/>
    <w:basedOn w:val="DefaultParagraphFont"/>
    <w:link w:val="Quote"/>
    <w:uiPriority w:val="29"/>
    <w:rsid w:val="0066337E"/>
    <w:rPr>
      <w:i/>
      <w:iCs/>
      <w:color w:val="404040" w:themeColor="text1" w:themeTint="BF"/>
    </w:rPr>
  </w:style>
  <w:style w:type="paragraph" w:styleId="ListParagraph">
    <w:name w:val="List Paragraph"/>
    <w:basedOn w:val="Normal"/>
    <w:uiPriority w:val="34"/>
    <w:qFormat/>
    <w:rsid w:val="0066337E"/>
    <w:pPr>
      <w:ind w:left="720"/>
      <w:contextualSpacing/>
    </w:pPr>
  </w:style>
  <w:style w:type="character" w:styleId="IntenseEmphasis">
    <w:name w:val="Intense Emphasis"/>
    <w:basedOn w:val="DefaultParagraphFont"/>
    <w:uiPriority w:val="21"/>
    <w:qFormat/>
    <w:rsid w:val="0066337E"/>
    <w:rPr>
      <w:i/>
      <w:iCs/>
      <w:color w:val="0F4761" w:themeColor="accent1" w:themeShade="BF"/>
    </w:rPr>
  </w:style>
  <w:style w:type="paragraph" w:styleId="IntenseQuote">
    <w:name w:val="Intense Quote"/>
    <w:basedOn w:val="Normal"/>
    <w:next w:val="Normal"/>
    <w:link w:val="IntenseQuoteChar"/>
    <w:uiPriority w:val="30"/>
    <w:qFormat/>
    <w:rsid w:val="006633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337E"/>
    <w:rPr>
      <w:i/>
      <w:iCs/>
      <w:color w:val="0F4761" w:themeColor="accent1" w:themeShade="BF"/>
    </w:rPr>
  </w:style>
  <w:style w:type="character" w:styleId="IntenseReference">
    <w:name w:val="Intense Reference"/>
    <w:basedOn w:val="DefaultParagraphFont"/>
    <w:uiPriority w:val="32"/>
    <w:qFormat/>
    <w:rsid w:val="0066337E"/>
    <w:rPr>
      <w:b/>
      <w:bCs/>
      <w:smallCaps/>
      <w:color w:val="0F4761" w:themeColor="accent1" w:themeShade="BF"/>
      <w:spacing w:val="5"/>
    </w:rPr>
  </w:style>
  <w:style w:type="table" w:styleId="TableGrid">
    <w:name w:val="Table Grid"/>
    <w:basedOn w:val="TableNormal"/>
    <w:uiPriority w:val="39"/>
    <w:rsid w:val="006633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90253"/>
    <w:rPr>
      <w:color w:val="467886" w:themeColor="hyperlink"/>
      <w:u w:val="single"/>
    </w:rPr>
  </w:style>
  <w:style w:type="character" w:styleId="UnresolvedMention">
    <w:name w:val="Unresolved Mention"/>
    <w:basedOn w:val="DefaultParagraphFont"/>
    <w:uiPriority w:val="99"/>
    <w:semiHidden/>
    <w:unhideWhenUsed/>
    <w:rsid w:val="00590253"/>
    <w:rPr>
      <w:color w:val="605E5C"/>
      <w:shd w:val="clear" w:color="auto" w:fill="E1DFDD"/>
    </w:rPr>
  </w:style>
  <w:style w:type="paragraph" w:styleId="Header">
    <w:name w:val="header"/>
    <w:basedOn w:val="Normal"/>
    <w:link w:val="HeaderChar"/>
    <w:uiPriority w:val="99"/>
    <w:unhideWhenUsed/>
    <w:rsid w:val="00C61DD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61DD5"/>
  </w:style>
  <w:style w:type="paragraph" w:styleId="Footer">
    <w:name w:val="footer"/>
    <w:basedOn w:val="Normal"/>
    <w:link w:val="FooterChar"/>
    <w:uiPriority w:val="99"/>
    <w:unhideWhenUsed/>
    <w:rsid w:val="00C61DD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61D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kaggle.com/datasets/kamilpytlak/personal-key-indicators-of-heart-disease" TargetMode="External"/><Relationship Id="rId18" Type="http://schemas.openxmlformats.org/officeDocument/2006/relationships/hyperlink" Target="https://scikit-learn.org/stable/" TargetMode="External"/><Relationship Id="rId26" Type="http://schemas.openxmlformats.org/officeDocument/2006/relationships/hyperlink" Target="https://getbootstrap.com/" TargetMode="External"/><Relationship Id="rId39" Type="http://schemas.openxmlformats.org/officeDocument/2006/relationships/image" Target="media/image7.png"/><Relationship Id="rId21" Type="http://schemas.openxmlformats.org/officeDocument/2006/relationships/hyperlink" Target="https://pandas.pydata.org/docs/" TargetMode="External"/><Relationship Id="rId34" Type="http://schemas.openxmlformats.org/officeDocument/2006/relationships/image" Target="media/image2.png"/><Relationship Id="rId42" Type="http://schemas.openxmlformats.org/officeDocument/2006/relationships/image" Target="media/image10.png"/><Relationship Id="rId47" Type="http://schemas.openxmlformats.org/officeDocument/2006/relationships/image" Target="media/image15.png"/><Relationship Id="rId50"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www.nhlbi.nih.gov/" TargetMode="External"/><Relationship Id="rId29" Type="http://schemas.openxmlformats.org/officeDocument/2006/relationships/hyperlink" Target="https://render.com/" TargetMode="External"/><Relationship Id="rId11" Type="http://schemas.openxmlformats.org/officeDocument/2006/relationships/hyperlink" Target="https://archive.ics.uci.edu/ml/datasets/heart+Disease" TargetMode="External"/><Relationship Id="rId24" Type="http://schemas.openxmlformats.org/officeDocument/2006/relationships/hyperlink" Target="https://seaborn.pydata.org/" TargetMode="External"/><Relationship Id="rId32" Type="http://schemas.openxmlformats.org/officeDocument/2006/relationships/hyperlink" Target="https://www.coursera.org/learn/machine-learning" TargetMode="External"/><Relationship Id="rId37" Type="http://schemas.openxmlformats.org/officeDocument/2006/relationships/image" Target="media/image5.png"/><Relationship Id="rId40" Type="http://schemas.openxmlformats.org/officeDocument/2006/relationships/image" Target="media/image8.png"/><Relationship Id="rId45" Type="http://schemas.openxmlformats.org/officeDocument/2006/relationships/image" Target="media/image13.png"/><Relationship Id="rId5" Type="http://schemas.openxmlformats.org/officeDocument/2006/relationships/footnotes" Target="footnotes.xml"/><Relationship Id="rId15" Type="http://schemas.openxmlformats.org/officeDocument/2006/relationships/hyperlink" Target="https://www.heart.org/" TargetMode="External"/><Relationship Id="rId23" Type="http://schemas.openxmlformats.org/officeDocument/2006/relationships/hyperlink" Target="https://matplotlib.org/stable/contents.html" TargetMode="External"/><Relationship Id="rId28" Type="http://schemas.openxmlformats.org/officeDocument/2006/relationships/hyperlink" Target="https://www.sqlite.org/docs.html" TargetMode="External"/><Relationship Id="rId36" Type="http://schemas.openxmlformats.org/officeDocument/2006/relationships/image" Target="media/image4.png"/><Relationship Id="rId49" Type="http://schemas.openxmlformats.org/officeDocument/2006/relationships/footer" Target="footer2.xml"/><Relationship Id="rId10" Type="http://schemas.openxmlformats.org/officeDocument/2006/relationships/hyperlink" Target="https://doi.org/10.1109/ICORIS52787.2021.9649585" TargetMode="External"/><Relationship Id="rId19" Type="http://schemas.openxmlformats.org/officeDocument/2006/relationships/hyperlink" Target="https://xgboost.readthedocs.io/" TargetMode="External"/><Relationship Id="rId31" Type="http://schemas.openxmlformats.org/officeDocument/2006/relationships/hyperlink" Target="https://www.oreilly.com/" TargetMode="External"/><Relationship Id="rId44"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hyperlink" Target="https://ijritcc.org/" TargetMode="External"/><Relationship Id="rId14" Type="http://schemas.openxmlformats.org/officeDocument/2006/relationships/hyperlink" Target="https://www.who.int/health-topics/cardiovascular-diseases" TargetMode="External"/><Relationship Id="rId22" Type="http://schemas.openxmlformats.org/officeDocument/2006/relationships/hyperlink" Target="https://numpy.org/doc/" TargetMode="External"/><Relationship Id="rId27" Type="http://schemas.openxmlformats.org/officeDocument/2006/relationships/hyperlink" Target="https://joblib.readthedocs.io/" TargetMode="External"/><Relationship Id="rId30" Type="http://schemas.openxmlformats.org/officeDocument/2006/relationships/hyperlink" Target="https://docs.aws.amazon.com/" TargetMode="External"/><Relationship Id="rId35" Type="http://schemas.openxmlformats.org/officeDocument/2006/relationships/image" Target="media/image3.png"/><Relationship Id="rId43" Type="http://schemas.openxmlformats.org/officeDocument/2006/relationships/image" Target="media/image11.png"/><Relationship Id="rId48" Type="http://schemas.openxmlformats.org/officeDocument/2006/relationships/footer" Target="footer1.xml"/><Relationship Id="rId8" Type="http://schemas.openxmlformats.org/officeDocument/2006/relationships/hyperlink" Target="https://doi.org/10.1007/s42979-020-00365-y" TargetMode="External"/><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www.kaggle.com/datasets/amanajmera1/framingham-heart-study-dataset" TargetMode="External"/><Relationship Id="rId17" Type="http://schemas.openxmlformats.org/officeDocument/2006/relationships/hyperlink" Target="https://www.kaggle.com/search?q=heart+disease" TargetMode="External"/><Relationship Id="rId25" Type="http://schemas.openxmlformats.org/officeDocument/2006/relationships/hyperlink" Target="https://flask.palletsprojects.com/" TargetMode="External"/><Relationship Id="rId33" Type="http://schemas.openxmlformats.org/officeDocument/2006/relationships/hyperlink" Target="https://www.deeplearning.ai/" TargetMode="External"/><Relationship Id="rId38" Type="http://schemas.openxmlformats.org/officeDocument/2006/relationships/image" Target="media/image6.png"/><Relationship Id="rId46" Type="http://schemas.openxmlformats.org/officeDocument/2006/relationships/image" Target="media/image14.png"/><Relationship Id="rId20" Type="http://schemas.openxmlformats.org/officeDocument/2006/relationships/hyperlink" Target="https://lightgbm.readthedocs.io/" TargetMode="External"/><Relationship Id="rId41"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TotalTime>
  <Pages>121</Pages>
  <Words>30334</Words>
  <Characters>172904</Characters>
  <Application>Microsoft Office Word</Application>
  <DocSecurity>0</DocSecurity>
  <Lines>1440</Lines>
  <Paragraphs>405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parthi parthi</dc:creator>
  <cp:keywords/>
  <dc:description/>
  <cp:lastModifiedBy>parthi parthi</cp:lastModifiedBy>
  <cp:revision>3</cp:revision>
  <dcterms:created xsi:type="dcterms:W3CDTF">2026-04-10T10:20:00Z</dcterms:created>
  <dcterms:modified xsi:type="dcterms:W3CDTF">2026-04-27T05:05:00Z</dcterms:modified>
</cp:coreProperties>
</file>